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3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E206C2" w14:textId="77777777" w:rsidR="000E254D" w:rsidRDefault="000E254D">
      <w:pPr>
        <w:spacing w:before="10" w:line="100" w:lineRule="exact"/>
        <w:rPr>
          <w:sz w:val="10"/>
          <w:szCs w:val="10"/>
        </w:rPr>
      </w:pPr>
    </w:p>
    <w:p w14:paraId="6D29F05A" w14:textId="77777777" w:rsidR="000E254D" w:rsidRDefault="000E254D">
      <w:pPr>
        <w:spacing w:line="200" w:lineRule="exact"/>
      </w:pPr>
    </w:p>
    <w:p w14:paraId="7CF6AF84" w14:textId="77777777" w:rsidR="000E254D" w:rsidRDefault="000E254D">
      <w:pPr>
        <w:spacing w:line="200" w:lineRule="exact"/>
      </w:pPr>
    </w:p>
    <w:p w14:paraId="1EB860DA" w14:textId="77777777" w:rsidR="000E254D" w:rsidRDefault="000E254D">
      <w:pPr>
        <w:spacing w:line="200" w:lineRule="exact"/>
      </w:pPr>
    </w:p>
    <w:p w14:paraId="22685574" w14:textId="77777777" w:rsidR="000E254D" w:rsidRDefault="000E254D">
      <w:pPr>
        <w:spacing w:line="200" w:lineRule="exact"/>
      </w:pPr>
    </w:p>
    <w:p w14:paraId="17A2F6D8" w14:textId="77777777" w:rsidR="000E254D" w:rsidRDefault="000E254D">
      <w:pPr>
        <w:spacing w:line="200" w:lineRule="exact"/>
      </w:pPr>
    </w:p>
    <w:p w14:paraId="61E47CAE" w14:textId="77777777" w:rsidR="000E254D" w:rsidRDefault="000E254D">
      <w:pPr>
        <w:spacing w:line="200" w:lineRule="exact"/>
      </w:pPr>
    </w:p>
    <w:p w14:paraId="1590129A" w14:textId="77777777" w:rsidR="000E254D" w:rsidRDefault="000E254D">
      <w:pPr>
        <w:spacing w:line="200" w:lineRule="exact"/>
      </w:pPr>
    </w:p>
    <w:p w14:paraId="53266D4B" w14:textId="77777777" w:rsidR="000E254D" w:rsidRDefault="000E254D">
      <w:pPr>
        <w:spacing w:line="200" w:lineRule="exact"/>
      </w:pPr>
    </w:p>
    <w:p w14:paraId="043BBDCD" w14:textId="77777777" w:rsidR="000E254D" w:rsidRDefault="000E254D">
      <w:pPr>
        <w:spacing w:line="200" w:lineRule="exact"/>
      </w:pPr>
    </w:p>
    <w:p w14:paraId="02ED1600" w14:textId="77777777" w:rsidR="000E254D" w:rsidRDefault="000E254D">
      <w:pPr>
        <w:spacing w:line="200" w:lineRule="exact"/>
      </w:pPr>
    </w:p>
    <w:p w14:paraId="5C71BE23" w14:textId="77777777" w:rsidR="000E254D" w:rsidRDefault="000E254D">
      <w:pPr>
        <w:spacing w:line="200" w:lineRule="exact"/>
      </w:pPr>
    </w:p>
    <w:p w14:paraId="12983124" w14:textId="77777777" w:rsidR="000E254D" w:rsidRDefault="000E254D">
      <w:pPr>
        <w:spacing w:line="200" w:lineRule="exact"/>
      </w:pPr>
    </w:p>
    <w:p w14:paraId="73A1F62F" w14:textId="77777777" w:rsidR="000E254D" w:rsidRDefault="000E254D">
      <w:pPr>
        <w:spacing w:line="200" w:lineRule="exact"/>
      </w:pPr>
    </w:p>
    <w:p w14:paraId="276E6D8D" w14:textId="77777777" w:rsidR="000E254D" w:rsidRDefault="000E254D">
      <w:pPr>
        <w:spacing w:line="200" w:lineRule="exact"/>
      </w:pPr>
    </w:p>
    <w:p w14:paraId="526D7318" w14:textId="77777777" w:rsidR="000E254D" w:rsidRDefault="000E254D">
      <w:pPr>
        <w:spacing w:line="200" w:lineRule="exact"/>
      </w:pPr>
    </w:p>
    <w:p w14:paraId="4BE53463" w14:textId="77777777" w:rsidR="000E254D" w:rsidRDefault="000E254D">
      <w:pPr>
        <w:spacing w:line="200" w:lineRule="exact"/>
      </w:pPr>
    </w:p>
    <w:p w14:paraId="33179D8C" w14:textId="77777777" w:rsidR="000E254D" w:rsidRDefault="000E254D">
      <w:pPr>
        <w:spacing w:line="200" w:lineRule="exact"/>
      </w:pPr>
    </w:p>
    <w:p w14:paraId="2C03C6B2" w14:textId="77777777" w:rsidR="000E254D" w:rsidRDefault="000E254D">
      <w:pPr>
        <w:spacing w:line="200" w:lineRule="exact"/>
      </w:pPr>
    </w:p>
    <w:p w14:paraId="27EA7567" w14:textId="77777777" w:rsidR="000E254D" w:rsidRDefault="000E254D">
      <w:pPr>
        <w:spacing w:line="200" w:lineRule="exact"/>
      </w:pPr>
    </w:p>
    <w:p w14:paraId="68A6C8FB" w14:textId="77777777" w:rsidR="000E254D" w:rsidRDefault="000E254D">
      <w:pPr>
        <w:spacing w:line="200" w:lineRule="exact"/>
      </w:pPr>
    </w:p>
    <w:p w14:paraId="617939D8" w14:textId="77777777" w:rsidR="000E254D" w:rsidRDefault="000E254D">
      <w:pPr>
        <w:spacing w:line="200" w:lineRule="exact"/>
      </w:pPr>
    </w:p>
    <w:p w14:paraId="02AD0C8F" w14:textId="77777777" w:rsidR="000E254D" w:rsidRDefault="00823B9D">
      <w:pPr>
        <w:spacing w:before="24"/>
        <w:ind w:left="4083" w:right="4052"/>
        <w:jc w:val="center"/>
        <w:rPr>
          <w:sz w:val="28"/>
          <w:szCs w:val="28"/>
        </w:rPr>
      </w:pPr>
      <w:r>
        <w:rPr>
          <w:spacing w:val="-2"/>
          <w:sz w:val="28"/>
          <w:szCs w:val="28"/>
        </w:rPr>
        <w:t>P</w:t>
      </w:r>
      <w:r>
        <w:rPr>
          <w:spacing w:val="1"/>
          <w:sz w:val="28"/>
          <w:szCs w:val="28"/>
        </w:rPr>
        <w:t>r</w:t>
      </w:r>
      <w:r>
        <w:rPr>
          <w:sz w:val="28"/>
          <w:szCs w:val="28"/>
        </w:rPr>
        <w:t xml:space="preserve">oject </w:t>
      </w:r>
      <w:r>
        <w:rPr>
          <w:spacing w:val="-1"/>
          <w:sz w:val="28"/>
          <w:szCs w:val="28"/>
        </w:rPr>
        <w:t>R</w:t>
      </w:r>
      <w:r>
        <w:rPr>
          <w:sz w:val="28"/>
          <w:szCs w:val="28"/>
        </w:rPr>
        <w:t>eport</w:t>
      </w:r>
    </w:p>
    <w:p w14:paraId="43C76B71" w14:textId="77777777" w:rsidR="000E254D" w:rsidRDefault="000E254D">
      <w:pPr>
        <w:spacing w:line="200" w:lineRule="exact"/>
      </w:pPr>
    </w:p>
    <w:p w14:paraId="5471AF4F" w14:textId="77777777" w:rsidR="000E254D" w:rsidRDefault="000E254D">
      <w:pPr>
        <w:spacing w:line="200" w:lineRule="exact"/>
      </w:pPr>
    </w:p>
    <w:p w14:paraId="285F51B4" w14:textId="77777777" w:rsidR="000E254D" w:rsidRDefault="000E254D">
      <w:pPr>
        <w:spacing w:line="200" w:lineRule="exact"/>
      </w:pPr>
    </w:p>
    <w:p w14:paraId="6BCE1E5C" w14:textId="77777777" w:rsidR="000E254D" w:rsidRDefault="000E254D">
      <w:pPr>
        <w:spacing w:before="11" w:line="240" w:lineRule="exact"/>
        <w:rPr>
          <w:sz w:val="24"/>
          <w:szCs w:val="24"/>
        </w:rPr>
      </w:pPr>
    </w:p>
    <w:p w14:paraId="5D6FA38F" w14:textId="77777777" w:rsidR="000E254D" w:rsidRDefault="00823B9D">
      <w:pPr>
        <w:ind w:left="954" w:right="931"/>
        <w:jc w:val="center"/>
        <w:rPr>
          <w:sz w:val="26"/>
          <w:szCs w:val="26"/>
        </w:rPr>
      </w:pPr>
      <w:r>
        <w:rPr>
          <w:spacing w:val="-1"/>
          <w:sz w:val="26"/>
          <w:szCs w:val="26"/>
        </w:rPr>
        <w:t>S</w:t>
      </w:r>
      <w:r>
        <w:rPr>
          <w:sz w:val="26"/>
          <w:szCs w:val="26"/>
        </w:rPr>
        <w:t>ecu</w:t>
      </w:r>
      <w:r>
        <w:rPr>
          <w:spacing w:val="-1"/>
          <w:sz w:val="26"/>
          <w:szCs w:val="26"/>
        </w:rPr>
        <w:t>r</w:t>
      </w:r>
      <w:r>
        <w:rPr>
          <w:sz w:val="26"/>
          <w:szCs w:val="26"/>
        </w:rPr>
        <w:t>e</w:t>
      </w:r>
      <w:r>
        <w:rPr>
          <w:spacing w:val="-5"/>
          <w:sz w:val="26"/>
          <w:szCs w:val="26"/>
        </w:rPr>
        <w:t xml:space="preserve"> </w:t>
      </w:r>
      <w:r>
        <w:rPr>
          <w:spacing w:val="-19"/>
          <w:sz w:val="26"/>
          <w:szCs w:val="26"/>
        </w:rPr>
        <w:t>T</w:t>
      </w:r>
      <w:r>
        <w:rPr>
          <w:sz w:val="26"/>
          <w:szCs w:val="26"/>
        </w:rPr>
        <w:t>ext</w:t>
      </w:r>
      <w:r>
        <w:rPr>
          <w:spacing w:val="-5"/>
          <w:sz w:val="26"/>
          <w:szCs w:val="26"/>
        </w:rPr>
        <w:t xml:space="preserve"> </w:t>
      </w:r>
      <w:r>
        <w:rPr>
          <w:spacing w:val="-9"/>
          <w:sz w:val="26"/>
          <w:szCs w:val="26"/>
        </w:rPr>
        <w:t>T</w:t>
      </w:r>
      <w:r>
        <w:rPr>
          <w:spacing w:val="-1"/>
          <w:sz w:val="26"/>
          <w:szCs w:val="26"/>
        </w:rPr>
        <w:t>r</w:t>
      </w:r>
      <w:r>
        <w:rPr>
          <w:sz w:val="26"/>
          <w:szCs w:val="26"/>
        </w:rPr>
        <w:t>ans</w:t>
      </w:r>
      <w:r>
        <w:rPr>
          <w:spacing w:val="-1"/>
          <w:sz w:val="26"/>
          <w:szCs w:val="26"/>
        </w:rPr>
        <w:t>f</w:t>
      </w:r>
      <w:r>
        <w:rPr>
          <w:sz w:val="26"/>
          <w:szCs w:val="26"/>
        </w:rPr>
        <w:t>er</w:t>
      </w:r>
      <w:r>
        <w:rPr>
          <w:spacing w:val="-2"/>
          <w:sz w:val="26"/>
          <w:szCs w:val="26"/>
        </w:rPr>
        <w:t xml:space="preserve"> </w:t>
      </w:r>
      <w:r>
        <w:rPr>
          <w:sz w:val="26"/>
          <w:szCs w:val="26"/>
        </w:rPr>
        <w:t>Using Di</w:t>
      </w:r>
      <w:r>
        <w:rPr>
          <w:spacing w:val="-7"/>
          <w:sz w:val="26"/>
          <w:szCs w:val="26"/>
        </w:rPr>
        <w:t>f</w:t>
      </w:r>
      <w:r>
        <w:rPr>
          <w:spacing w:val="-1"/>
          <w:sz w:val="26"/>
          <w:szCs w:val="26"/>
        </w:rPr>
        <w:t>f</w:t>
      </w:r>
      <w:r>
        <w:rPr>
          <w:sz w:val="26"/>
          <w:szCs w:val="26"/>
        </w:rPr>
        <w:t>ie</w:t>
      </w:r>
      <w:r>
        <w:rPr>
          <w:spacing w:val="1"/>
          <w:sz w:val="26"/>
          <w:szCs w:val="26"/>
        </w:rPr>
        <w:t>-</w:t>
      </w:r>
      <w:r>
        <w:rPr>
          <w:spacing w:val="-2"/>
          <w:sz w:val="26"/>
          <w:szCs w:val="26"/>
        </w:rPr>
        <w:t>H</w:t>
      </w:r>
      <w:r>
        <w:rPr>
          <w:sz w:val="26"/>
          <w:szCs w:val="26"/>
        </w:rPr>
        <w:t>ellman</w:t>
      </w:r>
      <w:r>
        <w:rPr>
          <w:spacing w:val="1"/>
          <w:sz w:val="26"/>
          <w:szCs w:val="26"/>
        </w:rPr>
        <w:t xml:space="preserve"> </w:t>
      </w:r>
      <w:r>
        <w:rPr>
          <w:spacing w:val="-2"/>
          <w:sz w:val="26"/>
          <w:szCs w:val="26"/>
        </w:rPr>
        <w:t>K</w:t>
      </w:r>
      <w:r>
        <w:rPr>
          <w:sz w:val="26"/>
          <w:szCs w:val="26"/>
        </w:rPr>
        <w:t>ey</w:t>
      </w:r>
      <w:r>
        <w:rPr>
          <w:spacing w:val="1"/>
          <w:sz w:val="26"/>
          <w:szCs w:val="26"/>
        </w:rPr>
        <w:t xml:space="preserve"> </w:t>
      </w:r>
      <w:r>
        <w:rPr>
          <w:spacing w:val="-1"/>
          <w:sz w:val="26"/>
          <w:szCs w:val="26"/>
        </w:rPr>
        <w:t>E</w:t>
      </w:r>
      <w:r>
        <w:rPr>
          <w:sz w:val="26"/>
          <w:szCs w:val="26"/>
        </w:rPr>
        <w:t>xchan</w:t>
      </w:r>
      <w:r>
        <w:rPr>
          <w:spacing w:val="-2"/>
          <w:sz w:val="26"/>
          <w:szCs w:val="26"/>
        </w:rPr>
        <w:t>g</w:t>
      </w:r>
      <w:r>
        <w:rPr>
          <w:sz w:val="26"/>
          <w:szCs w:val="26"/>
        </w:rPr>
        <w:t>e</w:t>
      </w:r>
      <w:r>
        <w:rPr>
          <w:spacing w:val="1"/>
          <w:sz w:val="26"/>
          <w:szCs w:val="26"/>
        </w:rPr>
        <w:t xml:space="preserve"> </w:t>
      </w:r>
      <w:r>
        <w:rPr>
          <w:spacing w:val="-1"/>
          <w:sz w:val="26"/>
          <w:szCs w:val="26"/>
        </w:rPr>
        <w:t>B</w:t>
      </w:r>
      <w:r>
        <w:rPr>
          <w:sz w:val="26"/>
          <w:szCs w:val="26"/>
        </w:rPr>
        <w:t>ased</w:t>
      </w:r>
      <w:r>
        <w:rPr>
          <w:spacing w:val="-1"/>
          <w:sz w:val="26"/>
          <w:szCs w:val="26"/>
        </w:rPr>
        <w:t xml:space="preserve"> </w:t>
      </w:r>
      <w:proofErr w:type="gramStart"/>
      <w:r>
        <w:rPr>
          <w:sz w:val="26"/>
          <w:szCs w:val="26"/>
        </w:rPr>
        <w:t>On</w:t>
      </w:r>
      <w:proofErr w:type="gramEnd"/>
      <w:r>
        <w:rPr>
          <w:spacing w:val="-1"/>
          <w:sz w:val="26"/>
          <w:szCs w:val="26"/>
        </w:rPr>
        <w:t xml:space="preserve"> </w:t>
      </w:r>
      <w:r>
        <w:rPr>
          <w:sz w:val="26"/>
          <w:szCs w:val="26"/>
        </w:rPr>
        <w:t>Cloud</w:t>
      </w:r>
    </w:p>
    <w:p w14:paraId="1EE293C5" w14:textId="77777777" w:rsidR="000E254D" w:rsidRDefault="000E254D">
      <w:pPr>
        <w:spacing w:before="1" w:line="140" w:lineRule="exact"/>
        <w:rPr>
          <w:sz w:val="15"/>
          <w:szCs w:val="15"/>
        </w:rPr>
      </w:pPr>
    </w:p>
    <w:p w14:paraId="754BB8D7" w14:textId="77777777" w:rsidR="000E254D" w:rsidRDefault="000E254D">
      <w:pPr>
        <w:spacing w:line="200" w:lineRule="exact"/>
      </w:pPr>
    </w:p>
    <w:p w14:paraId="74FF0CDC" w14:textId="77777777" w:rsidR="000E254D" w:rsidRDefault="000E254D">
      <w:pPr>
        <w:spacing w:line="200" w:lineRule="exact"/>
      </w:pPr>
    </w:p>
    <w:p w14:paraId="779D3E64" w14:textId="77777777" w:rsidR="000E254D" w:rsidRDefault="00823B9D">
      <w:pPr>
        <w:ind w:left="3672" w:right="3642"/>
        <w:jc w:val="center"/>
        <w:rPr>
          <w:sz w:val="26"/>
          <w:szCs w:val="26"/>
        </w:rPr>
      </w:pPr>
      <w:proofErr w:type="spellStart"/>
      <w:r>
        <w:rPr>
          <w:spacing w:val="-1"/>
          <w:sz w:val="26"/>
          <w:szCs w:val="26"/>
        </w:rPr>
        <w:t>P</w:t>
      </w:r>
      <w:r>
        <w:rPr>
          <w:sz w:val="26"/>
          <w:szCs w:val="26"/>
        </w:rPr>
        <w:t>a</w:t>
      </w:r>
      <w:r>
        <w:rPr>
          <w:spacing w:val="-1"/>
          <w:sz w:val="26"/>
          <w:szCs w:val="26"/>
        </w:rPr>
        <w:t>r</w:t>
      </w:r>
      <w:r>
        <w:rPr>
          <w:sz w:val="26"/>
          <w:szCs w:val="26"/>
        </w:rPr>
        <w:t>th</w:t>
      </w:r>
      <w:proofErr w:type="spellEnd"/>
      <w:r>
        <w:rPr>
          <w:spacing w:val="-5"/>
          <w:sz w:val="26"/>
          <w:szCs w:val="26"/>
        </w:rPr>
        <w:t xml:space="preserve"> </w:t>
      </w:r>
      <w:proofErr w:type="spellStart"/>
      <w:r>
        <w:rPr>
          <w:spacing w:val="-9"/>
          <w:sz w:val="26"/>
          <w:szCs w:val="26"/>
        </w:rPr>
        <w:t>T</w:t>
      </w:r>
      <w:r>
        <w:rPr>
          <w:spacing w:val="-1"/>
          <w:sz w:val="26"/>
          <w:szCs w:val="26"/>
        </w:rPr>
        <w:t>r</w:t>
      </w:r>
      <w:r>
        <w:rPr>
          <w:sz w:val="26"/>
          <w:szCs w:val="26"/>
        </w:rPr>
        <w:t>ehan</w:t>
      </w:r>
      <w:proofErr w:type="spellEnd"/>
      <w:r>
        <w:rPr>
          <w:spacing w:val="-1"/>
          <w:sz w:val="26"/>
          <w:szCs w:val="26"/>
        </w:rPr>
        <w:t xml:space="preserve"> (</w:t>
      </w:r>
      <w:r>
        <w:rPr>
          <w:sz w:val="26"/>
          <w:szCs w:val="26"/>
        </w:rPr>
        <w:t>2010660) Ha</w:t>
      </w:r>
      <w:r>
        <w:rPr>
          <w:spacing w:val="-1"/>
          <w:sz w:val="26"/>
          <w:szCs w:val="26"/>
        </w:rPr>
        <w:t>r</w:t>
      </w:r>
      <w:r>
        <w:rPr>
          <w:sz w:val="26"/>
          <w:szCs w:val="26"/>
        </w:rPr>
        <w:t xml:space="preserve">dik </w:t>
      </w:r>
      <w:r>
        <w:rPr>
          <w:spacing w:val="-2"/>
          <w:sz w:val="26"/>
          <w:szCs w:val="26"/>
        </w:rPr>
        <w:t>G</w:t>
      </w:r>
      <w:r>
        <w:rPr>
          <w:sz w:val="26"/>
          <w:szCs w:val="26"/>
        </w:rPr>
        <w:t xml:space="preserve">aur </w:t>
      </w:r>
      <w:r>
        <w:rPr>
          <w:spacing w:val="-1"/>
          <w:sz w:val="26"/>
          <w:szCs w:val="26"/>
        </w:rPr>
        <w:t>(</w:t>
      </w:r>
      <w:r>
        <w:rPr>
          <w:sz w:val="26"/>
          <w:szCs w:val="26"/>
        </w:rPr>
        <w:t>2010638)</w:t>
      </w:r>
    </w:p>
    <w:p w14:paraId="666F86E0" w14:textId="77777777" w:rsidR="000E254D" w:rsidRDefault="000E254D">
      <w:pPr>
        <w:spacing w:before="6" w:line="160" w:lineRule="exact"/>
        <w:rPr>
          <w:sz w:val="16"/>
          <w:szCs w:val="16"/>
        </w:rPr>
      </w:pPr>
    </w:p>
    <w:p w14:paraId="5F9625A7" w14:textId="77777777" w:rsidR="000E254D" w:rsidRDefault="000E254D">
      <w:pPr>
        <w:spacing w:line="200" w:lineRule="exact"/>
      </w:pPr>
    </w:p>
    <w:p w14:paraId="1E2F4F30" w14:textId="77777777" w:rsidR="000E254D" w:rsidRDefault="000E254D">
      <w:pPr>
        <w:spacing w:line="200" w:lineRule="exact"/>
      </w:pPr>
    </w:p>
    <w:p w14:paraId="17FD9DE9" w14:textId="77777777" w:rsidR="000E254D" w:rsidRDefault="000E254D">
      <w:pPr>
        <w:spacing w:line="200" w:lineRule="exact"/>
      </w:pPr>
    </w:p>
    <w:p w14:paraId="779FB355" w14:textId="77777777" w:rsidR="000E254D" w:rsidRDefault="000E254D">
      <w:pPr>
        <w:spacing w:line="200" w:lineRule="exact"/>
      </w:pPr>
    </w:p>
    <w:p w14:paraId="44AFACDA" w14:textId="77777777" w:rsidR="000E254D" w:rsidRDefault="000E254D">
      <w:pPr>
        <w:spacing w:line="200" w:lineRule="exact"/>
      </w:pPr>
    </w:p>
    <w:p w14:paraId="22871378" w14:textId="77777777" w:rsidR="000E254D" w:rsidRDefault="000E254D">
      <w:pPr>
        <w:spacing w:line="200" w:lineRule="exact"/>
      </w:pPr>
    </w:p>
    <w:p w14:paraId="3302A821" w14:textId="77777777" w:rsidR="000E254D" w:rsidRDefault="000E254D">
      <w:pPr>
        <w:spacing w:line="200" w:lineRule="exact"/>
      </w:pPr>
    </w:p>
    <w:p w14:paraId="07F8C30C" w14:textId="77777777" w:rsidR="000E254D" w:rsidRDefault="000E254D">
      <w:pPr>
        <w:spacing w:line="200" w:lineRule="exact"/>
      </w:pPr>
    </w:p>
    <w:p w14:paraId="6D5F5AA7" w14:textId="77777777" w:rsidR="000E254D" w:rsidRDefault="000E254D">
      <w:pPr>
        <w:spacing w:line="200" w:lineRule="exact"/>
      </w:pPr>
    </w:p>
    <w:p w14:paraId="7E25BAD1" w14:textId="77777777" w:rsidR="000E254D" w:rsidRDefault="000E254D">
      <w:pPr>
        <w:spacing w:line="200" w:lineRule="exact"/>
      </w:pPr>
    </w:p>
    <w:p w14:paraId="087CD166" w14:textId="77777777" w:rsidR="000E254D" w:rsidRDefault="000E254D">
      <w:pPr>
        <w:spacing w:line="200" w:lineRule="exact"/>
      </w:pPr>
    </w:p>
    <w:p w14:paraId="3779F811" w14:textId="77777777" w:rsidR="000E254D" w:rsidRDefault="000E254D">
      <w:pPr>
        <w:spacing w:line="200" w:lineRule="exact"/>
      </w:pPr>
    </w:p>
    <w:p w14:paraId="5D2E7EFD" w14:textId="77777777" w:rsidR="000E254D" w:rsidRDefault="000E254D">
      <w:pPr>
        <w:spacing w:line="200" w:lineRule="exact"/>
      </w:pPr>
    </w:p>
    <w:p w14:paraId="5BCA8F71" w14:textId="77777777" w:rsidR="000E254D" w:rsidRDefault="000E254D">
      <w:pPr>
        <w:spacing w:line="200" w:lineRule="exact"/>
      </w:pPr>
    </w:p>
    <w:p w14:paraId="04EDD299" w14:textId="77777777" w:rsidR="000E254D" w:rsidRDefault="00823B9D">
      <w:pPr>
        <w:ind w:left="3284" w:right="3254"/>
        <w:jc w:val="center"/>
        <w:rPr>
          <w:sz w:val="26"/>
          <w:szCs w:val="26"/>
        </w:rPr>
      </w:pPr>
      <w:r>
        <w:rPr>
          <w:color w:val="0C0C0C"/>
          <w:spacing w:val="-1"/>
          <w:sz w:val="26"/>
          <w:szCs w:val="26"/>
        </w:rPr>
        <w:t>S</w:t>
      </w:r>
      <w:r>
        <w:rPr>
          <w:color w:val="0C0C0C"/>
          <w:sz w:val="26"/>
          <w:szCs w:val="26"/>
        </w:rPr>
        <w:t>upe</w:t>
      </w:r>
      <w:r>
        <w:rPr>
          <w:color w:val="0C0C0C"/>
          <w:spacing w:val="-1"/>
          <w:sz w:val="26"/>
          <w:szCs w:val="26"/>
        </w:rPr>
        <w:t>r</w:t>
      </w:r>
      <w:r>
        <w:rPr>
          <w:color w:val="0C0C0C"/>
          <w:sz w:val="26"/>
          <w:szCs w:val="26"/>
        </w:rPr>
        <w:t>viso</w:t>
      </w:r>
      <w:r>
        <w:rPr>
          <w:color w:val="0C0C0C"/>
          <w:spacing w:val="-1"/>
          <w:sz w:val="26"/>
          <w:szCs w:val="26"/>
        </w:rPr>
        <w:t>r</w:t>
      </w:r>
      <w:r>
        <w:rPr>
          <w:color w:val="0C0C0C"/>
          <w:sz w:val="26"/>
          <w:szCs w:val="26"/>
        </w:rPr>
        <w:t>: D</w:t>
      </w:r>
      <w:r>
        <w:rPr>
          <w:color w:val="0C0C0C"/>
          <w:spacing w:val="-17"/>
          <w:sz w:val="26"/>
          <w:szCs w:val="26"/>
        </w:rPr>
        <w:t>r</w:t>
      </w:r>
      <w:r>
        <w:rPr>
          <w:color w:val="0C0C0C"/>
          <w:sz w:val="26"/>
          <w:szCs w:val="26"/>
        </w:rPr>
        <w:t>.</w:t>
      </w:r>
      <w:r>
        <w:rPr>
          <w:color w:val="0C0C0C"/>
          <w:spacing w:val="2"/>
          <w:sz w:val="26"/>
          <w:szCs w:val="26"/>
        </w:rPr>
        <w:t xml:space="preserve"> </w:t>
      </w:r>
      <w:proofErr w:type="spellStart"/>
      <w:r>
        <w:rPr>
          <w:color w:val="0C0C0C"/>
          <w:spacing w:val="-1"/>
          <w:sz w:val="26"/>
          <w:szCs w:val="26"/>
        </w:rPr>
        <w:t>S</w:t>
      </w:r>
      <w:r>
        <w:rPr>
          <w:color w:val="0C0C0C"/>
          <w:spacing w:val="-2"/>
          <w:sz w:val="26"/>
          <w:szCs w:val="26"/>
        </w:rPr>
        <w:t>a</w:t>
      </w:r>
      <w:r>
        <w:rPr>
          <w:color w:val="0C0C0C"/>
          <w:sz w:val="26"/>
          <w:szCs w:val="26"/>
        </w:rPr>
        <w:t>chin</w:t>
      </w:r>
      <w:proofErr w:type="spellEnd"/>
      <w:r>
        <w:rPr>
          <w:color w:val="0C0C0C"/>
          <w:sz w:val="26"/>
          <w:szCs w:val="26"/>
        </w:rPr>
        <w:t xml:space="preserve"> </w:t>
      </w:r>
      <w:r>
        <w:rPr>
          <w:color w:val="0C0C0C"/>
          <w:spacing w:val="-1"/>
          <w:sz w:val="26"/>
          <w:szCs w:val="26"/>
        </w:rPr>
        <w:t>S</w:t>
      </w:r>
      <w:r>
        <w:rPr>
          <w:color w:val="0C0C0C"/>
          <w:sz w:val="26"/>
          <w:szCs w:val="26"/>
        </w:rPr>
        <w:t>ha</w:t>
      </w:r>
      <w:r>
        <w:rPr>
          <w:color w:val="0C0C0C"/>
          <w:spacing w:val="-1"/>
          <w:sz w:val="26"/>
          <w:szCs w:val="26"/>
        </w:rPr>
        <w:t>r</w:t>
      </w:r>
      <w:r>
        <w:rPr>
          <w:color w:val="0C0C0C"/>
          <w:sz w:val="26"/>
          <w:szCs w:val="26"/>
        </w:rPr>
        <w:t>ma</w:t>
      </w:r>
    </w:p>
    <w:p w14:paraId="32B4E451" w14:textId="77777777" w:rsidR="000E254D" w:rsidRDefault="00823B9D">
      <w:pPr>
        <w:spacing w:line="280" w:lineRule="exact"/>
        <w:ind w:left="4514" w:right="3452"/>
        <w:jc w:val="center"/>
        <w:rPr>
          <w:sz w:val="26"/>
          <w:szCs w:val="26"/>
        </w:rPr>
      </w:pPr>
      <w:r>
        <w:rPr>
          <w:color w:val="0C0C0C"/>
          <w:sz w:val="26"/>
          <w:szCs w:val="26"/>
        </w:rPr>
        <w:t>D</w:t>
      </w:r>
      <w:r>
        <w:rPr>
          <w:color w:val="0C0C0C"/>
          <w:spacing w:val="-17"/>
          <w:sz w:val="26"/>
          <w:szCs w:val="26"/>
        </w:rPr>
        <w:t>r</w:t>
      </w:r>
      <w:r>
        <w:rPr>
          <w:color w:val="0C0C0C"/>
          <w:sz w:val="26"/>
          <w:szCs w:val="26"/>
        </w:rPr>
        <w:t>.</w:t>
      </w:r>
      <w:r>
        <w:rPr>
          <w:color w:val="0C0C0C"/>
          <w:spacing w:val="2"/>
          <w:sz w:val="26"/>
          <w:szCs w:val="26"/>
        </w:rPr>
        <w:t xml:space="preserve"> </w:t>
      </w:r>
      <w:proofErr w:type="spellStart"/>
      <w:r>
        <w:rPr>
          <w:color w:val="0C0C0C"/>
          <w:spacing w:val="-1"/>
          <w:sz w:val="26"/>
          <w:szCs w:val="26"/>
        </w:rPr>
        <w:t>Pr</w:t>
      </w:r>
      <w:r>
        <w:rPr>
          <w:color w:val="0C0C0C"/>
          <w:sz w:val="26"/>
          <w:szCs w:val="26"/>
        </w:rPr>
        <w:t>eeti</w:t>
      </w:r>
      <w:proofErr w:type="spellEnd"/>
      <w:r>
        <w:rPr>
          <w:color w:val="0C0C0C"/>
          <w:spacing w:val="-1"/>
          <w:sz w:val="26"/>
          <w:szCs w:val="26"/>
        </w:rPr>
        <w:t xml:space="preserve"> </w:t>
      </w:r>
      <w:r>
        <w:rPr>
          <w:color w:val="0C0C0C"/>
          <w:sz w:val="26"/>
          <w:szCs w:val="26"/>
        </w:rPr>
        <w:t>Mish</w:t>
      </w:r>
      <w:r>
        <w:rPr>
          <w:color w:val="0C0C0C"/>
          <w:spacing w:val="-1"/>
          <w:sz w:val="26"/>
          <w:szCs w:val="26"/>
        </w:rPr>
        <w:t>r</w:t>
      </w:r>
      <w:r>
        <w:rPr>
          <w:color w:val="0C0C0C"/>
          <w:sz w:val="26"/>
          <w:szCs w:val="26"/>
        </w:rPr>
        <w:t>a</w:t>
      </w:r>
    </w:p>
    <w:p w14:paraId="60A7BBC2" w14:textId="77777777" w:rsidR="000E254D" w:rsidRDefault="000E254D">
      <w:pPr>
        <w:spacing w:before="19" w:line="280" w:lineRule="exact"/>
        <w:rPr>
          <w:sz w:val="28"/>
          <w:szCs w:val="28"/>
        </w:rPr>
      </w:pPr>
    </w:p>
    <w:p w14:paraId="1DDAF47E" w14:textId="77777777" w:rsidR="000E254D" w:rsidRDefault="00823B9D">
      <w:pPr>
        <w:ind w:left="2262" w:right="2236"/>
        <w:jc w:val="center"/>
        <w:rPr>
          <w:sz w:val="26"/>
          <w:szCs w:val="26"/>
        </w:rPr>
      </w:pPr>
      <w:r>
        <w:rPr>
          <w:sz w:val="26"/>
          <w:szCs w:val="26"/>
        </w:rPr>
        <w:t>Depa</w:t>
      </w:r>
      <w:r>
        <w:rPr>
          <w:spacing w:val="-1"/>
          <w:sz w:val="26"/>
          <w:szCs w:val="26"/>
        </w:rPr>
        <w:t>r</w:t>
      </w:r>
      <w:r>
        <w:rPr>
          <w:sz w:val="26"/>
          <w:szCs w:val="26"/>
        </w:rPr>
        <w:t>tment</w:t>
      </w:r>
      <w:r>
        <w:rPr>
          <w:spacing w:val="-1"/>
          <w:sz w:val="26"/>
          <w:szCs w:val="26"/>
        </w:rPr>
        <w:t xml:space="preserve"> </w:t>
      </w:r>
      <w:r>
        <w:rPr>
          <w:sz w:val="26"/>
          <w:szCs w:val="26"/>
        </w:rPr>
        <w:t xml:space="preserve">of Computer </w:t>
      </w:r>
      <w:r>
        <w:rPr>
          <w:spacing w:val="-1"/>
          <w:sz w:val="26"/>
          <w:szCs w:val="26"/>
        </w:rPr>
        <w:t>S</w:t>
      </w:r>
      <w:r>
        <w:rPr>
          <w:sz w:val="26"/>
          <w:szCs w:val="26"/>
        </w:rPr>
        <w:t>c</w:t>
      </w:r>
      <w:r>
        <w:rPr>
          <w:spacing w:val="-2"/>
          <w:sz w:val="26"/>
          <w:szCs w:val="26"/>
        </w:rPr>
        <w:t>i</w:t>
      </w:r>
      <w:r>
        <w:rPr>
          <w:sz w:val="26"/>
          <w:szCs w:val="26"/>
        </w:rPr>
        <w:t>ence</w:t>
      </w:r>
      <w:r>
        <w:rPr>
          <w:spacing w:val="-1"/>
          <w:sz w:val="26"/>
          <w:szCs w:val="26"/>
        </w:rPr>
        <w:t xml:space="preserve"> </w:t>
      </w:r>
      <w:r>
        <w:rPr>
          <w:sz w:val="26"/>
          <w:szCs w:val="26"/>
        </w:rPr>
        <w:t>and</w:t>
      </w:r>
      <w:r>
        <w:rPr>
          <w:spacing w:val="-1"/>
          <w:sz w:val="26"/>
          <w:szCs w:val="26"/>
        </w:rPr>
        <w:t xml:space="preserve"> E</w:t>
      </w:r>
      <w:r>
        <w:rPr>
          <w:sz w:val="26"/>
          <w:szCs w:val="26"/>
        </w:rPr>
        <w:t>nginee</w:t>
      </w:r>
      <w:r>
        <w:rPr>
          <w:spacing w:val="-1"/>
          <w:sz w:val="26"/>
          <w:szCs w:val="26"/>
        </w:rPr>
        <w:t>r</w:t>
      </w:r>
      <w:r>
        <w:rPr>
          <w:sz w:val="26"/>
          <w:szCs w:val="26"/>
        </w:rPr>
        <w:t>ing</w:t>
      </w:r>
    </w:p>
    <w:p w14:paraId="73E258A4" w14:textId="77777777" w:rsidR="000E254D" w:rsidRDefault="00823B9D">
      <w:pPr>
        <w:spacing w:before="1"/>
        <w:ind w:left="2866" w:right="2837"/>
        <w:jc w:val="center"/>
        <w:rPr>
          <w:sz w:val="26"/>
          <w:szCs w:val="26"/>
        </w:rPr>
      </w:pPr>
      <w:r>
        <w:rPr>
          <w:sz w:val="26"/>
          <w:szCs w:val="26"/>
        </w:rPr>
        <w:t>G</w:t>
      </w:r>
      <w:r>
        <w:rPr>
          <w:spacing w:val="-1"/>
          <w:sz w:val="26"/>
          <w:szCs w:val="26"/>
        </w:rPr>
        <w:t>r</w:t>
      </w:r>
      <w:r>
        <w:rPr>
          <w:sz w:val="26"/>
          <w:szCs w:val="26"/>
        </w:rPr>
        <w:t>aph</w:t>
      </w:r>
      <w:r>
        <w:rPr>
          <w:spacing w:val="-2"/>
          <w:sz w:val="26"/>
          <w:szCs w:val="26"/>
        </w:rPr>
        <w:t>i</w:t>
      </w:r>
      <w:r>
        <w:rPr>
          <w:sz w:val="26"/>
          <w:szCs w:val="26"/>
        </w:rPr>
        <w:t>c</w:t>
      </w:r>
      <w:r>
        <w:rPr>
          <w:spacing w:val="1"/>
          <w:sz w:val="26"/>
          <w:szCs w:val="26"/>
        </w:rPr>
        <w:t xml:space="preserve"> </w:t>
      </w:r>
      <w:r>
        <w:rPr>
          <w:spacing w:val="-1"/>
          <w:sz w:val="26"/>
          <w:szCs w:val="26"/>
        </w:rPr>
        <w:t>Er</w:t>
      </w:r>
      <w:r>
        <w:rPr>
          <w:sz w:val="26"/>
          <w:szCs w:val="26"/>
        </w:rPr>
        <w:t>a</w:t>
      </w:r>
      <w:r>
        <w:rPr>
          <w:spacing w:val="1"/>
          <w:sz w:val="26"/>
          <w:szCs w:val="26"/>
        </w:rPr>
        <w:t xml:space="preserve"> </w:t>
      </w:r>
      <w:r>
        <w:rPr>
          <w:sz w:val="26"/>
          <w:szCs w:val="26"/>
        </w:rPr>
        <w:t>d</w:t>
      </w:r>
      <w:r>
        <w:rPr>
          <w:spacing w:val="-2"/>
          <w:sz w:val="26"/>
          <w:szCs w:val="26"/>
        </w:rPr>
        <w:t>e</w:t>
      </w:r>
      <w:r>
        <w:rPr>
          <w:sz w:val="26"/>
          <w:szCs w:val="26"/>
        </w:rPr>
        <w:t>emed</w:t>
      </w:r>
      <w:r>
        <w:rPr>
          <w:spacing w:val="-1"/>
          <w:sz w:val="26"/>
          <w:szCs w:val="26"/>
        </w:rPr>
        <w:t xml:space="preserve"> </w:t>
      </w:r>
      <w:r>
        <w:rPr>
          <w:sz w:val="26"/>
          <w:szCs w:val="26"/>
        </w:rPr>
        <w:t>to be</w:t>
      </w:r>
      <w:r>
        <w:rPr>
          <w:spacing w:val="-1"/>
          <w:sz w:val="26"/>
          <w:szCs w:val="26"/>
        </w:rPr>
        <w:t xml:space="preserve"> </w:t>
      </w:r>
      <w:r>
        <w:rPr>
          <w:sz w:val="26"/>
          <w:szCs w:val="26"/>
        </w:rPr>
        <w:t>a</w:t>
      </w:r>
      <w:r>
        <w:rPr>
          <w:spacing w:val="-1"/>
          <w:sz w:val="26"/>
          <w:szCs w:val="26"/>
        </w:rPr>
        <w:t xml:space="preserve"> </w:t>
      </w:r>
      <w:proofErr w:type="gramStart"/>
      <w:r>
        <w:rPr>
          <w:sz w:val="26"/>
          <w:szCs w:val="26"/>
        </w:rPr>
        <w:t>Unive</w:t>
      </w:r>
      <w:r>
        <w:rPr>
          <w:spacing w:val="-1"/>
          <w:sz w:val="26"/>
          <w:szCs w:val="26"/>
        </w:rPr>
        <w:t>r</w:t>
      </w:r>
      <w:r>
        <w:rPr>
          <w:sz w:val="26"/>
          <w:szCs w:val="26"/>
        </w:rPr>
        <w:t>sity</w:t>
      </w:r>
      <w:proofErr w:type="gramEnd"/>
    </w:p>
    <w:p w14:paraId="4D6F87BC" w14:textId="77777777" w:rsidR="000E254D" w:rsidRDefault="000E254D">
      <w:pPr>
        <w:spacing w:before="19" w:line="280" w:lineRule="exact"/>
        <w:rPr>
          <w:sz w:val="28"/>
          <w:szCs w:val="28"/>
        </w:rPr>
      </w:pPr>
    </w:p>
    <w:p w14:paraId="4AB71063" w14:textId="77777777" w:rsidR="000E254D" w:rsidRDefault="00823B9D">
      <w:pPr>
        <w:ind w:left="4192" w:right="4161"/>
        <w:jc w:val="center"/>
        <w:rPr>
          <w:sz w:val="26"/>
          <w:szCs w:val="26"/>
        </w:rPr>
        <w:sectPr w:rsidR="000E254D">
          <w:headerReference w:type="default" r:id="rId7"/>
          <w:footerReference w:type="default" r:id="rId8"/>
          <w:pgSz w:w="11900" w:h="16840"/>
          <w:pgMar w:top="960" w:right="1040" w:bottom="280" w:left="1020" w:header="751" w:footer="1245" w:gutter="0"/>
          <w:cols w:space="720"/>
        </w:sectPr>
      </w:pPr>
      <w:r>
        <w:rPr>
          <w:spacing w:val="-1"/>
          <w:sz w:val="26"/>
          <w:szCs w:val="26"/>
        </w:rPr>
        <w:t>J</w:t>
      </w:r>
      <w:r>
        <w:rPr>
          <w:sz w:val="26"/>
          <w:szCs w:val="26"/>
        </w:rPr>
        <w:t>uly 1</w:t>
      </w:r>
      <w:r>
        <w:rPr>
          <w:spacing w:val="-2"/>
          <w:sz w:val="26"/>
          <w:szCs w:val="26"/>
        </w:rPr>
        <w:t>9</w:t>
      </w:r>
      <w:r>
        <w:rPr>
          <w:sz w:val="26"/>
          <w:szCs w:val="26"/>
        </w:rPr>
        <w:t>,</w:t>
      </w:r>
      <w:r>
        <w:rPr>
          <w:spacing w:val="2"/>
          <w:sz w:val="26"/>
          <w:szCs w:val="26"/>
        </w:rPr>
        <w:t xml:space="preserve"> </w:t>
      </w:r>
      <w:r>
        <w:rPr>
          <w:sz w:val="26"/>
          <w:szCs w:val="26"/>
        </w:rPr>
        <w:t>2018</w:t>
      </w:r>
    </w:p>
    <w:p w14:paraId="6BFC7EAD" w14:textId="77777777" w:rsidR="000E254D" w:rsidRDefault="000E254D">
      <w:pPr>
        <w:spacing w:before="2" w:line="180" w:lineRule="exact"/>
        <w:rPr>
          <w:sz w:val="18"/>
          <w:szCs w:val="18"/>
        </w:rPr>
      </w:pPr>
    </w:p>
    <w:p w14:paraId="5094B572" w14:textId="77777777" w:rsidR="000E254D" w:rsidRDefault="000E254D">
      <w:pPr>
        <w:spacing w:line="200" w:lineRule="exact"/>
      </w:pPr>
    </w:p>
    <w:p w14:paraId="7401C754" w14:textId="77777777" w:rsidR="000E254D" w:rsidRDefault="000E254D">
      <w:pPr>
        <w:spacing w:line="200" w:lineRule="exact"/>
      </w:pPr>
    </w:p>
    <w:p w14:paraId="0348D775" w14:textId="77777777" w:rsidR="000E254D" w:rsidRDefault="000E254D">
      <w:pPr>
        <w:spacing w:line="200" w:lineRule="exact"/>
      </w:pPr>
    </w:p>
    <w:p w14:paraId="1C7E5363" w14:textId="77777777" w:rsidR="000E254D" w:rsidRDefault="00823B9D">
      <w:pPr>
        <w:spacing w:before="13"/>
        <w:ind w:left="4219" w:right="4187"/>
        <w:jc w:val="center"/>
        <w:rPr>
          <w:sz w:val="36"/>
          <w:szCs w:val="36"/>
        </w:rPr>
      </w:pPr>
      <w:r>
        <w:rPr>
          <w:b/>
          <w:sz w:val="36"/>
          <w:szCs w:val="36"/>
        </w:rPr>
        <w:t>Abstract</w:t>
      </w:r>
    </w:p>
    <w:p w14:paraId="3551B311" w14:textId="77777777" w:rsidR="000E254D" w:rsidRDefault="000E254D">
      <w:pPr>
        <w:spacing w:before="17" w:line="260" w:lineRule="exact"/>
        <w:rPr>
          <w:sz w:val="26"/>
          <w:szCs w:val="26"/>
        </w:rPr>
      </w:pPr>
    </w:p>
    <w:p w14:paraId="1A4F6334" w14:textId="77777777" w:rsidR="000E254D" w:rsidRDefault="00823B9D">
      <w:pPr>
        <w:spacing w:line="274" w:lineRule="auto"/>
        <w:ind w:left="116" w:right="798"/>
        <w:rPr>
          <w:sz w:val="26"/>
          <w:szCs w:val="26"/>
        </w:rPr>
      </w:pPr>
      <w:r>
        <w:rPr>
          <w:sz w:val="26"/>
          <w:szCs w:val="26"/>
        </w:rPr>
        <w:t>Advent</w:t>
      </w:r>
      <w:r>
        <w:rPr>
          <w:spacing w:val="-1"/>
          <w:sz w:val="26"/>
          <w:szCs w:val="26"/>
        </w:rPr>
        <w:t xml:space="preserve"> </w:t>
      </w:r>
      <w:r>
        <w:rPr>
          <w:sz w:val="26"/>
          <w:szCs w:val="26"/>
        </w:rPr>
        <w:t xml:space="preserve">of Cloud </w:t>
      </w:r>
      <w:r>
        <w:rPr>
          <w:spacing w:val="-1"/>
          <w:sz w:val="26"/>
          <w:szCs w:val="26"/>
        </w:rPr>
        <w:t>C</w:t>
      </w:r>
      <w:r>
        <w:rPr>
          <w:sz w:val="26"/>
          <w:szCs w:val="26"/>
        </w:rPr>
        <w:t>omputing h</w:t>
      </w:r>
      <w:r>
        <w:rPr>
          <w:spacing w:val="-2"/>
          <w:sz w:val="26"/>
          <w:szCs w:val="26"/>
        </w:rPr>
        <w:t>a</w:t>
      </w:r>
      <w:r>
        <w:rPr>
          <w:sz w:val="26"/>
          <w:szCs w:val="26"/>
        </w:rPr>
        <w:t>s</w:t>
      </w:r>
      <w:r>
        <w:rPr>
          <w:spacing w:val="1"/>
          <w:sz w:val="26"/>
          <w:szCs w:val="26"/>
        </w:rPr>
        <w:t xml:space="preserve"> </w:t>
      </w:r>
      <w:r>
        <w:rPr>
          <w:sz w:val="26"/>
          <w:szCs w:val="26"/>
        </w:rPr>
        <w:t>b</w:t>
      </w:r>
      <w:r>
        <w:rPr>
          <w:spacing w:val="-2"/>
          <w:sz w:val="26"/>
          <w:szCs w:val="26"/>
        </w:rPr>
        <w:t>e</w:t>
      </w:r>
      <w:r>
        <w:rPr>
          <w:sz w:val="26"/>
          <w:szCs w:val="26"/>
        </w:rPr>
        <w:t>en</w:t>
      </w:r>
      <w:r>
        <w:rPr>
          <w:spacing w:val="1"/>
          <w:sz w:val="26"/>
          <w:szCs w:val="26"/>
        </w:rPr>
        <w:t xml:space="preserve"> </w:t>
      </w:r>
      <w:r>
        <w:rPr>
          <w:sz w:val="26"/>
          <w:szCs w:val="26"/>
        </w:rPr>
        <w:t>a</w:t>
      </w:r>
      <w:r>
        <w:rPr>
          <w:spacing w:val="-1"/>
          <w:sz w:val="26"/>
          <w:szCs w:val="26"/>
        </w:rPr>
        <w:t xml:space="preserve"> </w:t>
      </w:r>
      <w:r>
        <w:rPr>
          <w:sz w:val="26"/>
          <w:szCs w:val="26"/>
        </w:rPr>
        <w:t>pheno</w:t>
      </w:r>
      <w:r>
        <w:rPr>
          <w:spacing w:val="-2"/>
          <w:sz w:val="26"/>
          <w:szCs w:val="26"/>
        </w:rPr>
        <w:t>m</w:t>
      </w:r>
      <w:r>
        <w:rPr>
          <w:sz w:val="26"/>
          <w:szCs w:val="26"/>
        </w:rPr>
        <w:t>enal p</w:t>
      </w:r>
      <w:r>
        <w:rPr>
          <w:spacing w:val="-2"/>
          <w:sz w:val="26"/>
          <w:szCs w:val="26"/>
        </w:rPr>
        <w:t>h</w:t>
      </w:r>
      <w:r>
        <w:rPr>
          <w:sz w:val="26"/>
          <w:szCs w:val="26"/>
        </w:rPr>
        <w:t>a</w:t>
      </w:r>
      <w:r>
        <w:rPr>
          <w:spacing w:val="-1"/>
          <w:sz w:val="26"/>
          <w:szCs w:val="26"/>
        </w:rPr>
        <w:t>s</w:t>
      </w:r>
      <w:r>
        <w:rPr>
          <w:sz w:val="26"/>
          <w:szCs w:val="26"/>
        </w:rPr>
        <w:t>e</w:t>
      </w:r>
      <w:r>
        <w:rPr>
          <w:spacing w:val="1"/>
          <w:sz w:val="26"/>
          <w:szCs w:val="26"/>
        </w:rPr>
        <w:t xml:space="preserve"> </w:t>
      </w:r>
      <w:r>
        <w:rPr>
          <w:sz w:val="26"/>
          <w:szCs w:val="26"/>
        </w:rPr>
        <w:t>in t</w:t>
      </w:r>
      <w:r>
        <w:rPr>
          <w:spacing w:val="-2"/>
          <w:sz w:val="26"/>
          <w:szCs w:val="26"/>
        </w:rPr>
        <w:t>h</w:t>
      </w:r>
      <w:r>
        <w:rPr>
          <w:sz w:val="26"/>
          <w:szCs w:val="26"/>
        </w:rPr>
        <w:t>e</w:t>
      </w:r>
      <w:r>
        <w:rPr>
          <w:spacing w:val="1"/>
          <w:sz w:val="26"/>
          <w:szCs w:val="26"/>
        </w:rPr>
        <w:t xml:space="preserve"> </w:t>
      </w:r>
      <w:r>
        <w:rPr>
          <w:sz w:val="26"/>
          <w:szCs w:val="26"/>
        </w:rPr>
        <w:t>h</w:t>
      </w:r>
      <w:r>
        <w:rPr>
          <w:spacing w:val="-2"/>
          <w:sz w:val="26"/>
          <w:szCs w:val="26"/>
        </w:rPr>
        <w:t>i</w:t>
      </w:r>
      <w:r>
        <w:rPr>
          <w:sz w:val="26"/>
          <w:szCs w:val="26"/>
        </w:rPr>
        <w:t>sto</w:t>
      </w:r>
      <w:r>
        <w:rPr>
          <w:spacing w:val="-1"/>
          <w:sz w:val="26"/>
          <w:szCs w:val="26"/>
        </w:rPr>
        <w:t>r</w:t>
      </w:r>
      <w:r>
        <w:rPr>
          <w:sz w:val="26"/>
          <w:szCs w:val="26"/>
        </w:rPr>
        <w:t>y</w:t>
      </w:r>
      <w:r>
        <w:rPr>
          <w:spacing w:val="1"/>
          <w:sz w:val="26"/>
          <w:szCs w:val="26"/>
        </w:rPr>
        <w:t xml:space="preserve"> </w:t>
      </w:r>
      <w:r>
        <w:rPr>
          <w:sz w:val="26"/>
          <w:szCs w:val="26"/>
        </w:rPr>
        <w:t>of computer sc</w:t>
      </w:r>
      <w:r>
        <w:rPr>
          <w:spacing w:val="-2"/>
          <w:sz w:val="26"/>
          <w:szCs w:val="26"/>
        </w:rPr>
        <w:t>i</w:t>
      </w:r>
      <w:r>
        <w:rPr>
          <w:sz w:val="26"/>
          <w:szCs w:val="26"/>
        </w:rPr>
        <w:t>enc</w:t>
      </w:r>
      <w:r>
        <w:rPr>
          <w:spacing w:val="-2"/>
          <w:sz w:val="26"/>
          <w:szCs w:val="26"/>
        </w:rPr>
        <w:t>e</w:t>
      </w:r>
      <w:r>
        <w:rPr>
          <w:sz w:val="26"/>
          <w:szCs w:val="26"/>
        </w:rPr>
        <w:t>.</w:t>
      </w:r>
      <w:r>
        <w:rPr>
          <w:spacing w:val="2"/>
          <w:sz w:val="26"/>
          <w:szCs w:val="26"/>
        </w:rPr>
        <w:t xml:space="preserve"> </w:t>
      </w:r>
      <w:r>
        <w:rPr>
          <w:spacing w:val="-1"/>
          <w:sz w:val="26"/>
          <w:szCs w:val="26"/>
        </w:rPr>
        <w:t>I</w:t>
      </w:r>
      <w:r>
        <w:rPr>
          <w:sz w:val="26"/>
          <w:szCs w:val="26"/>
        </w:rPr>
        <w:t>t p</w:t>
      </w:r>
      <w:r>
        <w:rPr>
          <w:spacing w:val="-1"/>
          <w:sz w:val="26"/>
          <w:szCs w:val="26"/>
        </w:rPr>
        <w:t>r</w:t>
      </w:r>
      <w:r>
        <w:rPr>
          <w:sz w:val="26"/>
          <w:szCs w:val="26"/>
        </w:rPr>
        <w:t>ovided</w:t>
      </w:r>
      <w:r>
        <w:rPr>
          <w:spacing w:val="-1"/>
          <w:sz w:val="26"/>
          <w:szCs w:val="26"/>
        </w:rPr>
        <w:t xml:space="preserve"> </w:t>
      </w:r>
      <w:r>
        <w:rPr>
          <w:sz w:val="26"/>
          <w:szCs w:val="26"/>
        </w:rPr>
        <w:t>c</w:t>
      </w:r>
      <w:r>
        <w:rPr>
          <w:spacing w:val="-2"/>
          <w:sz w:val="26"/>
          <w:szCs w:val="26"/>
        </w:rPr>
        <w:t>a</w:t>
      </w:r>
      <w:r>
        <w:rPr>
          <w:sz w:val="26"/>
          <w:szCs w:val="26"/>
        </w:rPr>
        <w:t>pabiliti</w:t>
      </w:r>
      <w:r>
        <w:rPr>
          <w:spacing w:val="-1"/>
          <w:sz w:val="26"/>
          <w:szCs w:val="26"/>
        </w:rPr>
        <w:t>e</w:t>
      </w:r>
      <w:r>
        <w:rPr>
          <w:sz w:val="26"/>
          <w:szCs w:val="26"/>
        </w:rPr>
        <w:t xml:space="preserve">s to </w:t>
      </w:r>
      <w:r>
        <w:rPr>
          <w:spacing w:val="-1"/>
          <w:sz w:val="26"/>
          <w:szCs w:val="26"/>
        </w:rPr>
        <w:t>s</w:t>
      </w:r>
      <w:r>
        <w:rPr>
          <w:sz w:val="26"/>
          <w:szCs w:val="26"/>
        </w:rPr>
        <w:t>olve</w:t>
      </w:r>
      <w:r>
        <w:rPr>
          <w:spacing w:val="1"/>
          <w:sz w:val="26"/>
          <w:szCs w:val="26"/>
        </w:rPr>
        <w:t xml:space="preserve"> </w:t>
      </w:r>
      <w:r>
        <w:rPr>
          <w:spacing w:val="-2"/>
          <w:sz w:val="26"/>
          <w:szCs w:val="26"/>
        </w:rPr>
        <w:t>m</w:t>
      </w:r>
      <w:r>
        <w:rPr>
          <w:sz w:val="26"/>
          <w:szCs w:val="26"/>
        </w:rPr>
        <w:t>any</w:t>
      </w:r>
      <w:r>
        <w:rPr>
          <w:spacing w:val="1"/>
          <w:sz w:val="26"/>
          <w:szCs w:val="26"/>
        </w:rPr>
        <w:t xml:space="preserve"> </w:t>
      </w:r>
      <w:r>
        <w:rPr>
          <w:sz w:val="26"/>
          <w:szCs w:val="26"/>
        </w:rPr>
        <w:t>p</w:t>
      </w:r>
      <w:r>
        <w:rPr>
          <w:spacing w:val="-1"/>
          <w:sz w:val="26"/>
          <w:szCs w:val="26"/>
        </w:rPr>
        <w:t>r</w:t>
      </w:r>
      <w:r>
        <w:rPr>
          <w:sz w:val="26"/>
          <w:szCs w:val="26"/>
        </w:rPr>
        <w:t>oblems</w:t>
      </w:r>
      <w:r>
        <w:rPr>
          <w:spacing w:val="-1"/>
          <w:sz w:val="26"/>
          <w:szCs w:val="26"/>
        </w:rPr>
        <w:t xml:space="preserve"> </w:t>
      </w:r>
      <w:r>
        <w:rPr>
          <w:sz w:val="26"/>
          <w:szCs w:val="26"/>
        </w:rPr>
        <w:t xml:space="preserve">that </w:t>
      </w:r>
      <w:r>
        <w:rPr>
          <w:spacing w:val="-2"/>
          <w:sz w:val="26"/>
          <w:szCs w:val="26"/>
        </w:rPr>
        <w:t>w</w:t>
      </w:r>
      <w:r>
        <w:rPr>
          <w:sz w:val="26"/>
          <w:szCs w:val="26"/>
        </w:rPr>
        <w:t>e</w:t>
      </w:r>
      <w:r>
        <w:rPr>
          <w:spacing w:val="-1"/>
          <w:sz w:val="26"/>
          <w:szCs w:val="26"/>
        </w:rPr>
        <w:t>r</w:t>
      </w:r>
      <w:r>
        <w:rPr>
          <w:sz w:val="26"/>
          <w:szCs w:val="26"/>
        </w:rPr>
        <w:t>e</w:t>
      </w:r>
      <w:r>
        <w:rPr>
          <w:spacing w:val="1"/>
          <w:sz w:val="26"/>
          <w:szCs w:val="26"/>
        </w:rPr>
        <w:t xml:space="preserve"> </w:t>
      </w:r>
      <w:r>
        <w:rPr>
          <w:spacing w:val="-2"/>
          <w:sz w:val="26"/>
          <w:szCs w:val="26"/>
        </w:rPr>
        <w:t>e</w:t>
      </w:r>
      <w:r>
        <w:rPr>
          <w:sz w:val="26"/>
          <w:szCs w:val="26"/>
        </w:rPr>
        <w:t>a</w:t>
      </w:r>
      <w:r>
        <w:rPr>
          <w:spacing w:val="-1"/>
          <w:sz w:val="26"/>
          <w:szCs w:val="26"/>
        </w:rPr>
        <w:t>r</w:t>
      </w:r>
      <w:r>
        <w:rPr>
          <w:sz w:val="26"/>
          <w:szCs w:val="26"/>
        </w:rPr>
        <w:t>lier d</w:t>
      </w:r>
      <w:r>
        <w:rPr>
          <w:spacing w:val="-2"/>
          <w:sz w:val="26"/>
          <w:szCs w:val="26"/>
        </w:rPr>
        <w:t>e</w:t>
      </w:r>
      <w:r>
        <w:rPr>
          <w:sz w:val="26"/>
          <w:szCs w:val="26"/>
        </w:rPr>
        <w:t>emed</w:t>
      </w:r>
    </w:p>
    <w:p w14:paraId="729D7510" w14:textId="77777777" w:rsidR="000E254D" w:rsidRDefault="00823B9D">
      <w:pPr>
        <w:spacing w:before="3" w:line="275" w:lineRule="auto"/>
        <w:ind w:left="116" w:right="64"/>
        <w:rPr>
          <w:sz w:val="26"/>
          <w:szCs w:val="26"/>
        </w:rPr>
      </w:pPr>
      <w:r>
        <w:rPr>
          <w:sz w:val="26"/>
          <w:szCs w:val="26"/>
        </w:rPr>
        <w:t>impossib</w:t>
      </w:r>
      <w:r>
        <w:rPr>
          <w:spacing w:val="-3"/>
          <w:sz w:val="26"/>
          <w:szCs w:val="26"/>
        </w:rPr>
        <w:t>l</w:t>
      </w:r>
      <w:r>
        <w:rPr>
          <w:sz w:val="26"/>
          <w:szCs w:val="26"/>
        </w:rPr>
        <w:t>e</w:t>
      </w:r>
      <w:r>
        <w:rPr>
          <w:spacing w:val="1"/>
          <w:sz w:val="26"/>
          <w:szCs w:val="26"/>
        </w:rPr>
        <w:t xml:space="preserve"> </w:t>
      </w:r>
      <w:r>
        <w:rPr>
          <w:sz w:val="26"/>
          <w:szCs w:val="26"/>
        </w:rPr>
        <w:t xml:space="preserve">to </w:t>
      </w:r>
      <w:r>
        <w:rPr>
          <w:spacing w:val="-2"/>
          <w:sz w:val="26"/>
          <w:szCs w:val="26"/>
        </w:rPr>
        <w:t>b</w:t>
      </w:r>
      <w:r>
        <w:rPr>
          <w:sz w:val="26"/>
          <w:szCs w:val="26"/>
        </w:rPr>
        <w:t>e</w:t>
      </w:r>
      <w:r>
        <w:rPr>
          <w:spacing w:val="1"/>
          <w:sz w:val="26"/>
          <w:szCs w:val="26"/>
        </w:rPr>
        <w:t xml:space="preserve"> </w:t>
      </w:r>
      <w:r>
        <w:rPr>
          <w:spacing w:val="-2"/>
          <w:sz w:val="26"/>
          <w:szCs w:val="26"/>
        </w:rPr>
        <w:t>c</w:t>
      </w:r>
      <w:r>
        <w:rPr>
          <w:sz w:val="26"/>
          <w:szCs w:val="26"/>
        </w:rPr>
        <w:t>omputed</w:t>
      </w:r>
      <w:r>
        <w:rPr>
          <w:spacing w:val="1"/>
          <w:sz w:val="26"/>
          <w:szCs w:val="26"/>
        </w:rPr>
        <w:t xml:space="preserve"> </w:t>
      </w:r>
      <w:r>
        <w:rPr>
          <w:sz w:val="26"/>
          <w:szCs w:val="26"/>
        </w:rPr>
        <w:t>by</w:t>
      </w:r>
      <w:r>
        <w:rPr>
          <w:spacing w:val="-1"/>
          <w:sz w:val="26"/>
          <w:szCs w:val="26"/>
        </w:rPr>
        <w:t xml:space="preserve"> </w:t>
      </w:r>
      <w:r>
        <w:rPr>
          <w:sz w:val="26"/>
          <w:szCs w:val="26"/>
        </w:rPr>
        <w:t>a</w:t>
      </w:r>
      <w:r>
        <w:rPr>
          <w:spacing w:val="-1"/>
          <w:sz w:val="26"/>
          <w:szCs w:val="26"/>
        </w:rPr>
        <w:t xml:space="preserve"> </w:t>
      </w:r>
      <w:r>
        <w:rPr>
          <w:sz w:val="26"/>
          <w:szCs w:val="26"/>
        </w:rPr>
        <w:t>machin</w:t>
      </w:r>
      <w:r>
        <w:rPr>
          <w:spacing w:val="-2"/>
          <w:sz w:val="26"/>
          <w:szCs w:val="26"/>
        </w:rPr>
        <w:t>e</w:t>
      </w:r>
      <w:r>
        <w:rPr>
          <w:sz w:val="26"/>
          <w:szCs w:val="26"/>
        </w:rPr>
        <w:t>.</w:t>
      </w:r>
      <w:r>
        <w:rPr>
          <w:spacing w:val="2"/>
          <w:sz w:val="26"/>
          <w:szCs w:val="26"/>
        </w:rPr>
        <w:t xml:space="preserve"> </w:t>
      </w:r>
      <w:r>
        <w:rPr>
          <w:spacing w:val="-1"/>
          <w:sz w:val="26"/>
          <w:szCs w:val="26"/>
        </w:rPr>
        <w:t>I</w:t>
      </w:r>
      <w:r>
        <w:rPr>
          <w:sz w:val="26"/>
          <w:szCs w:val="26"/>
        </w:rPr>
        <w:t>t</w:t>
      </w:r>
      <w:r>
        <w:rPr>
          <w:spacing w:val="-1"/>
          <w:sz w:val="26"/>
          <w:szCs w:val="26"/>
        </w:rPr>
        <w:t xml:space="preserve"> r</w:t>
      </w:r>
      <w:r>
        <w:rPr>
          <w:sz w:val="26"/>
          <w:szCs w:val="26"/>
        </w:rPr>
        <w:t>emoved</w:t>
      </w:r>
      <w:r>
        <w:rPr>
          <w:spacing w:val="1"/>
          <w:sz w:val="26"/>
          <w:szCs w:val="26"/>
        </w:rPr>
        <w:t xml:space="preserve"> </w:t>
      </w:r>
      <w:r>
        <w:rPr>
          <w:sz w:val="26"/>
          <w:szCs w:val="26"/>
        </w:rPr>
        <w:t>t</w:t>
      </w:r>
      <w:r>
        <w:rPr>
          <w:spacing w:val="-2"/>
          <w:sz w:val="26"/>
          <w:szCs w:val="26"/>
        </w:rPr>
        <w:t>h</w:t>
      </w:r>
      <w:r>
        <w:rPr>
          <w:sz w:val="26"/>
          <w:szCs w:val="26"/>
        </w:rPr>
        <w:t>e</w:t>
      </w:r>
      <w:r>
        <w:rPr>
          <w:spacing w:val="1"/>
          <w:sz w:val="26"/>
          <w:szCs w:val="26"/>
        </w:rPr>
        <w:t xml:space="preserve"> </w:t>
      </w:r>
      <w:r>
        <w:rPr>
          <w:sz w:val="26"/>
          <w:szCs w:val="26"/>
        </w:rPr>
        <w:t>p</w:t>
      </w:r>
      <w:r>
        <w:rPr>
          <w:spacing w:val="-1"/>
          <w:sz w:val="26"/>
          <w:szCs w:val="26"/>
        </w:rPr>
        <w:t>r</w:t>
      </w:r>
      <w:r>
        <w:rPr>
          <w:sz w:val="26"/>
          <w:szCs w:val="26"/>
        </w:rPr>
        <w:t>e</w:t>
      </w:r>
      <w:r>
        <w:rPr>
          <w:spacing w:val="-1"/>
          <w:sz w:val="26"/>
          <w:szCs w:val="26"/>
        </w:rPr>
        <w:t>s</w:t>
      </w:r>
      <w:r>
        <w:rPr>
          <w:sz w:val="26"/>
          <w:szCs w:val="26"/>
        </w:rPr>
        <w:t>su</w:t>
      </w:r>
      <w:r>
        <w:rPr>
          <w:spacing w:val="-1"/>
          <w:sz w:val="26"/>
          <w:szCs w:val="26"/>
        </w:rPr>
        <w:t>r</w:t>
      </w:r>
      <w:r>
        <w:rPr>
          <w:sz w:val="26"/>
          <w:szCs w:val="26"/>
        </w:rPr>
        <w:t>e</w:t>
      </w:r>
      <w:r>
        <w:rPr>
          <w:spacing w:val="1"/>
          <w:sz w:val="26"/>
          <w:szCs w:val="26"/>
        </w:rPr>
        <w:t xml:space="preserve"> </w:t>
      </w:r>
      <w:r>
        <w:rPr>
          <w:spacing w:val="-1"/>
          <w:sz w:val="26"/>
          <w:szCs w:val="26"/>
        </w:rPr>
        <w:t>fr</w:t>
      </w:r>
      <w:r>
        <w:rPr>
          <w:sz w:val="26"/>
          <w:szCs w:val="26"/>
        </w:rPr>
        <w:t>om tho</w:t>
      </w:r>
      <w:r>
        <w:rPr>
          <w:spacing w:val="-1"/>
          <w:sz w:val="26"/>
          <w:szCs w:val="26"/>
        </w:rPr>
        <w:t>s</w:t>
      </w:r>
      <w:r>
        <w:rPr>
          <w:sz w:val="26"/>
          <w:szCs w:val="26"/>
        </w:rPr>
        <w:t>e</w:t>
      </w:r>
      <w:r>
        <w:rPr>
          <w:spacing w:val="1"/>
          <w:sz w:val="26"/>
          <w:szCs w:val="26"/>
        </w:rPr>
        <w:t xml:space="preserve"> </w:t>
      </w:r>
      <w:r>
        <w:rPr>
          <w:spacing w:val="-1"/>
          <w:sz w:val="26"/>
          <w:szCs w:val="26"/>
        </w:rPr>
        <w:t>r</w:t>
      </w:r>
      <w:r>
        <w:rPr>
          <w:spacing w:val="-2"/>
          <w:sz w:val="26"/>
          <w:szCs w:val="26"/>
        </w:rPr>
        <w:t>e</w:t>
      </w:r>
      <w:r>
        <w:rPr>
          <w:sz w:val="26"/>
          <w:szCs w:val="26"/>
        </w:rPr>
        <w:t>sponsible</w:t>
      </w:r>
      <w:r>
        <w:rPr>
          <w:spacing w:val="-1"/>
          <w:sz w:val="26"/>
          <w:szCs w:val="26"/>
        </w:rPr>
        <w:t xml:space="preserve"> f</w:t>
      </w:r>
      <w:r>
        <w:rPr>
          <w:sz w:val="26"/>
          <w:szCs w:val="26"/>
        </w:rPr>
        <w:t>or manu</w:t>
      </w:r>
      <w:r>
        <w:rPr>
          <w:spacing w:val="-1"/>
          <w:sz w:val="26"/>
          <w:szCs w:val="26"/>
        </w:rPr>
        <w:t>f</w:t>
      </w:r>
      <w:r>
        <w:rPr>
          <w:sz w:val="26"/>
          <w:szCs w:val="26"/>
        </w:rPr>
        <w:t>actu</w:t>
      </w:r>
      <w:r>
        <w:rPr>
          <w:spacing w:val="-1"/>
          <w:sz w:val="26"/>
          <w:szCs w:val="26"/>
        </w:rPr>
        <w:t>r</w:t>
      </w:r>
      <w:r>
        <w:rPr>
          <w:sz w:val="26"/>
          <w:szCs w:val="26"/>
        </w:rPr>
        <w:t xml:space="preserve">ing </w:t>
      </w:r>
      <w:r>
        <w:rPr>
          <w:spacing w:val="-2"/>
          <w:sz w:val="26"/>
          <w:szCs w:val="26"/>
        </w:rPr>
        <w:t>b</w:t>
      </w:r>
      <w:r>
        <w:rPr>
          <w:sz w:val="26"/>
          <w:szCs w:val="26"/>
        </w:rPr>
        <w:t>etter m</w:t>
      </w:r>
      <w:r>
        <w:rPr>
          <w:spacing w:val="-2"/>
          <w:sz w:val="26"/>
          <w:szCs w:val="26"/>
        </w:rPr>
        <w:t>a</w:t>
      </w:r>
      <w:r>
        <w:rPr>
          <w:sz w:val="26"/>
          <w:szCs w:val="26"/>
        </w:rPr>
        <w:t>chines to k</w:t>
      </w:r>
      <w:r>
        <w:rPr>
          <w:spacing w:val="-2"/>
          <w:sz w:val="26"/>
          <w:szCs w:val="26"/>
        </w:rPr>
        <w:t>e</w:t>
      </w:r>
      <w:r>
        <w:rPr>
          <w:sz w:val="26"/>
          <w:szCs w:val="26"/>
        </w:rPr>
        <w:t>ep</w:t>
      </w:r>
      <w:r>
        <w:rPr>
          <w:spacing w:val="1"/>
          <w:sz w:val="26"/>
          <w:szCs w:val="26"/>
        </w:rPr>
        <w:t xml:space="preserve"> </w:t>
      </w:r>
      <w:r>
        <w:rPr>
          <w:sz w:val="26"/>
          <w:szCs w:val="26"/>
        </w:rPr>
        <w:t>up</w:t>
      </w:r>
      <w:r>
        <w:rPr>
          <w:spacing w:val="-1"/>
          <w:sz w:val="26"/>
          <w:szCs w:val="26"/>
        </w:rPr>
        <w:t xml:space="preserve"> </w:t>
      </w:r>
      <w:r>
        <w:rPr>
          <w:sz w:val="26"/>
          <w:szCs w:val="26"/>
        </w:rPr>
        <w:t>with the</w:t>
      </w:r>
      <w:r>
        <w:rPr>
          <w:spacing w:val="-1"/>
          <w:sz w:val="26"/>
          <w:szCs w:val="26"/>
        </w:rPr>
        <w:t xml:space="preserve"> </w:t>
      </w:r>
      <w:r>
        <w:rPr>
          <w:sz w:val="26"/>
          <w:szCs w:val="26"/>
        </w:rPr>
        <w:t>inc</w:t>
      </w:r>
      <w:r>
        <w:rPr>
          <w:spacing w:val="-1"/>
          <w:sz w:val="26"/>
          <w:szCs w:val="26"/>
        </w:rPr>
        <w:t>r</w:t>
      </w:r>
      <w:r>
        <w:rPr>
          <w:spacing w:val="-2"/>
          <w:sz w:val="26"/>
          <w:szCs w:val="26"/>
        </w:rPr>
        <w:t>e</w:t>
      </w:r>
      <w:r>
        <w:rPr>
          <w:sz w:val="26"/>
          <w:szCs w:val="26"/>
        </w:rPr>
        <w:t xml:space="preserve">asing </w:t>
      </w:r>
      <w:r>
        <w:rPr>
          <w:spacing w:val="-2"/>
          <w:sz w:val="26"/>
          <w:szCs w:val="26"/>
        </w:rPr>
        <w:t>c</w:t>
      </w:r>
      <w:r>
        <w:rPr>
          <w:sz w:val="26"/>
          <w:szCs w:val="26"/>
        </w:rPr>
        <w:t>omplexity of t</w:t>
      </w:r>
      <w:r>
        <w:rPr>
          <w:spacing w:val="-2"/>
          <w:sz w:val="26"/>
          <w:szCs w:val="26"/>
        </w:rPr>
        <w:t>h</w:t>
      </w:r>
      <w:r>
        <w:rPr>
          <w:sz w:val="26"/>
          <w:szCs w:val="26"/>
        </w:rPr>
        <w:t>e</w:t>
      </w:r>
      <w:r>
        <w:rPr>
          <w:spacing w:val="1"/>
          <w:sz w:val="26"/>
          <w:szCs w:val="26"/>
        </w:rPr>
        <w:t xml:space="preserve"> </w:t>
      </w:r>
      <w:r>
        <w:rPr>
          <w:sz w:val="26"/>
          <w:szCs w:val="26"/>
        </w:rPr>
        <w:t>p</w:t>
      </w:r>
      <w:r>
        <w:rPr>
          <w:spacing w:val="-1"/>
          <w:sz w:val="26"/>
          <w:szCs w:val="26"/>
        </w:rPr>
        <w:t>r</w:t>
      </w:r>
      <w:r>
        <w:rPr>
          <w:sz w:val="26"/>
          <w:szCs w:val="26"/>
        </w:rPr>
        <w:t>oblems that t</w:t>
      </w:r>
      <w:r>
        <w:rPr>
          <w:spacing w:val="-2"/>
          <w:sz w:val="26"/>
          <w:szCs w:val="26"/>
        </w:rPr>
        <w:t>h</w:t>
      </w:r>
      <w:r>
        <w:rPr>
          <w:sz w:val="26"/>
          <w:szCs w:val="26"/>
        </w:rPr>
        <w:t>e</w:t>
      </w:r>
      <w:r>
        <w:rPr>
          <w:spacing w:val="1"/>
          <w:sz w:val="26"/>
          <w:szCs w:val="26"/>
        </w:rPr>
        <w:t xml:space="preserve"> </w:t>
      </w:r>
      <w:r>
        <w:rPr>
          <w:sz w:val="26"/>
          <w:szCs w:val="26"/>
        </w:rPr>
        <w:t>m</w:t>
      </w:r>
      <w:r>
        <w:rPr>
          <w:spacing w:val="-2"/>
          <w:sz w:val="26"/>
          <w:szCs w:val="26"/>
        </w:rPr>
        <w:t>a</w:t>
      </w:r>
      <w:r>
        <w:rPr>
          <w:sz w:val="26"/>
          <w:szCs w:val="26"/>
        </w:rPr>
        <w:t>chines a</w:t>
      </w:r>
      <w:r>
        <w:rPr>
          <w:spacing w:val="-1"/>
          <w:sz w:val="26"/>
          <w:szCs w:val="26"/>
        </w:rPr>
        <w:t>r</w:t>
      </w:r>
      <w:r>
        <w:rPr>
          <w:sz w:val="26"/>
          <w:szCs w:val="26"/>
        </w:rPr>
        <w:t>e</w:t>
      </w:r>
      <w:r>
        <w:rPr>
          <w:spacing w:val="-1"/>
          <w:sz w:val="26"/>
          <w:szCs w:val="26"/>
        </w:rPr>
        <w:t xml:space="preserve"> </w:t>
      </w:r>
      <w:r>
        <w:rPr>
          <w:sz w:val="26"/>
          <w:szCs w:val="26"/>
        </w:rPr>
        <w:t>intended</w:t>
      </w:r>
      <w:r>
        <w:rPr>
          <w:spacing w:val="-1"/>
          <w:sz w:val="26"/>
          <w:szCs w:val="26"/>
        </w:rPr>
        <w:t xml:space="preserve"> </w:t>
      </w:r>
      <w:r>
        <w:rPr>
          <w:sz w:val="26"/>
          <w:szCs w:val="26"/>
        </w:rPr>
        <w:t xml:space="preserve">to </w:t>
      </w:r>
      <w:r>
        <w:rPr>
          <w:spacing w:val="-1"/>
          <w:sz w:val="26"/>
          <w:szCs w:val="26"/>
        </w:rPr>
        <w:t>s</w:t>
      </w:r>
      <w:r>
        <w:rPr>
          <w:sz w:val="26"/>
          <w:szCs w:val="26"/>
        </w:rPr>
        <w:t xml:space="preserve">olve. Cloud </w:t>
      </w:r>
      <w:r>
        <w:rPr>
          <w:spacing w:val="-1"/>
          <w:sz w:val="26"/>
          <w:szCs w:val="26"/>
        </w:rPr>
        <w:t>C</w:t>
      </w:r>
      <w:r>
        <w:rPr>
          <w:sz w:val="26"/>
          <w:szCs w:val="26"/>
        </w:rPr>
        <w:t>omputing p</w:t>
      </w:r>
      <w:r>
        <w:rPr>
          <w:spacing w:val="-1"/>
          <w:sz w:val="26"/>
          <w:szCs w:val="26"/>
        </w:rPr>
        <w:t>r</w:t>
      </w:r>
      <w:r>
        <w:rPr>
          <w:sz w:val="26"/>
          <w:szCs w:val="26"/>
        </w:rPr>
        <w:t>ovided</w:t>
      </w:r>
      <w:r>
        <w:rPr>
          <w:spacing w:val="1"/>
          <w:sz w:val="26"/>
          <w:szCs w:val="26"/>
        </w:rPr>
        <w:t xml:space="preserve"> </w:t>
      </w:r>
      <w:r>
        <w:rPr>
          <w:sz w:val="26"/>
          <w:szCs w:val="26"/>
        </w:rPr>
        <w:t>p</w:t>
      </w:r>
      <w:r>
        <w:rPr>
          <w:spacing w:val="-2"/>
          <w:sz w:val="26"/>
          <w:szCs w:val="26"/>
        </w:rPr>
        <w:t>l</w:t>
      </w:r>
      <w:r>
        <w:rPr>
          <w:sz w:val="26"/>
          <w:szCs w:val="26"/>
        </w:rPr>
        <w:t>at</w:t>
      </w:r>
      <w:r>
        <w:rPr>
          <w:spacing w:val="-1"/>
          <w:sz w:val="26"/>
          <w:szCs w:val="26"/>
        </w:rPr>
        <w:t>f</w:t>
      </w:r>
      <w:r>
        <w:rPr>
          <w:spacing w:val="2"/>
          <w:sz w:val="26"/>
          <w:szCs w:val="26"/>
        </w:rPr>
        <w:t>o</w:t>
      </w:r>
      <w:r>
        <w:rPr>
          <w:spacing w:val="-1"/>
          <w:sz w:val="26"/>
          <w:szCs w:val="26"/>
        </w:rPr>
        <w:t>r</w:t>
      </w:r>
      <w:r>
        <w:rPr>
          <w:sz w:val="26"/>
          <w:szCs w:val="26"/>
        </w:rPr>
        <w:t xml:space="preserve">m </w:t>
      </w:r>
      <w:r>
        <w:rPr>
          <w:spacing w:val="-1"/>
          <w:sz w:val="26"/>
          <w:szCs w:val="26"/>
        </w:rPr>
        <w:t>f</w:t>
      </w:r>
      <w:r>
        <w:rPr>
          <w:sz w:val="26"/>
          <w:szCs w:val="26"/>
        </w:rPr>
        <w:t>or bet</w:t>
      </w:r>
      <w:r>
        <w:rPr>
          <w:spacing w:val="-3"/>
          <w:sz w:val="26"/>
          <w:szCs w:val="26"/>
        </w:rPr>
        <w:t>t</w:t>
      </w:r>
      <w:r>
        <w:rPr>
          <w:sz w:val="26"/>
          <w:szCs w:val="26"/>
        </w:rPr>
        <w:t>er utili</w:t>
      </w:r>
      <w:r>
        <w:rPr>
          <w:spacing w:val="-1"/>
          <w:sz w:val="26"/>
          <w:szCs w:val="26"/>
        </w:rPr>
        <w:t>z</w:t>
      </w:r>
      <w:r>
        <w:rPr>
          <w:sz w:val="26"/>
          <w:szCs w:val="26"/>
        </w:rPr>
        <w:t>ation of</w:t>
      </w:r>
      <w:r>
        <w:rPr>
          <w:spacing w:val="-2"/>
          <w:sz w:val="26"/>
          <w:szCs w:val="26"/>
        </w:rPr>
        <w:t xml:space="preserve"> </w:t>
      </w:r>
      <w:r>
        <w:rPr>
          <w:sz w:val="26"/>
          <w:szCs w:val="26"/>
        </w:rPr>
        <w:t>the</w:t>
      </w:r>
      <w:r>
        <w:rPr>
          <w:spacing w:val="1"/>
          <w:sz w:val="26"/>
          <w:szCs w:val="26"/>
        </w:rPr>
        <w:t xml:space="preserve"> </w:t>
      </w:r>
      <w:r>
        <w:rPr>
          <w:spacing w:val="-1"/>
          <w:sz w:val="26"/>
          <w:szCs w:val="26"/>
        </w:rPr>
        <w:t>r</w:t>
      </w:r>
      <w:r>
        <w:rPr>
          <w:spacing w:val="-2"/>
          <w:sz w:val="26"/>
          <w:szCs w:val="26"/>
        </w:rPr>
        <w:t>e</w:t>
      </w:r>
      <w:r>
        <w:rPr>
          <w:sz w:val="26"/>
          <w:szCs w:val="26"/>
        </w:rPr>
        <w:t>sou</w:t>
      </w:r>
      <w:r>
        <w:rPr>
          <w:spacing w:val="-1"/>
          <w:sz w:val="26"/>
          <w:szCs w:val="26"/>
        </w:rPr>
        <w:t>r</w:t>
      </w:r>
      <w:r>
        <w:rPr>
          <w:sz w:val="26"/>
          <w:szCs w:val="26"/>
        </w:rPr>
        <w:t>ce</w:t>
      </w:r>
      <w:r>
        <w:rPr>
          <w:spacing w:val="-1"/>
          <w:sz w:val="26"/>
          <w:szCs w:val="26"/>
        </w:rPr>
        <w:t xml:space="preserve"> </w:t>
      </w:r>
      <w:r>
        <w:rPr>
          <w:sz w:val="26"/>
          <w:szCs w:val="26"/>
        </w:rPr>
        <w:t>sp</w:t>
      </w:r>
      <w:r>
        <w:rPr>
          <w:spacing w:val="-1"/>
          <w:sz w:val="26"/>
          <w:szCs w:val="26"/>
        </w:rPr>
        <w:t>r</w:t>
      </w:r>
      <w:r>
        <w:rPr>
          <w:sz w:val="26"/>
          <w:szCs w:val="26"/>
        </w:rPr>
        <w:t>ead</w:t>
      </w:r>
      <w:r>
        <w:rPr>
          <w:spacing w:val="-1"/>
          <w:sz w:val="26"/>
          <w:szCs w:val="26"/>
        </w:rPr>
        <w:t xml:space="preserve"> </w:t>
      </w:r>
      <w:r>
        <w:rPr>
          <w:sz w:val="26"/>
          <w:szCs w:val="26"/>
        </w:rPr>
        <w:t>ac</w:t>
      </w:r>
      <w:r>
        <w:rPr>
          <w:spacing w:val="-1"/>
          <w:sz w:val="26"/>
          <w:szCs w:val="26"/>
        </w:rPr>
        <w:t>r</w:t>
      </w:r>
      <w:r>
        <w:rPr>
          <w:spacing w:val="-2"/>
          <w:sz w:val="26"/>
          <w:szCs w:val="26"/>
        </w:rPr>
        <w:t>o</w:t>
      </w:r>
      <w:r>
        <w:rPr>
          <w:sz w:val="26"/>
          <w:szCs w:val="26"/>
        </w:rPr>
        <w:t>ss</w:t>
      </w:r>
      <w:r>
        <w:rPr>
          <w:spacing w:val="1"/>
          <w:sz w:val="26"/>
          <w:szCs w:val="26"/>
        </w:rPr>
        <w:t xml:space="preserve"> </w:t>
      </w:r>
      <w:r>
        <w:rPr>
          <w:sz w:val="26"/>
          <w:szCs w:val="26"/>
        </w:rPr>
        <w:t>t</w:t>
      </w:r>
      <w:r>
        <w:rPr>
          <w:spacing w:val="-2"/>
          <w:sz w:val="26"/>
          <w:szCs w:val="26"/>
        </w:rPr>
        <w:t>h</w:t>
      </w:r>
      <w:r>
        <w:rPr>
          <w:sz w:val="26"/>
          <w:szCs w:val="26"/>
        </w:rPr>
        <w:t>e</w:t>
      </w:r>
      <w:r>
        <w:rPr>
          <w:spacing w:val="1"/>
          <w:sz w:val="26"/>
          <w:szCs w:val="26"/>
        </w:rPr>
        <w:t xml:space="preserve"> </w:t>
      </w:r>
      <w:r>
        <w:rPr>
          <w:sz w:val="26"/>
          <w:szCs w:val="26"/>
        </w:rPr>
        <w:t>wo</w:t>
      </w:r>
      <w:r>
        <w:rPr>
          <w:spacing w:val="-1"/>
          <w:sz w:val="26"/>
          <w:szCs w:val="26"/>
        </w:rPr>
        <w:t>r</w:t>
      </w:r>
      <w:r>
        <w:rPr>
          <w:sz w:val="26"/>
          <w:szCs w:val="26"/>
        </w:rPr>
        <w:t>ld. Being</w:t>
      </w:r>
      <w:r>
        <w:rPr>
          <w:spacing w:val="-1"/>
          <w:sz w:val="26"/>
          <w:szCs w:val="26"/>
        </w:rPr>
        <w:t xml:space="preserve"> </w:t>
      </w:r>
      <w:r>
        <w:rPr>
          <w:sz w:val="26"/>
          <w:szCs w:val="26"/>
        </w:rPr>
        <w:t>a</w:t>
      </w:r>
      <w:r>
        <w:rPr>
          <w:spacing w:val="-1"/>
          <w:sz w:val="26"/>
          <w:szCs w:val="26"/>
        </w:rPr>
        <w:t xml:space="preserve"> </w:t>
      </w:r>
      <w:r>
        <w:rPr>
          <w:sz w:val="26"/>
          <w:szCs w:val="26"/>
        </w:rPr>
        <w:t>na</w:t>
      </w:r>
      <w:r>
        <w:rPr>
          <w:spacing w:val="-1"/>
          <w:sz w:val="26"/>
          <w:szCs w:val="26"/>
        </w:rPr>
        <w:t>s</w:t>
      </w:r>
      <w:r>
        <w:rPr>
          <w:sz w:val="26"/>
          <w:szCs w:val="26"/>
        </w:rPr>
        <w:t>cent</w:t>
      </w:r>
      <w:r>
        <w:rPr>
          <w:spacing w:val="-1"/>
          <w:sz w:val="26"/>
          <w:szCs w:val="26"/>
        </w:rPr>
        <w:t xml:space="preserve"> f</w:t>
      </w:r>
      <w:r>
        <w:rPr>
          <w:sz w:val="26"/>
          <w:szCs w:val="26"/>
        </w:rPr>
        <w:t>ield,</w:t>
      </w:r>
      <w:r>
        <w:rPr>
          <w:spacing w:val="1"/>
          <w:sz w:val="26"/>
          <w:szCs w:val="26"/>
        </w:rPr>
        <w:t xml:space="preserve"> </w:t>
      </w:r>
      <w:r>
        <w:rPr>
          <w:sz w:val="26"/>
          <w:szCs w:val="26"/>
        </w:rPr>
        <w:t>it</w:t>
      </w:r>
      <w:r>
        <w:rPr>
          <w:spacing w:val="-1"/>
          <w:sz w:val="26"/>
          <w:szCs w:val="26"/>
        </w:rPr>
        <w:t xml:space="preserve"> </w:t>
      </w:r>
      <w:r>
        <w:rPr>
          <w:sz w:val="26"/>
          <w:szCs w:val="26"/>
        </w:rPr>
        <w:t>is</w:t>
      </w:r>
      <w:r>
        <w:rPr>
          <w:spacing w:val="-1"/>
          <w:sz w:val="26"/>
          <w:szCs w:val="26"/>
        </w:rPr>
        <w:t xml:space="preserve"> </w:t>
      </w:r>
      <w:r>
        <w:rPr>
          <w:sz w:val="26"/>
          <w:szCs w:val="26"/>
        </w:rPr>
        <w:t>c</w:t>
      </w:r>
      <w:r>
        <w:rPr>
          <w:spacing w:val="-1"/>
          <w:sz w:val="26"/>
          <w:szCs w:val="26"/>
        </w:rPr>
        <w:t>r</w:t>
      </w:r>
      <w:r>
        <w:rPr>
          <w:sz w:val="26"/>
          <w:szCs w:val="26"/>
        </w:rPr>
        <w:t>owded</w:t>
      </w:r>
      <w:r>
        <w:rPr>
          <w:spacing w:val="1"/>
          <w:sz w:val="26"/>
          <w:szCs w:val="26"/>
        </w:rPr>
        <w:t xml:space="preserve"> </w:t>
      </w:r>
      <w:r>
        <w:rPr>
          <w:sz w:val="26"/>
          <w:szCs w:val="26"/>
        </w:rPr>
        <w:t>with many</w:t>
      </w:r>
      <w:r>
        <w:rPr>
          <w:spacing w:val="1"/>
          <w:sz w:val="26"/>
          <w:szCs w:val="26"/>
        </w:rPr>
        <w:t xml:space="preserve"> </w:t>
      </w:r>
      <w:r>
        <w:rPr>
          <w:sz w:val="26"/>
          <w:szCs w:val="26"/>
        </w:rPr>
        <w:t>di</w:t>
      </w:r>
      <w:r>
        <w:rPr>
          <w:spacing w:val="-7"/>
          <w:sz w:val="26"/>
          <w:szCs w:val="26"/>
        </w:rPr>
        <w:t>f</w:t>
      </w:r>
      <w:r>
        <w:rPr>
          <w:spacing w:val="-1"/>
          <w:sz w:val="26"/>
          <w:szCs w:val="26"/>
        </w:rPr>
        <w:t>f</w:t>
      </w:r>
      <w:r>
        <w:rPr>
          <w:sz w:val="26"/>
          <w:szCs w:val="26"/>
        </w:rPr>
        <w:t>e</w:t>
      </w:r>
      <w:r>
        <w:rPr>
          <w:spacing w:val="-1"/>
          <w:sz w:val="26"/>
          <w:szCs w:val="26"/>
        </w:rPr>
        <w:t>r</w:t>
      </w:r>
      <w:r>
        <w:rPr>
          <w:sz w:val="26"/>
          <w:szCs w:val="26"/>
        </w:rPr>
        <w:t>ent p</w:t>
      </w:r>
      <w:r>
        <w:rPr>
          <w:spacing w:val="-1"/>
          <w:sz w:val="26"/>
          <w:szCs w:val="26"/>
        </w:rPr>
        <w:t>r</w:t>
      </w:r>
      <w:r>
        <w:rPr>
          <w:sz w:val="26"/>
          <w:szCs w:val="26"/>
        </w:rPr>
        <w:t>oblems</w:t>
      </w:r>
      <w:r>
        <w:rPr>
          <w:spacing w:val="-1"/>
          <w:sz w:val="26"/>
          <w:szCs w:val="26"/>
        </w:rPr>
        <w:t xml:space="preserve"> </w:t>
      </w:r>
      <w:r>
        <w:rPr>
          <w:sz w:val="26"/>
          <w:szCs w:val="26"/>
        </w:rPr>
        <w:t>that t</w:t>
      </w:r>
      <w:r>
        <w:rPr>
          <w:spacing w:val="-2"/>
          <w:sz w:val="26"/>
          <w:szCs w:val="26"/>
        </w:rPr>
        <w:t>h</w:t>
      </w:r>
      <w:r>
        <w:rPr>
          <w:sz w:val="26"/>
          <w:szCs w:val="26"/>
        </w:rPr>
        <w:t>e</w:t>
      </w:r>
      <w:r>
        <w:rPr>
          <w:spacing w:val="1"/>
          <w:sz w:val="26"/>
          <w:szCs w:val="26"/>
        </w:rPr>
        <w:t xml:space="preserve"> </w:t>
      </w:r>
      <w:r>
        <w:rPr>
          <w:sz w:val="26"/>
          <w:szCs w:val="26"/>
        </w:rPr>
        <w:t>engi</w:t>
      </w:r>
      <w:r>
        <w:rPr>
          <w:spacing w:val="-2"/>
          <w:sz w:val="26"/>
          <w:szCs w:val="26"/>
        </w:rPr>
        <w:t>n</w:t>
      </w:r>
      <w:r>
        <w:rPr>
          <w:sz w:val="26"/>
          <w:szCs w:val="26"/>
        </w:rPr>
        <w:t>ee</w:t>
      </w:r>
      <w:r>
        <w:rPr>
          <w:spacing w:val="-1"/>
          <w:sz w:val="26"/>
          <w:szCs w:val="26"/>
        </w:rPr>
        <w:t>r</w:t>
      </w:r>
      <w:r>
        <w:rPr>
          <w:sz w:val="26"/>
          <w:szCs w:val="26"/>
        </w:rPr>
        <w:t>s and</w:t>
      </w:r>
      <w:r>
        <w:rPr>
          <w:spacing w:val="1"/>
          <w:sz w:val="26"/>
          <w:szCs w:val="26"/>
        </w:rPr>
        <w:t xml:space="preserve"> </w:t>
      </w:r>
      <w:r>
        <w:rPr>
          <w:spacing w:val="-1"/>
          <w:sz w:val="26"/>
          <w:szCs w:val="26"/>
        </w:rPr>
        <w:t>s</w:t>
      </w:r>
      <w:r>
        <w:rPr>
          <w:sz w:val="26"/>
          <w:szCs w:val="26"/>
        </w:rPr>
        <w:t>cient</w:t>
      </w:r>
      <w:r>
        <w:rPr>
          <w:spacing w:val="-3"/>
          <w:sz w:val="26"/>
          <w:szCs w:val="26"/>
        </w:rPr>
        <w:t>i</w:t>
      </w:r>
      <w:r>
        <w:rPr>
          <w:sz w:val="26"/>
          <w:szCs w:val="26"/>
        </w:rPr>
        <w:t>st a</w:t>
      </w:r>
      <w:r>
        <w:rPr>
          <w:spacing w:val="-1"/>
          <w:sz w:val="26"/>
          <w:szCs w:val="26"/>
        </w:rPr>
        <w:t>r</w:t>
      </w:r>
      <w:r>
        <w:rPr>
          <w:sz w:val="26"/>
          <w:szCs w:val="26"/>
        </w:rPr>
        <w:t>e</w:t>
      </w:r>
      <w:r>
        <w:rPr>
          <w:spacing w:val="-1"/>
          <w:sz w:val="26"/>
          <w:szCs w:val="26"/>
        </w:rPr>
        <w:t xml:space="preserve"> </w:t>
      </w:r>
      <w:r>
        <w:rPr>
          <w:sz w:val="26"/>
          <w:szCs w:val="26"/>
        </w:rPr>
        <w:t>wo</w:t>
      </w:r>
      <w:r>
        <w:rPr>
          <w:spacing w:val="-1"/>
          <w:sz w:val="26"/>
          <w:szCs w:val="26"/>
        </w:rPr>
        <w:t>r</w:t>
      </w:r>
      <w:r>
        <w:rPr>
          <w:sz w:val="26"/>
          <w:szCs w:val="26"/>
        </w:rPr>
        <w:t xml:space="preserve">king </w:t>
      </w:r>
      <w:r>
        <w:rPr>
          <w:spacing w:val="-2"/>
          <w:sz w:val="26"/>
          <w:szCs w:val="26"/>
        </w:rPr>
        <w:t>a</w:t>
      </w:r>
      <w:r>
        <w:rPr>
          <w:sz w:val="26"/>
          <w:szCs w:val="26"/>
        </w:rPr>
        <w:t>ssiduo</w:t>
      </w:r>
      <w:r>
        <w:rPr>
          <w:spacing w:val="-2"/>
          <w:sz w:val="26"/>
          <w:szCs w:val="26"/>
        </w:rPr>
        <w:t>u</w:t>
      </w:r>
      <w:r>
        <w:rPr>
          <w:sz w:val="26"/>
          <w:szCs w:val="26"/>
        </w:rPr>
        <w:t>sly to elimin</w:t>
      </w:r>
      <w:r>
        <w:rPr>
          <w:spacing w:val="-1"/>
          <w:sz w:val="26"/>
          <w:szCs w:val="26"/>
        </w:rPr>
        <w:t>a</w:t>
      </w:r>
      <w:r>
        <w:rPr>
          <w:sz w:val="26"/>
          <w:szCs w:val="26"/>
        </w:rPr>
        <w:t>t</w:t>
      </w:r>
      <w:r>
        <w:rPr>
          <w:spacing w:val="-2"/>
          <w:sz w:val="26"/>
          <w:szCs w:val="26"/>
        </w:rPr>
        <w:t>e</w:t>
      </w:r>
      <w:r>
        <w:rPr>
          <w:sz w:val="26"/>
          <w:szCs w:val="26"/>
        </w:rPr>
        <w:t>.</w:t>
      </w:r>
      <w:r>
        <w:rPr>
          <w:spacing w:val="2"/>
          <w:sz w:val="26"/>
          <w:szCs w:val="26"/>
        </w:rPr>
        <w:t xml:space="preserve"> </w:t>
      </w:r>
      <w:r>
        <w:rPr>
          <w:sz w:val="26"/>
          <w:szCs w:val="26"/>
        </w:rPr>
        <w:t>O</w:t>
      </w:r>
      <w:r>
        <w:rPr>
          <w:spacing w:val="-2"/>
          <w:sz w:val="26"/>
          <w:szCs w:val="26"/>
        </w:rPr>
        <w:t>n</w:t>
      </w:r>
      <w:r>
        <w:rPr>
          <w:sz w:val="26"/>
          <w:szCs w:val="26"/>
        </w:rPr>
        <w:t>e</w:t>
      </w:r>
      <w:r>
        <w:rPr>
          <w:spacing w:val="1"/>
          <w:sz w:val="26"/>
          <w:szCs w:val="26"/>
        </w:rPr>
        <w:t xml:space="preserve"> </w:t>
      </w:r>
      <w:r>
        <w:rPr>
          <w:sz w:val="26"/>
          <w:szCs w:val="26"/>
        </w:rPr>
        <w:t>of t</w:t>
      </w:r>
      <w:r>
        <w:rPr>
          <w:spacing w:val="-2"/>
          <w:sz w:val="26"/>
          <w:szCs w:val="26"/>
        </w:rPr>
        <w:t>h</w:t>
      </w:r>
      <w:r>
        <w:rPr>
          <w:sz w:val="26"/>
          <w:szCs w:val="26"/>
        </w:rPr>
        <w:t>e</w:t>
      </w:r>
      <w:r>
        <w:rPr>
          <w:spacing w:val="1"/>
          <w:sz w:val="26"/>
          <w:szCs w:val="26"/>
        </w:rPr>
        <w:t xml:space="preserve"> </w:t>
      </w:r>
      <w:r>
        <w:rPr>
          <w:sz w:val="26"/>
          <w:szCs w:val="26"/>
        </w:rPr>
        <w:t>main</w:t>
      </w:r>
      <w:r>
        <w:rPr>
          <w:spacing w:val="-1"/>
          <w:sz w:val="26"/>
          <w:szCs w:val="26"/>
        </w:rPr>
        <w:t xml:space="preserve"> </w:t>
      </w:r>
      <w:r>
        <w:rPr>
          <w:sz w:val="26"/>
          <w:szCs w:val="26"/>
        </w:rPr>
        <w:t>d</w:t>
      </w:r>
      <w:r>
        <w:rPr>
          <w:spacing w:val="-1"/>
          <w:sz w:val="26"/>
          <w:szCs w:val="26"/>
        </w:rPr>
        <w:t>r</w:t>
      </w:r>
      <w:r>
        <w:rPr>
          <w:sz w:val="26"/>
          <w:szCs w:val="26"/>
        </w:rPr>
        <w:t>awb</w:t>
      </w:r>
      <w:r>
        <w:rPr>
          <w:spacing w:val="-2"/>
          <w:sz w:val="26"/>
          <w:szCs w:val="26"/>
        </w:rPr>
        <w:t>a</w:t>
      </w:r>
      <w:r>
        <w:rPr>
          <w:sz w:val="26"/>
          <w:szCs w:val="26"/>
        </w:rPr>
        <w:t>cks</w:t>
      </w:r>
      <w:r>
        <w:rPr>
          <w:spacing w:val="1"/>
          <w:sz w:val="26"/>
          <w:szCs w:val="26"/>
        </w:rPr>
        <w:t xml:space="preserve"> </w:t>
      </w:r>
      <w:r>
        <w:rPr>
          <w:sz w:val="26"/>
          <w:szCs w:val="26"/>
        </w:rPr>
        <w:t>with</w:t>
      </w:r>
      <w:r>
        <w:rPr>
          <w:spacing w:val="-2"/>
          <w:sz w:val="26"/>
          <w:szCs w:val="26"/>
        </w:rPr>
        <w:t xml:space="preserve"> </w:t>
      </w:r>
      <w:r>
        <w:rPr>
          <w:sz w:val="26"/>
          <w:szCs w:val="26"/>
        </w:rPr>
        <w:t>cloud</w:t>
      </w:r>
      <w:r>
        <w:rPr>
          <w:spacing w:val="-1"/>
          <w:sz w:val="26"/>
          <w:szCs w:val="26"/>
        </w:rPr>
        <w:t xml:space="preserve"> </w:t>
      </w:r>
      <w:r>
        <w:rPr>
          <w:sz w:val="26"/>
          <w:szCs w:val="26"/>
        </w:rPr>
        <w:t>is</w:t>
      </w:r>
      <w:r>
        <w:rPr>
          <w:spacing w:val="1"/>
          <w:sz w:val="26"/>
          <w:szCs w:val="26"/>
        </w:rPr>
        <w:t xml:space="preserve"> </w:t>
      </w:r>
      <w:r>
        <w:rPr>
          <w:spacing w:val="-1"/>
          <w:sz w:val="26"/>
          <w:szCs w:val="26"/>
        </w:rPr>
        <w:t>s</w:t>
      </w:r>
      <w:r>
        <w:rPr>
          <w:sz w:val="26"/>
          <w:szCs w:val="26"/>
        </w:rPr>
        <w:t>e</w:t>
      </w:r>
      <w:r>
        <w:rPr>
          <w:spacing w:val="-2"/>
          <w:sz w:val="26"/>
          <w:szCs w:val="26"/>
        </w:rPr>
        <w:t>c</w:t>
      </w:r>
      <w:r>
        <w:rPr>
          <w:sz w:val="26"/>
          <w:szCs w:val="26"/>
        </w:rPr>
        <w:t>u</w:t>
      </w:r>
      <w:r>
        <w:rPr>
          <w:spacing w:val="-1"/>
          <w:sz w:val="26"/>
          <w:szCs w:val="26"/>
        </w:rPr>
        <w:t>r</w:t>
      </w:r>
      <w:r>
        <w:rPr>
          <w:sz w:val="26"/>
          <w:szCs w:val="26"/>
        </w:rPr>
        <w:t>i</w:t>
      </w:r>
      <w:r>
        <w:rPr>
          <w:spacing w:val="1"/>
          <w:sz w:val="26"/>
          <w:szCs w:val="26"/>
        </w:rPr>
        <w:t>t</w:t>
      </w:r>
      <w:r>
        <w:rPr>
          <w:spacing w:val="-18"/>
          <w:sz w:val="26"/>
          <w:szCs w:val="26"/>
        </w:rPr>
        <w:t>y</w:t>
      </w:r>
      <w:r>
        <w:rPr>
          <w:sz w:val="26"/>
          <w:szCs w:val="26"/>
        </w:rPr>
        <w:t xml:space="preserve">. </w:t>
      </w:r>
      <w:r>
        <w:rPr>
          <w:spacing w:val="-1"/>
          <w:sz w:val="26"/>
          <w:szCs w:val="26"/>
        </w:rPr>
        <w:t>S</w:t>
      </w:r>
      <w:r>
        <w:rPr>
          <w:sz w:val="26"/>
          <w:szCs w:val="26"/>
        </w:rPr>
        <w:t>o,</w:t>
      </w:r>
      <w:r>
        <w:rPr>
          <w:spacing w:val="2"/>
          <w:sz w:val="26"/>
          <w:szCs w:val="26"/>
        </w:rPr>
        <w:t xml:space="preserve"> </w:t>
      </w:r>
      <w:r>
        <w:rPr>
          <w:sz w:val="26"/>
          <w:szCs w:val="26"/>
        </w:rPr>
        <w:t>this</w:t>
      </w:r>
      <w:r>
        <w:rPr>
          <w:spacing w:val="-1"/>
          <w:sz w:val="26"/>
          <w:szCs w:val="26"/>
        </w:rPr>
        <w:t xml:space="preserve"> </w:t>
      </w:r>
      <w:r>
        <w:rPr>
          <w:sz w:val="26"/>
          <w:szCs w:val="26"/>
        </w:rPr>
        <w:t>p</w:t>
      </w:r>
      <w:r>
        <w:rPr>
          <w:spacing w:val="-1"/>
          <w:sz w:val="26"/>
          <w:szCs w:val="26"/>
        </w:rPr>
        <w:t>r</w:t>
      </w:r>
      <w:r>
        <w:rPr>
          <w:sz w:val="26"/>
          <w:szCs w:val="26"/>
        </w:rPr>
        <w:t>oject</w:t>
      </w:r>
      <w:r>
        <w:rPr>
          <w:spacing w:val="-1"/>
          <w:sz w:val="26"/>
          <w:szCs w:val="26"/>
        </w:rPr>
        <w:t xml:space="preserve"> </w:t>
      </w:r>
      <w:r>
        <w:rPr>
          <w:sz w:val="26"/>
          <w:szCs w:val="26"/>
        </w:rPr>
        <w:t>p</w:t>
      </w:r>
      <w:r>
        <w:rPr>
          <w:spacing w:val="-1"/>
          <w:sz w:val="26"/>
          <w:szCs w:val="26"/>
        </w:rPr>
        <w:t>r</w:t>
      </w:r>
      <w:r>
        <w:rPr>
          <w:sz w:val="26"/>
          <w:szCs w:val="26"/>
        </w:rPr>
        <w:t>oposes a mec</w:t>
      </w:r>
      <w:r>
        <w:rPr>
          <w:spacing w:val="-2"/>
          <w:sz w:val="26"/>
          <w:szCs w:val="26"/>
        </w:rPr>
        <w:t>h</w:t>
      </w:r>
      <w:r>
        <w:rPr>
          <w:sz w:val="26"/>
          <w:szCs w:val="26"/>
        </w:rPr>
        <w:t xml:space="preserve">anism </w:t>
      </w:r>
      <w:r>
        <w:rPr>
          <w:spacing w:val="-1"/>
          <w:sz w:val="26"/>
          <w:szCs w:val="26"/>
        </w:rPr>
        <w:t>f</w:t>
      </w:r>
      <w:r>
        <w:rPr>
          <w:sz w:val="26"/>
          <w:szCs w:val="26"/>
        </w:rPr>
        <w:t xml:space="preserve">or </w:t>
      </w:r>
      <w:r>
        <w:rPr>
          <w:spacing w:val="-1"/>
          <w:sz w:val="26"/>
          <w:szCs w:val="26"/>
        </w:rPr>
        <w:t>s</w:t>
      </w:r>
      <w:r>
        <w:rPr>
          <w:sz w:val="26"/>
          <w:szCs w:val="26"/>
        </w:rPr>
        <w:t>ecu</w:t>
      </w:r>
      <w:r>
        <w:rPr>
          <w:spacing w:val="-1"/>
          <w:sz w:val="26"/>
          <w:szCs w:val="26"/>
        </w:rPr>
        <w:t>r</w:t>
      </w:r>
      <w:r>
        <w:rPr>
          <w:sz w:val="26"/>
          <w:szCs w:val="26"/>
        </w:rPr>
        <w:t>e</w:t>
      </w:r>
      <w:r>
        <w:rPr>
          <w:spacing w:val="-1"/>
          <w:sz w:val="26"/>
          <w:szCs w:val="26"/>
        </w:rPr>
        <w:t xml:space="preserve"> f</w:t>
      </w:r>
      <w:r>
        <w:rPr>
          <w:sz w:val="26"/>
          <w:szCs w:val="26"/>
        </w:rPr>
        <w:t>ile sto</w:t>
      </w:r>
      <w:r>
        <w:rPr>
          <w:spacing w:val="-1"/>
          <w:sz w:val="26"/>
          <w:szCs w:val="26"/>
        </w:rPr>
        <w:t>r</w:t>
      </w:r>
      <w:r>
        <w:rPr>
          <w:sz w:val="26"/>
          <w:szCs w:val="26"/>
        </w:rPr>
        <w:t>a</w:t>
      </w:r>
      <w:r>
        <w:rPr>
          <w:spacing w:val="-2"/>
          <w:sz w:val="26"/>
          <w:szCs w:val="26"/>
        </w:rPr>
        <w:t>g</w:t>
      </w:r>
      <w:r>
        <w:rPr>
          <w:sz w:val="26"/>
          <w:szCs w:val="26"/>
        </w:rPr>
        <w:t>e</w:t>
      </w:r>
      <w:r>
        <w:rPr>
          <w:spacing w:val="1"/>
          <w:sz w:val="26"/>
          <w:szCs w:val="26"/>
        </w:rPr>
        <w:t xml:space="preserve"> </w:t>
      </w:r>
      <w:r>
        <w:rPr>
          <w:spacing w:val="-2"/>
          <w:sz w:val="26"/>
          <w:szCs w:val="26"/>
        </w:rPr>
        <w:t>c</w:t>
      </w:r>
      <w:r>
        <w:rPr>
          <w:sz w:val="26"/>
          <w:szCs w:val="26"/>
        </w:rPr>
        <w:t>loud using</w:t>
      </w:r>
      <w:r>
        <w:rPr>
          <w:spacing w:val="-1"/>
          <w:sz w:val="26"/>
          <w:szCs w:val="26"/>
        </w:rPr>
        <w:t xml:space="preserve"> </w:t>
      </w:r>
      <w:r>
        <w:rPr>
          <w:sz w:val="26"/>
          <w:szCs w:val="26"/>
        </w:rPr>
        <w:t>e</w:t>
      </w:r>
      <w:r>
        <w:rPr>
          <w:spacing w:val="-2"/>
          <w:sz w:val="26"/>
          <w:szCs w:val="26"/>
        </w:rPr>
        <w:t>n</w:t>
      </w:r>
      <w:r>
        <w:rPr>
          <w:sz w:val="26"/>
          <w:szCs w:val="26"/>
        </w:rPr>
        <w:t>c</w:t>
      </w:r>
      <w:r>
        <w:rPr>
          <w:spacing w:val="-1"/>
          <w:sz w:val="26"/>
          <w:szCs w:val="26"/>
        </w:rPr>
        <w:t>r</w:t>
      </w:r>
      <w:r>
        <w:rPr>
          <w:sz w:val="26"/>
          <w:szCs w:val="26"/>
        </w:rPr>
        <w:t>yption and</w:t>
      </w:r>
      <w:r>
        <w:rPr>
          <w:spacing w:val="1"/>
          <w:sz w:val="26"/>
          <w:szCs w:val="26"/>
        </w:rPr>
        <w:t xml:space="preserve"> </w:t>
      </w:r>
      <w:r>
        <w:rPr>
          <w:sz w:val="26"/>
          <w:szCs w:val="26"/>
        </w:rPr>
        <w:t>Di</w:t>
      </w:r>
      <w:r>
        <w:rPr>
          <w:spacing w:val="-7"/>
          <w:sz w:val="26"/>
          <w:szCs w:val="26"/>
        </w:rPr>
        <w:t>f</w:t>
      </w:r>
      <w:r>
        <w:rPr>
          <w:spacing w:val="-1"/>
          <w:sz w:val="26"/>
          <w:szCs w:val="26"/>
        </w:rPr>
        <w:t>f</w:t>
      </w:r>
      <w:r>
        <w:rPr>
          <w:sz w:val="26"/>
          <w:szCs w:val="26"/>
        </w:rPr>
        <w:t>ie</w:t>
      </w:r>
      <w:r>
        <w:rPr>
          <w:spacing w:val="1"/>
          <w:sz w:val="26"/>
          <w:szCs w:val="26"/>
        </w:rPr>
        <w:t xml:space="preserve"> </w:t>
      </w:r>
      <w:r>
        <w:rPr>
          <w:sz w:val="26"/>
          <w:szCs w:val="26"/>
        </w:rPr>
        <w:t>Hellma</w:t>
      </w:r>
      <w:r>
        <w:rPr>
          <w:spacing w:val="-2"/>
          <w:sz w:val="26"/>
          <w:szCs w:val="26"/>
        </w:rPr>
        <w:t>n</w:t>
      </w:r>
      <w:r>
        <w:rPr>
          <w:sz w:val="26"/>
          <w:szCs w:val="26"/>
        </w:rPr>
        <w:t>.</w:t>
      </w:r>
      <w:r>
        <w:rPr>
          <w:spacing w:val="-4"/>
          <w:sz w:val="26"/>
          <w:szCs w:val="26"/>
        </w:rPr>
        <w:t xml:space="preserve"> </w:t>
      </w:r>
      <w:r>
        <w:rPr>
          <w:spacing w:val="-1"/>
          <w:sz w:val="26"/>
          <w:szCs w:val="26"/>
        </w:rPr>
        <w:t>T</w:t>
      </w:r>
      <w:r>
        <w:rPr>
          <w:sz w:val="26"/>
          <w:szCs w:val="26"/>
        </w:rPr>
        <w:t>he</w:t>
      </w:r>
    </w:p>
    <w:p w14:paraId="1DA0E957" w14:textId="77777777" w:rsidR="000E254D" w:rsidRDefault="00823B9D">
      <w:pPr>
        <w:spacing w:line="276" w:lineRule="auto"/>
        <w:ind w:left="116" w:right="631"/>
        <w:rPr>
          <w:sz w:val="26"/>
          <w:szCs w:val="26"/>
        </w:rPr>
      </w:pPr>
      <w:r>
        <w:rPr>
          <w:sz w:val="26"/>
          <w:szCs w:val="26"/>
        </w:rPr>
        <w:t>algo</w:t>
      </w:r>
      <w:r>
        <w:rPr>
          <w:spacing w:val="-1"/>
          <w:sz w:val="26"/>
          <w:szCs w:val="26"/>
        </w:rPr>
        <w:t>r</w:t>
      </w:r>
      <w:r>
        <w:rPr>
          <w:sz w:val="26"/>
          <w:szCs w:val="26"/>
        </w:rPr>
        <w:t>ithm involves e</w:t>
      </w:r>
      <w:r>
        <w:rPr>
          <w:spacing w:val="-2"/>
          <w:sz w:val="26"/>
          <w:szCs w:val="26"/>
        </w:rPr>
        <w:t>n</w:t>
      </w:r>
      <w:r>
        <w:rPr>
          <w:sz w:val="26"/>
          <w:szCs w:val="26"/>
        </w:rPr>
        <w:t>c</w:t>
      </w:r>
      <w:r>
        <w:rPr>
          <w:spacing w:val="-1"/>
          <w:sz w:val="26"/>
          <w:szCs w:val="26"/>
        </w:rPr>
        <w:t>r</w:t>
      </w:r>
      <w:r>
        <w:rPr>
          <w:sz w:val="26"/>
          <w:szCs w:val="26"/>
        </w:rPr>
        <w:t xml:space="preserve">ypting </w:t>
      </w:r>
      <w:r>
        <w:rPr>
          <w:sz w:val="26"/>
          <w:szCs w:val="26"/>
        </w:rPr>
        <w:t>the</w:t>
      </w:r>
      <w:r>
        <w:rPr>
          <w:spacing w:val="1"/>
          <w:sz w:val="26"/>
          <w:szCs w:val="26"/>
        </w:rPr>
        <w:t xml:space="preserve"> </w:t>
      </w:r>
      <w:r>
        <w:rPr>
          <w:spacing w:val="-1"/>
          <w:sz w:val="26"/>
          <w:szCs w:val="26"/>
        </w:rPr>
        <w:t>f</w:t>
      </w:r>
      <w:r>
        <w:rPr>
          <w:sz w:val="26"/>
          <w:szCs w:val="26"/>
        </w:rPr>
        <w:t>ile</w:t>
      </w:r>
      <w:r>
        <w:rPr>
          <w:spacing w:val="-1"/>
          <w:sz w:val="26"/>
          <w:szCs w:val="26"/>
        </w:rPr>
        <w:t xml:space="preserve"> </w:t>
      </w:r>
      <w:r>
        <w:rPr>
          <w:sz w:val="26"/>
          <w:szCs w:val="26"/>
        </w:rPr>
        <w:t>sto</w:t>
      </w:r>
      <w:r>
        <w:rPr>
          <w:spacing w:val="-1"/>
          <w:sz w:val="26"/>
          <w:szCs w:val="26"/>
        </w:rPr>
        <w:t>r</w:t>
      </w:r>
      <w:r>
        <w:rPr>
          <w:sz w:val="26"/>
          <w:szCs w:val="26"/>
        </w:rPr>
        <w:t>ed</w:t>
      </w:r>
      <w:r>
        <w:rPr>
          <w:spacing w:val="-1"/>
          <w:sz w:val="26"/>
          <w:szCs w:val="26"/>
        </w:rPr>
        <w:t xml:space="preserve"> </w:t>
      </w:r>
      <w:r>
        <w:rPr>
          <w:sz w:val="26"/>
          <w:szCs w:val="26"/>
        </w:rPr>
        <w:t>on</w:t>
      </w:r>
      <w:r>
        <w:rPr>
          <w:spacing w:val="1"/>
          <w:sz w:val="26"/>
          <w:szCs w:val="26"/>
        </w:rPr>
        <w:t xml:space="preserve"> </w:t>
      </w:r>
      <w:r>
        <w:rPr>
          <w:sz w:val="26"/>
          <w:szCs w:val="26"/>
        </w:rPr>
        <w:t>the</w:t>
      </w:r>
      <w:r>
        <w:rPr>
          <w:spacing w:val="-1"/>
          <w:sz w:val="26"/>
          <w:szCs w:val="26"/>
        </w:rPr>
        <w:t xml:space="preserve"> </w:t>
      </w:r>
      <w:r>
        <w:rPr>
          <w:sz w:val="26"/>
          <w:szCs w:val="26"/>
        </w:rPr>
        <w:t>cloud</w:t>
      </w:r>
      <w:r>
        <w:rPr>
          <w:spacing w:val="-1"/>
          <w:sz w:val="26"/>
          <w:szCs w:val="26"/>
        </w:rPr>
        <w:t xml:space="preserve"> </w:t>
      </w:r>
      <w:r>
        <w:rPr>
          <w:sz w:val="26"/>
          <w:szCs w:val="26"/>
        </w:rPr>
        <w:t>and</w:t>
      </w:r>
      <w:r>
        <w:rPr>
          <w:spacing w:val="1"/>
          <w:sz w:val="26"/>
          <w:szCs w:val="26"/>
        </w:rPr>
        <w:t xml:space="preserve"> </w:t>
      </w:r>
      <w:r>
        <w:rPr>
          <w:spacing w:val="-2"/>
          <w:sz w:val="26"/>
          <w:szCs w:val="26"/>
        </w:rPr>
        <w:t>u</w:t>
      </w:r>
      <w:r>
        <w:rPr>
          <w:sz w:val="26"/>
          <w:szCs w:val="26"/>
        </w:rPr>
        <w:t>sing Di</w:t>
      </w:r>
      <w:r>
        <w:rPr>
          <w:spacing w:val="-5"/>
          <w:sz w:val="26"/>
          <w:szCs w:val="26"/>
        </w:rPr>
        <w:t>f</w:t>
      </w:r>
      <w:r>
        <w:rPr>
          <w:spacing w:val="-1"/>
          <w:sz w:val="26"/>
          <w:szCs w:val="26"/>
        </w:rPr>
        <w:t>f</w:t>
      </w:r>
      <w:r>
        <w:rPr>
          <w:sz w:val="26"/>
          <w:szCs w:val="26"/>
        </w:rPr>
        <w:t>ie</w:t>
      </w:r>
      <w:r>
        <w:rPr>
          <w:spacing w:val="-1"/>
          <w:sz w:val="26"/>
          <w:szCs w:val="26"/>
        </w:rPr>
        <w:t xml:space="preserve"> </w:t>
      </w:r>
      <w:r>
        <w:rPr>
          <w:sz w:val="26"/>
          <w:szCs w:val="26"/>
        </w:rPr>
        <w:t>Hellman</w:t>
      </w:r>
      <w:r>
        <w:rPr>
          <w:spacing w:val="-1"/>
          <w:sz w:val="26"/>
          <w:szCs w:val="26"/>
        </w:rPr>
        <w:t xml:space="preserve"> f</w:t>
      </w:r>
      <w:r>
        <w:rPr>
          <w:sz w:val="26"/>
          <w:szCs w:val="26"/>
        </w:rPr>
        <w:t>or authenti</w:t>
      </w:r>
      <w:r>
        <w:rPr>
          <w:spacing w:val="-2"/>
          <w:sz w:val="26"/>
          <w:szCs w:val="26"/>
        </w:rPr>
        <w:t>c</w:t>
      </w:r>
      <w:r>
        <w:rPr>
          <w:sz w:val="26"/>
          <w:szCs w:val="26"/>
        </w:rPr>
        <w:t>ating the</w:t>
      </w:r>
      <w:r>
        <w:rPr>
          <w:spacing w:val="-1"/>
          <w:sz w:val="26"/>
          <w:szCs w:val="26"/>
        </w:rPr>
        <w:t xml:space="preserve"> </w:t>
      </w:r>
      <w:r>
        <w:rPr>
          <w:sz w:val="26"/>
          <w:szCs w:val="26"/>
        </w:rPr>
        <w:t>u</w:t>
      </w:r>
      <w:r>
        <w:rPr>
          <w:spacing w:val="-1"/>
          <w:sz w:val="26"/>
          <w:szCs w:val="26"/>
        </w:rPr>
        <w:t>s</w:t>
      </w:r>
      <w:r>
        <w:rPr>
          <w:sz w:val="26"/>
          <w:szCs w:val="26"/>
        </w:rPr>
        <w:t xml:space="preserve">er to </w:t>
      </w:r>
      <w:r>
        <w:rPr>
          <w:spacing w:val="-2"/>
          <w:sz w:val="26"/>
          <w:szCs w:val="26"/>
        </w:rPr>
        <w:t>d</w:t>
      </w:r>
      <w:r>
        <w:rPr>
          <w:sz w:val="26"/>
          <w:szCs w:val="26"/>
        </w:rPr>
        <w:t>ec</w:t>
      </w:r>
      <w:r>
        <w:rPr>
          <w:spacing w:val="-1"/>
          <w:sz w:val="26"/>
          <w:szCs w:val="26"/>
        </w:rPr>
        <w:t>r</w:t>
      </w:r>
      <w:r>
        <w:rPr>
          <w:sz w:val="26"/>
          <w:szCs w:val="26"/>
        </w:rPr>
        <w:t>ypt the</w:t>
      </w:r>
      <w:r>
        <w:rPr>
          <w:spacing w:val="-1"/>
          <w:sz w:val="26"/>
          <w:szCs w:val="26"/>
        </w:rPr>
        <w:t xml:space="preserve"> r</w:t>
      </w:r>
      <w:r>
        <w:rPr>
          <w:sz w:val="26"/>
          <w:szCs w:val="26"/>
        </w:rPr>
        <w:t>equi</w:t>
      </w:r>
      <w:r>
        <w:rPr>
          <w:spacing w:val="-1"/>
          <w:sz w:val="26"/>
          <w:szCs w:val="26"/>
        </w:rPr>
        <w:t>r</w:t>
      </w:r>
      <w:r>
        <w:rPr>
          <w:sz w:val="26"/>
          <w:szCs w:val="26"/>
        </w:rPr>
        <w:t>ed</w:t>
      </w:r>
      <w:r>
        <w:rPr>
          <w:spacing w:val="1"/>
          <w:sz w:val="26"/>
          <w:szCs w:val="26"/>
        </w:rPr>
        <w:t xml:space="preserve"> </w:t>
      </w:r>
      <w:r>
        <w:rPr>
          <w:spacing w:val="-1"/>
          <w:sz w:val="26"/>
          <w:szCs w:val="26"/>
        </w:rPr>
        <w:t>f</w:t>
      </w:r>
      <w:r>
        <w:rPr>
          <w:sz w:val="26"/>
          <w:szCs w:val="26"/>
        </w:rPr>
        <w:t>ile.</w:t>
      </w:r>
    </w:p>
    <w:p w14:paraId="41247244" w14:textId="77777777" w:rsidR="000E254D" w:rsidRDefault="000E254D">
      <w:pPr>
        <w:spacing w:before="16" w:line="260" w:lineRule="exact"/>
        <w:rPr>
          <w:sz w:val="26"/>
          <w:szCs w:val="26"/>
        </w:rPr>
      </w:pPr>
    </w:p>
    <w:p w14:paraId="2E40755E" w14:textId="77777777" w:rsidR="000E254D" w:rsidRDefault="00823B9D">
      <w:pPr>
        <w:ind w:left="116"/>
        <w:rPr>
          <w:sz w:val="24"/>
          <w:szCs w:val="24"/>
        </w:rPr>
        <w:sectPr w:rsidR="000E254D">
          <w:footerReference w:type="default" r:id="rId9"/>
          <w:pgSz w:w="11900" w:h="16840"/>
          <w:pgMar w:top="920" w:right="1040" w:bottom="280" w:left="1020" w:header="751" w:footer="0" w:gutter="0"/>
          <w:cols w:space="720"/>
        </w:sectPr>
      </w:pPr>
      <w:r>
        <w:pict w14:anchorId="5CBCDDDF">
          <v:group id="_x0000_s2132" style="position:absolute;left:0;text-align:left;margin-left:56.8pt;margin-top:770.05pt;width:480pt;height:0;z-index:-251661312;mso-position-horizontal-relative:page;mso-position-vertical-relative:page" coordorigin="1136,15401" coordsize="9600,0">
            <v:shape id="_x0000_s2133" style="position:absolute;left:1136;top:15401;width:9600;height:0" coordorigin="1136,15401" coordsize="9600,0" path="m1136,15401r9600,e" filled="f" strokeweight=".6pt">
              <v:path arrowok="t"/>
            </v:shape>
            <w10:wrap anchorx="page" anchory="page"/>
          </v:group>
        </w:pic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he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im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e</w:t>
      </w:r>
      <w:r>
        <w:rPr>
          <w:spacing w:val="-1"/>
          <w:sz w:val="24"/>
          <w:szCs w:val="24"/>
        </w:rPr>
        <w:t>m</w:t>
      </w:r>
      <w:r>
        <w:rPr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>ti</w:t>
      </w:r>
      <w:r>
        <w:rPr>
          <w:sz w:val="24"/>
          <w:szCs w:val="24"/>
        </w:rPr>
        <w:t>on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and bu</w:t>
      </w:r>
      <w:r>
        <w:rPr>
          <w:spacing w:val="-1"/>
          <w:sz w:val="24"/>
          <w:szCs w:val="24"/>
        </w:rPr>
        <w:t>il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 xml:space="preserve">ng process of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he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code can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 xml:space="preserve">be found </w:t>
      </w:r>
      <w:r>
        <w:rPr>
          <w:color w:val="00007F"/>
          <w:spacing w:val="-58"/>
          <w:sz w:val="24"/>
          <w:szCs w:val="24"/>
        </w:rPr>
        <w:t xml:space="preserve"> </w:t>
      </w:r>
      <w:hyperlink r:id="rId10">
        <w:r>
          <w:rPr>
            <w:color w:val="00007F"/>
            <w:sz w:val="24"/>
            <w:szCs w:val="24"/>
            <w:u w:val="single" w:color="00007F"/>
          </w:rPr>
          <w:t>here</w:t>
        </w:r>
      </w:hyperlink>
    </w:p>
    <w:p w14:paraId="79E368BE" w14:textId="77777777" w:rsidR="000E254D" w:rsidRDefault="000E254D">
      <w:pPr>
        <w:spacing w:before="4" w:line="180" w:lineRule="exact"/>
        <w:rPr>
          <w:sz w:val="19"/>
          <w:szCs w:val="19"/>
        </w:rPr>
      </w:pPr>
    </w:p>
    <w:p w14:paraId="243639CF" w14:textId="77777777" w:rsidR="000E254D" w:rsidRDefault="000E254D">
      <w:pPr>
        <w:spacing w:line="200" w:lineRule="exact"/>
      </w:pPr>
    </w:p>
    <w:p w14:paraId="4F548C8B" w14:textId="77777777" w:rsidR="000E254D" w:rsidRDefault="00823B9D">
      <w:pPr>
        <w:spacing w:before="26"/>
        <w:ind w:left="3622" w:right="4206"/>
        <w:jc w:val="center"/>
        <w:rPr>
          <w:sz w:val="26"/>
          <w:szCs w:val="26"/>
        </w:rPr>
      </w:pPr>
      <w:r>
        <w:rPr>
          <w:b/>
          <w:spacing w:val="-23"/>
          <w:sz w:val="26"/>
          <w:szCs w:val="26"/>
        </w:rPr>
        <w:t>T</w:t>
      </w:r>
      <w:r>
        <w:rPr>
          <w:b/>
          <w:sz w:val="26"/>
          <w:szCs w:val="26"/>
        </w:rPr>
        <w:t>a</w:t>
      </w:r>
      <w:r>
        <w:rPr>
          <w:b/>
          <w:spacing w:val="-1"/>
          <w:sz w:val="26"/>
          <w:szCs w:val="26"/>
        </w:rPr>
        <w:t>b</w:t>
      </w:r>
      <w:r>
        <w:rPr>
          <w:b/>
          <w:sz w:val="26"/>
          <w:szCs w:val="26"/>
        </w:rPr>
        <w:t>le</w:t>
      </w:r>
      <w:r>
        <w:rPr>
          <w:b/>
          <w:spacing w:val="-1"/>
          <w:sz w:val="26"/>
          <w:szCs w:val="26"/>
        </w:rPr>
        <w:t xml:space="preserve"> </w:t>
      </w:r>
      <w:r>
        <w:rPr>
          <w:b/>
          <w:sz w:val="26"/>
          <w:szCs w:val="26"/>
        </w:rPr>
        <w:t>of Co</w:t>
      </w:r>
      <w:r>
        <w:rPr>
          <w:b/>
          <w:spacing w:val="-1"/>
          <w:sz w:val="26"/>
          <w:szCs w:val="26"/>
        </w:rPr>
        <w:t>nt</w:t>
      </w:r>
      <w:r>
        <w:rPr>
          <w:b/>
          <w:sz w:val="26"/>
          <w:szCs w:val="26"/>
        </w:rPr>
        <w:t>e</w:t>
      </w:r>
      <w:r>
        <w:rPr>
          <w:b/>
          <w:spacing w:val="-1"/>
          <w:sz w:val="26"/>
          <w:szCs w:val="26"/>
        </w:rPr>
        <w:t>nt</w:t>
      </w:r>
      <w:r>
        <w:rPr>
          <w:b/>
          <w:sz w:val="26"/>
          <w:szCs w:val="26"/>
        </w:rPr>
        <w:t>s</w:t>
      </w:r>
    </w:p>
    <w:p w14:paraId="79A0A23C" w14:textId="77777777" w:rsidR="000E254D" w:rsidRDefault="000E254D">
      <w:pPr>
        <w:spacing w:before="1" w:line="120" w:lineRule="exact"/>
        <w:rPr>
          <w:sz w:val="12"/>
          <w:szCs w:val="12"/>
        </w:rPr>
      </w:pPr>
    </w:p>
    <w:p w14:paraId="227CCDA9" w14:textId="77777777" w:rsidR="000E254D" w:rsidRDefault="000E254D">
      <w:pPr>
        <w:spacing w:line="200" w:lineRule="exact"/>
      </w:pPr>
    </w:p>
    <w:p w14:paraId="28EA9B98" w14:textId="77777777" w:rsidR="000E254D" w:rsidRDefault="00823B9D">
      <w:pPr>
        <w:ind w:left="116"/>
        <w:rPr>
          <w:sz w:val="24"/>
          <w:szCs w:val="24"/>
        </w:rPr>
      </w:pPr>
      <w:r>
        <w:rPr>
          <w:sz w:val="26"/>
          <w:szCs w:val="26"/>
        </w:rPr>
        <w:t>1</w:t>
      </w:r>
      <w:r>
        <w:rPr>
          <w:spacing w:val="1"/>
          <w:sz w:val="26"/>
          <w:szCs w:val="26"/>
        </w:rPr>
        <w:t>.</w:t>
      </w:r>
      <w:r>
        <w:rPr>
          <w:sz w:val="26"/>
          <w:szCs w:val="26"/>
        </w:rPr>
        <w:t>0</w:t>
      </w:r>
      <w:r>
        <w:rPr>
          <w:spacing w:val="-1"/>
          <w:sz w:val="26"/>
          <w:szCs w:val="26"/>
        </w:rPr>
        <w:t xml:space="preserve"> </w:t>
      </w:r>
      <w:r>
        <w:rPr>
          <w:sz w:val="24"/>
          <w:szCs w:val="24"/>
        </w:rPr>
        <w:t>In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rodu</w:t>
      </w:r>
      <w:r>
        <w:rPr>
          <w:spacing w:val="1"/>
          <w:sz w:val="24"/>
          <w:szCs w:val="24"/>
        </w:rPr>
        <w:t>c</w:t>
      </w:r>
      <w:r>
        <w:rPr>
          <w:spacing w:val="-1"/>
          <w:sz w:val="24"/>
          <w:szCs w:val="24"/>
        </w:rPr>
        <w:t>ti</w:t>
      </w:r>
      <w:r>
        <w:rPr>
          <w:sz w:val="24"/>
          <w:szCs w:val="24"/>
        </w:rPr>
        <w:t>on....................................................................................................................................1</w:t>
      </w:r>
    </w:p>
    <w:p w14:paraId="4B5FEFD5" w14:textId="77777777" w:rsidR="000E254D" w:rsidRDefault="00823B9D">
      <w:pPr>
        <w:spacing w:before="1"/>
        <w:ind w:left="116"/>
        <w:rPr>
          <w:sz w:val="24"/>
          <w:szCs w:val="24"/>
        </w:rPr>
      </w:pPr>
      <w:r>
        <w:rPr>
          <w:sz w:val="26"/>
          <w:szCs w:val="26"/>
        </w:rPr>
        <w:t>2</w:t>
      </w:r>
      <w:r>
        <w:rPr>
          <w:spacing w:val="1"/>
          <w:sz w:val="26"/>
          <w:szCs w:val="26"/>
        </w:rPr>
        <w:t>.</w:t>
      </w:r>
      <w:r>
        <w:rPr>
          <w:sz w:val="26"/>
          <w:szCs w:val="26"/>
        </w:rPr>
        <w:t>0</w:t>
      </w:r>
      <w:r>
        <w:rPr>
          <w:spacing w:val="-1"/>
          <w:sz w:val="26"/>
          <w:szCs w:val="26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i</w:t>
      </w:r>
      <w:r>
        <w:rPr>
          <w:spacing w:val="-6"/>
          <w:sz w:val="24"/>
          <w:szCs w:val="24"/>
        </w:rPr>
        <w:t>f</w:t>
      </w:r>
      <w:r>
        <w:rPr>
          <w:sz w:val="24"/>
          <w:szCs w:val="24"/>
        </w:rPr>
        <w:t>f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e</w:t>
      </w:r>
      <w:r>
        <w:rPr>
          <w:spacing w:val="2"/>
          <w:sz w:val="24"/>
          <w:szCs w:val="24"/>
        </w:rPr>
        <w:t>-</w:t>
      </w:r>
      <w:r>
        <w:rPr>
          <w:sz w:val="24"/>
          <w:szCs w:val="24"/>
        </w:rPr>
        <w:t>He</w:t>
      </w:r>
      <w:r>
        <w:rPr>
          <w:spacing w:val="-1"/>
          <w:sz w:val="24"/>
          <w:szCs w:val="24"/>
        </w:rPr>
        <w:t>llm</w:t>
      </w:r>
      <w:r>
        <w:rPr>
          <w:sz w:val="24"/>
          <w:szCs w:val="24"/>
        </w:rPr>
        <w:t>an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 xml:space="preserve">Key 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xchange.......................................................................................................1</w:t>
      </w:r>
    </w:p>
    <w:p w14:paraId="3A80A182" w14:textId="77777777" w:rsidR="000E254D" w:rsidRDefault="00823B9D">
      <w:pPr>
        <w:spacing w:line="280" w:lineRule="exact"/>
        <w:ind w:left="826"/>
        <w:rPr>
          <w:sz w:val="24"/>
          <w:szCs w:val="24"/>
        </w:rPr>
      </w:pPr>
      <w:r>
        <w:rPr>
          <w:spacing w:val="-2"/>
          <w:sz w:val="26"/>
          <w:szCs w:val="26"/>
        </w:rPr>
        <w:t>2</w:t>
      </w:r>
      <w:r>
        <w:rPr>
          <w:spacing w:val="1"/>
          <w:sz w:val="26"/>
          <w:szCs w:val="26"/>
        </w:rPr>
        <w:t>.</w:t>
      </w:r>
      <w:r>
        <w:rPr>
          <w:sz w:val="26"/>
          <w:szCs w:val="26"/>
        </w:rPr>
        <w:t>1</w:t>
      </w:r>
      <w:r>
        <w:rPr>
          <w:spacing w:val="1"/>
          <w:sz w:val="26"/>
          <w:szCs w:val="26"/>
        </w:rPr>
        <w:t xml:space="preserve"> </w:t>
      </w:r>
      <w:r>
        <w:rPr>
          <w:sz w:val="24"/>
          <w:szCs w:val="24"/>
        </w:rPr>
        <w:t>Pr</w:t>
      </w:r>
      <w:r>
        <w:rPr>
          <w:spacing w:val="-1"/>
          <w:sz w:val="24"/>
          <w:szCs w:val="24"/>
        </w:rPr>
        <w:t>im</w:t>
      </w:r>
      <w:r>
        <w:rPr>
          <w:sz w:val="24"/>
          <w:szCs w:val="24"/>
        </w:rPr>
        <w:t>e Nu</w:t>
      </w:r>
      <w:r>
        <w:rPr>
          <w:spacing w:val="-1"/>
          <w:sz w:val="24"/>
          <w:szCs w:val="24"/>
        </w:rPr>
        <w:t>m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pacing w:val="-14"/>
          <w:sz w:val="24"/>
          <w:szCs w:val="24"/>
        </w:rPr>
        <w:t>r</w:t>
      </w:r>
      <w:r>
        <w:rPr>
          <w:sz w:val="24"/>
          <w:szCs w:val="24"/>
        </w:rPr>
        <w:t>....................................................................................................................2</w:t>
      </w:r>
    </w:p>
    <w:p w14:paraId="73C0DDFA" w14:textId="77777777" w:rsidR="000E254D" w:rsidRDefault="00823B9D">
      <w:pPr>
        <w:spacing w:before="1"/>
        <w:ind w:left="826"/>
        <w:rPr>
          <w:sz w:val="24"/>
          <w:szCs w:val="24"/>
        </w:rPr>
      </w:pPr>
      <w:r>
        <w:rPr>
          <w:spacing w:val="-2"/>
          <w:sz w:val="26"/>
          <w:szCs w:val="26"/>
        </w:rPr>
        <w:t>2</w:t>
      </w:r>
      <w:r>
        <w:rPr>
          <w:spacing w:val="1"/>
          <w:sz w:val="26"/>
          <w:szCs w:val="26"/>
        </w:rPr>
        <w:t>.</w:t>
      </w:r>
      <w:r>
        <w:rPr>
          <w:sz w:val="26"/>
          <w:szCs w:val="26"/>
        </w:rPr>
        <w:t>2</w:t>
      </w:r>
      <w:r>
        <w:rPr>
          <w:spacing w:val="1"/>
          <w:sz w:val="26"/>
          <w:szCs w:val="26"/>
        </w:rPr>
        <w:t xml:space="preserve"> </w:t>
      </w:r>
      <w:r>
        <w:rPr>
          <w:sz w:val="24"/>
          <w:szCs w:val="24"/>
        </w:rPr>
        <w:t>Me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hod</w:t>
      </w:r>
      <w:r>
        <w:rPr>
          <w:sz w:val="24"/>
          <w:szCs w:val="24"/>
        </w:rPr>
        <w:t>...............................................................................................................................2</w:t>
      </w:r>
    </w:p>
    <w:p w14:paraId="4910B349" w14:textId="77777777" w:rsidR="000E254D" w:rsidRDefault="00823B9D">
      <w:pPr>
        <w:spacing w:line="280" w:lineRule="exact"/>
        <w:ind w:left="116"/>
        <w:rPr>
          <w:sz w:val="24"/>
          <w:szCs w:val="24"/>
        </w:rPr>
      </w:pPr>
      <w:r>
        <w:rPr>
          <w:sz w:val="26"/>
          <w:szCs w:val="26"/>
        </w:rPr>
        <w:t>3</w:t>
      </w:r>
      <w:r>
        <w:rPr>
          <w:spacing w:val="1"/>
          <w:sz w:val="26"/>
          <w:szCs w:val="26"/>
        </w:rPr>
        <w:t>.</w:t>
      </w:r>
      <w:r>
        <w:rPr>
          <w:sz w:val="26"/>
          <w:szCs w:val="26"/>
        </w:rPr>
        <w:t>0</w:t>
      </w:r>
      <w:r>
        <w:rPr>
          <w:spacing w:val="-1"/>
          <w:sz w:val="26"/>
          <w:szCs w:val="26"/>
        </w:rPr>
        <w:t xml:space="preserve"> 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ncry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ti</w:t>
      </w:r>
      <w:r>
        <w:rPr>
          <w:sz w:val="24"/>
          <w:szCs w:val="24"/>
        </w:rPr>
        <w:t>on......................................................................................................................................3</w:t>
      </w:r>
    </w:p>
    <w:p w14:paraId="20BACDEA" w14:textId="77777777" w:rsidR="000E254D" w:rsidRDefault="00823B9D">
      <w:pPr>
        <w:spacing w:before="1"/>
        <w:ind w:left="826"/>
        <w:rPr>
          <w:sz w:val="24"/>
          <w:szCs w:val="24"/>
        </w:rPr>
      </w:pPr>
      <w:r>
        <w:rPr>
          <w:spacing w:val="-2"/>
          <w:sz w:val="26"/>
          <w:szCs w:val="26"/>
        </w:rPr>
        <w:t>3</w:t>
      </w:r>
      <w:r>
        <w:rPr>
          <w:spacing w:val="1"/>
          <w:sz w:val="26"/>
          <w:szCs w:val="26"/>
        </w:rPr>
        <w:t>.</w:t>
      </w:r>
      <w:r>
        <w:rPr>
          <w:sz w:val="26"/>
          <w:szCs w:val="26"/>
        </w:rPr>
        <w:t>1</w:t>
      </w:r>
      <w:r>
        <w:rPr>
          <w:spacing w:val="1"/>
          <w:sz w:val="26"/>
          <w:szCs w:val="26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dvan</w:t>
      </w:r>
      <w:r>
        <w:rPr>
          <w:spacing w:val="1"/>
          <w:sz w:val="24"/>
          <w:szCs w:val="24"/>
        </w:rPr>
        <w:t>c</w:t>
      </w:r>
      <w:r>
        <w:rPr>
          <w:sz w:val="24"/>
          <w:szCs w:val="24"/>
        </w:rPr>
        <w:t xml:space="preserve">ed 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ncry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ti</w:t>
      </w:r>
      <w:r>
        <w:rPr>
          <w:sz w:val="24"/>
          <w:szCs w:val="24"/>
        </w:rPr>
        <w:t>on S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an</w:t>
      </w:r>
      <w:r>
        <w:rPr>
          <w:spacing w:val="2"/>
          <w:sz w:val="24"/>
          <w:szCs w:val="24"/>
        </w:rPr>
        <w:t>d</w:t>
      </w:r>
      <w:r>
        <w:rPr>
          <w:sz w:val="24"/>
          <w:szCs w:val="24"/>
        </w:rPr>
        <w:t>ard (A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S)..............................................................................3</w:t>
      </w:r>
    </w:p>
    <w:p w14:paraId="397A4E0B" w14:textId="77777777" w:rsidR="000E254D" w:rsidRDefault="00823B9D">
      <w:pPr>
        <w:spacing w:line="280" w:lineRule="exact"/>
        <w:ind w:left="116"/>
        <w:rPr>
          <w:sz w:val="24"/>
          <w:szCs w:val="24"/>
        </w:rPr>
      </w:pPr>
      <w:r>
        <w:rPr>
          <w:sz w:val="26"/>
          <w:szCs w:val="26"/>
        </w:rPr>
        <w:t>4</w:t>
      </w:r>
      <w:r>
        <w:rPr>
          <w:spacing w:val="1"/>
          <w:sz w:val="26"/>
          <w:szCs w:val="26"/>
        </w:rPr>
        <w:t>.</w:t>
      </w:r>
      <w:r>
        <w:rPr>
          <w:sz w:val="26"/>
          <w:szCs w:val="26"/>
        </w:rPr>
        <w:t>0</w:t>
      </w:r>
      <w:r>
        <w:rPr>
          <w:spacing w:val="-1"/>
          <w:sz w:val="26"/>
          <w:szCs w:val="26"/>
        </w:rPr>
        <w:t xml:space="preserve"> </w:t>
      </w:r>
      <w:r>
        <w:rPr>
          <w:sz w:val="24"/>
          <w:szCs w:val="24"/>
        </w:rPr>
        <w:t>Py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hon (progra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mi</w:t>
      </w:r>
      <w:r>
        <w:rPr>
          <w:sz w:val="24"/>
          <w:szCs w:val="24"/>
        </w:rPr>
        <w:t>ng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anguage)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..................................................................................................4</w:t>
      </w:r>
    </w:p>
    <w:p w14:paraId="2410D324" w14:textId="77777777" w:rsidR="000E254D" w:rsidRDefault="00823B9D">
      <w:pPr>
        <w:spacing w:line="260" w:lineRule="exact"/>
        <w:ind w:left="826"/>
        <w:rPr>
          <w:sz w:val="24"/>
          <w:szCs w:val="24"/>
        </w:rPr>
      </w:pPr>
      <w:r>
        <w:rPr>
          <w:sz w:val="24"/>
          <w:szCs w:val="24"/>
        </w:rPr>
        <w:t>4.1 Py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hon-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e</w:t>
      </w:r>
      <w:r>
        <w:rPr>
          <w:spacing w:val="-14"/>
          <w:sz w:val="24"/>
          <w:szCs w:val="24"/>
        </w:rPr>
        <w:t>r</w:t>
      </w:r>
      <w:r>
        <w:rPr>
          <w:sz w:val="24"/>
          <w:szCs w:val="24"/>
        </w:rPr>
        <w:t>.....................................................................................................................4</w:t>
      </w:r>
    </w:p>
    <w:p w14:paraId="3480C912" w14:textId="77777777" w:rsidR="000E254D" w:rsidRDefault="00823B9D">
      <w:pPr>
        <w:ind w:left="826"/>
        <w:rPr>
          <w:sz w:val="24"/>
          <w:szCs w:val="24"/>
        </w:rPr>
      </w:pPr>
      <w:r>
        <w:rPr>
          <w:sz w:val="24"/>
          <w:szCs w:val="24"/>
        </w:rPr>
        <w:t>4.2 Py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hon-f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ask.......................................................................................................................4</w:t>
      </w:r>
    </w:p>
    <w:p w14:paraId="4BAE8BD5" w14:textId="77777777" w:rsidR="000E254D" w:rsidRDefault="00823B9D">
      <w:pPr>
        <w:ind w:left="826"/>
        <w:rPr>
          <w:sz w:val="24"/>
          <w:szCs w:val="24"/>
        </w:rPr>
      </w:pPr>
      <w:r>
        <w:rPr>
          <w:sz w:val="24"/>
          <w:szCs w:val="24"/>
        </w:rPr>
        <w:t>4.3 Py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hon-cryp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o.....................................................................................................................5</w:t>
      </w:r>
    </w:p>
    <w:p w14:paraId="0237517C" w14:textId="77777777" w:rsidR="000E254D" w:rsidRDefault="00823B9D">
      <w:pPr>
        <w:ind w:left="116"/>
        <w:rPr>
          <w:sz w:val="24"/>
          <w:szCs w:val="24"/>
        </w:rPr>
      </w:pPr>
      <w:r>
        <w:rPr>
          <w:sz w:val="24"/>
          <w:szCs w:val="24"/>
        </w:rPr>
        <w:t>5.0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>m</w:t>
      </w:r>
      <w:r>
        <w:rPr>
          <w:sz w:val="24"/>
          <w:szCs w:val="24"/>
        </w:rPr>
        <w:t>azon</w:t>
      </w:r>
      <w:r>
        <w:rPr>
          <w:spacing w:val="-4"/>
          <w:sz w:val="24"/>
          <w:szCs w:val="24"/>
        </w:rPr>
        <w:t xml:space="preserve"> </w:t>
      </w:r>
      <w:r>
        <w:rPr>
          <w:spacing w:val="-20"/>
          <w:sz w:val="24"/>
          <w:szCs w:val="24"/>
        </w:rPr>
        <w:t>W</w:t>
      </w:r>
      <w:r>
        <w:rPr>
          <w:sz w:val="24"/>
          <w:szCs w:val="24"/>
        </w:rPr>
        <w:t>eb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Serv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ces.................................................................................................</w:t>
      </w:r>
      <w:r>
        <w:rPr>
          <w:sz w:val="24"/>
          <w:szCs w:val="24"/>
        </w:rPr>
        <w:t>...................6</w:t>
      </w:r>
    </w:p>
    <w:p w14:paraId="1F3DB321" w14:textId="77777777" w:rsidR="000E254D" w:rsidRDefault="00823B9D">
      <w:pPr>
        <w:ind w:left="826"/>
        <w:rPr>
          <w:sz w:val="24"/>
          <w:szCs w:val="24"/>
        </w:rPr>
      </w:pPr>
      <w:r>
        <w:rPr>
          <w:sz w:val="24"/>
          <w:szCs w:val="24"/>
        </w:rPr>
        <w:t>5.1</w:t>
      </w:r>
      <w:r>
        <w:rPr>
          <w:spacing w:val="-19"/>
          <w:sz w:val="24"/>
          <w:szCs w:val="24"/>
        </w:rPr>
        <w:t>A</w:t>
      </w:r>
      <w:r>
        <w:rPr>
          <w:sz w:val="24"/>
          <w:szCs w:val="24"/>
        </w:rPr>
        <w:t xml:space="preserve">WS 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C-2...........................................................................................................................6</w:t>
      </w:r>
    </w:p>
    <w:p w14:paraId="1D0DAB7F" w14:textId="77777777" w:rsidR="000E254D" w:rsidRDefault="00823B9D">
      <w:pPr>
        <w:ind w:left="116"/>
        <w:rPr>
          <w:sz w:val="24"/>
          <w:szCs w:val="24"/>
        </w:rPr>
      </w:pPr>
      <w:r>
        <w:rPr>
          <w:sz w:val="24"/>
          <w:szCs w:val="24"/>
        </w:rPr>
        <w:t>6.0 I</w:t>
      </w:r>
      <w:r>
        <w:rPr>
          <w:spacing w:val="-1"/>
          <w:sz w:val="24"/>
          <w:szCs w:val="24"/>
        </w:rPr>
        <w:t>m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e</w:t>
      </w:r>
      <w:r>
        <w:rPr>
          <w:spacing w:val="-1"/>
          <w:sz w:val="24"/>
          <w:szCs w:val="24"/>
        </w:rPr>
        <w:t>m</w:t>
      </w:r>
      <w:r>
        <w:rPr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a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on...............................................................................................................................6</w:t>
      </w:r>
    </w:p>
    <w:p w14:paraId="3078DB96" w14:textId="77777777" w:rsidR="000E254D" w:rsidRDefault="00823B9D">
      <w:pPr>
        <w:ind w:left="826"/>
        <w:rPr>
          <w:sz w:val="24"/>
          <w:szCs w:val="24"/>
        </w:rPr>
      </w:pPr>
      <w:r>
        <w:rPr>
          <w:sz w:val="24"/>
          <w:szCs w:val="24"/>
        </w:rPr>
        <w:t>6.1 P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ann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ng and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ana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ys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s....................................................................................................</w:t>
      </w:r>
      <w:r>
        <w:rPr>
          <w:sz w:val="24"/>
          <w:szCs w:val="24"/>
        </w:rPr>
        <w:t>.....7</w:t>
      </w:r>
    </w:p>
    <w:p w14:paraId="278CE907" w14:textId="77777777" w:rsidR="000E254D" w:rsidRDefault="00823B9D">
      <w:pPr>
        <w:ind w:left="826"/>
        <w:rPr>
          <w:sz w:val="24"/>
          <w:szCs w:val="24"/>
        </w:rPr>
      </w:pPr>
      <w:r>
        <w:rPr>
          <w:sz w:val="24"/>
          <w:szCs w:val="24"/>
        </w:rPr>
        <w:t>6.2 S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and-a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one</w:t>
      </w:r>
      <w:r>
        <w:rPr>
          <w:spacing w:val="2"/>
          <w:sz w:val="24"/>
          <w:szCs w:val="24"/>
        </w:rPr>
        <w:t>-</w:t>
      </w:r>
      <w:r>
        <w:rPr>
          <w:sz w:val="24"/>
          <w:szCs w:val="24"/>
        </w:rPr>
        <w:t>app</w:t>
      </w:r>
      <w:r>
        <w:rPr>
          <w:spacing w:val="-1"/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ca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on......................................................................................................7</w:t>
      </w:r>
    </w:p>
    <w:p w14:paraId="63D47BB8" w14:textId="77777777" w:rsidR="000E254D" w:rsidRDefault="00823B9D">
      <w:pPr>
        <w:ind w:left="1534"/>
        <w:rPr>
          <w:sz w:val="24"/>
          <w:szCs w:val="24"/>
        </w:rPr>
      </w:pPr>
      <w:r>
        <w:rPr>
          <w:sz w:val="24"/>
          <w:szCs w:val="24"/>
        </w:rPr>
        <w:t>6.2.1 D</w:t>
      </w:r>
      <w:r>
        <w:rPr>
          <w:spacing w:val="1"/>
          <w:sz w:val="24"/>
          <w:szCs w:val="24"/>
        </w:rPr>
        <w:t>i</w:t>
      </w:r>
      <w:r>
        <w:rPr>
          <w:spacing w:val="-6"/>
          <w:sz w:val="24"/>
          <w:szCs w:val="24"/>
        </w:rPr>
        <w:t>f</w:t>
      </w:r>
      <w:r>
        <w:rPr>
          <w:sz w:val="24"/>
          <w:szCs w:val="24"/>
        </w:rPr>
        <w:t>f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e</w:t>
      </w:r>
      <w:r>
        <w:rPr>
          <w:spacing w:val="2"/>
          <w:sz w:val="24"/>
          <w:szCs w:val="24"/>
        </w:rPr>
        <w:t>-</w:t>
      </w:r>
      <w:r>
        <w:rPr>
          <w:sz w:val="24"/>
          <w:szCs w:val="24"/>
        </w:rPr>
        <w:t>He</w:t>
      </w:r>
      <w:r>
        <w:rPr>
          <w:spacing w:val="-1"/>
          <w:sz w:val="24"/>
          <w:szCs w:val="24"/>
        </w:rPr>
        <w:t>llm</w:t>
      </w:r>
      <w:r>
        <w:rPr>
          <w:sz w:val="24"/>
          <w:szCs w:val="24"/>
        </w:rPr>
        <w:t>an..................................................................................................</w:t>
      </w:r>
      <w:r>
        <w:rPr>
          <w:sz w:val="24"/>
          <w:szCs w:val="24"/>
        </w:rPr>
        <w:t>...7</w:t>
      </w:r>
    </w:p>
    <w:p w14:paraId="699B3B4D" w14:textId="77777777" w:rsidR="000E254D" w:rsidRDefault="00823B9D">
      <w:pPr>
        <w:ind w:left="1534"/>
        <w:rPr>
          <w:sz w:val="24"/>
          <w:szCs w:val="24"/>
        </w:rPr>
      </w:pPr>
      <w:r>
        <w:rPr>
          <w:sz w:val="24"/>
          <w:szCs w:val="24"/>
        </w:rPr>
        <w:t xml:space="preserve">6.2.2 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ncr</w:t>
      </w:r>
      <w:r>
        <w:rPr>
          <w:spacing w:val="2"/>
          <w:sz w:val="24"/>
          <w:szCs w:val="24"/>
        </w:rPr>
        <w:t>y</w:t>
      </w:r>
      <w:r>
        <w:rPr>
          <w:spacing w:val="-1"/>
          <w:sz w:val="24"/>
          <w:szCs w:val="24"/>
        </w:rPr>
        <w:t>ti</w:t>
      </w:r>
      <w:r>
        <w:rPr>
          <w:sz w:val="24"/>
          <w:szCs w:val="24"/>
        </w:rPr>
        <w:t>on..............................................................................................................7</w:t>
      </w:r>
    </w:p>
    <w:p w14:paraId="033EE3AD" w14:textId="77777777" w:rsidR="000E254D" w:rsidRDefault="00823B9D">
      <w:pPr>
        <w:ind w:left="1534"/>
        <w:rPr>
          <w:sz w:val="24"/>
          <w:szCs w:val="24"/>
        </w:rPr>
      </w:pPr>
      <w:r>
        <w:rPr>
          <w:sz w:val="24"/>
          <w:szCs w:val="24"/>
        </w:rPr>
        <w:t>6.2.3 GUI...................................................................................................................</w:t>
      </w:r>
      <w:r>
        <w:rPr>
          <w:sz w:val="24"/>
          <w:szCs w:val="24"/>
        </w:rPr>
        <w:t>...7</w:t>
      </w:r>
    </w:p>
    <w:p w14:paraId="1EB10A23" w14:textId="77777777" w:rsidR="000E254D" w:rsidRDefault="00823B9D">
      <w:pPr>
        <w:ind w:left="826"/>
        <w:rPr>
          <w:sz w:val="24"/>
          <w:szCs w:val="24"/>
        </w:rPr>
      </w:pPr>
      <w:r>
        <w:rPr>
          <w:sz w:val="24"/>
          <w:szCs w:val="24"/>
        </w:rPr>
        <w:t>6.3</w:t>
      </w:r>
      <w:r>
        <w:rPr>
          <w:spacing w:val="-4"/>
          <w:sz w:val="24"/>
          <w:szCs w:val="24"/>
        </w:rPr>
        <w:t xml:space="preserve"> </w:t>
      </w:r>
      <w:r>
        <w:rPr>
          <w:spacing w:val="-20"/>
          <w:sz w:val="24"/>
          <w:szCs w:val="24"/>
        </w:rPr>
        <w:t>W</w:t>
      </w:r>
      <w:r>
        <w:rPr>
          <w:sz w:val="24"/>
          <w:szCs w:val="24"/>
        </w:rPr>
        <w:t>eb-app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c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ti</w:t>
      </w:r>
      <w:r>
        <w:rPr>
          <w:sz w:val="24"/>
          <w:szCs w:val="24"/>
        </w:rPr>
        <w:t>on..................................................................................................................7</w:t>
      </w:r>
    </w:p>
    <w:p w14:paraId="08DEB397" w14:textId="77777777" w:rsidR="000E254D" w:rsidRDefault="00823B9D">
      <w:pPr>
        <w:ind w:left="826"/>
        <w:rPr>
          <w:sz w:val="24"/>
          <w:szCs w:val="24"/>
        </w:rPr>
      </w:pPr>
      <w:r>
        <w:rPr>
          <w:sz w:val="24"/>
          <w:szCs w:val="24"/>
        </w:rPr>
        <w:t xml:space="preserve">6.4 </w:t>
      </w:r>
      <w:r>
        <w:rPr>
          <w:spacing w:val="-1"/>
          <w:sz w:val="24"/>
          <w:szCs w:val="24"/>
        </w:rPr>
        <w:t>H</w:t>
      </w:r>
      <w:r>
        <w:rPr>
          <w:sz w:val="24"/>
          <w:szCs w:val="24"/>
        </w:rPr>
        <w:t>os</w:t>
      </w:r>
      <w:r>
        <w:rPr>
          <w:spacing w:val="-1"/>
          <w:sz w:val="24"/>
          <w:szCs w:val="24"/>
        </w:rPr>
        <w:t>ti</w:t>
      </w:r>
      <w:r>
        <w:rPr>
          <w:sz w:val="24"/>
          <w:szCs w:val="24"/>
        </w:rPr>
        <w:t>ng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on</w:t>
      </w:r>
      <w:r>
        <w:rPr>
          <w:spacing w:val="-14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>m</w:t>
      </w:r>
      <w:r>
        <w:rPr>
          <w:sz w:val="24"/>
          <w:szCs w:val="24"/>
        </w:rPr>
        <w:t>azon</w:t>
      </w:r>
      <w:r>
        <w:rPr>
          <w:spacing w:val="-12"/>
          <w:sz w:val="24"/>
          <w:szCs w:val="24"/>
        </w:rPr>
        <w:t xml:space="preserve"> </w:t>
      </w:r>
      <w:r>
        <w:rPr>
          <w:spacing w:val="-19"/>
          <w:sz w:val="24"/>
          <w:szCs w:val="24"/>
        </w:rPr>
        <w:t>A</w:t>
      </w:r>
      <w:r>
        <w:rPr>
          <w:sz w:val="24"/>
          <w:szCs w:val="24"/>
        </w:rPr>
        <w:t>WS-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C2...........................................................................................8</w:t>
      </w:r>
    </w:p>
    <w:p w14:paraId="629C6E49" w14:textId="77777777" w:rsidR="000E254D" w:rsidRDefault="00823B9D">
      <w:pPr>
        <w:spacing w:before="1"/>
        <w:ind w:left="116"/>
        <w:rPr>
          <w:sz w:val="24"/>
          <w:szCs w:val="24"/>
        </w:rPr>
      </w:pPr>
      <w:r>
        <w:rPr>
          <w:sz w:val="26"/>
          <w:szCs w:val="26"/>
        </w:rPr>
        <w:t>7</w:t>
      </w:r>
      <w:r>
        <w:rPr>
          <w:spacing w:val="1"/>
          <w:sz w:val="26"/>
          <w:szCs w:val="26"/>
        </w:rPr>
        <w:t>.</w:t>
      </w:r>
      <w:r>
        <w:rPr>
          <w:sz w:val="26"/>
          <w:szCs w:val="26"/>
        </w:rPr>
        <w:t>0</w:t>
      </w:r>
      <w:r>
        <w:rPr>
          <w:spacing w:val="-1"/>
          <w:sz w:val="26"/>
          <w:szCs w:val="26"/>
        </w:rPr>
        <w:t xml:space="preserve"> </w:t>
      </w:r>
      <w:r>
        <w:rPr>
          <w:sz w:val="24"/>
          <w:szCs w:val="24"/>
        </w:rPr>
        <w:t>Con</w:t>
      </w:r>
      <w:r>
        <w:rPr>
          <w:spacing w:val="-1"/>
          <w:sz w:val="24"/>
          <w:szCs w:val="24"/>
        </w:rPr>
        <w:t>cl</w:t>
      </w:r>
      <w:r>
        <w:rPr>
          <w:sz w:val="24"/>
          <w:szCs w:val="24"/>
        </w:rPr>
        <w:t>us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on...................................................................................................................................12</w:t>
      </w:r>
    </w:p>
    <w:p w14:paraId="263FDCD5" w14:textId="77777777" w:rsidR="000E254D" w:rsidRDefault="00823B9D">
      <w:pPr>
        <w:spacing w:line="260" w:lineRule="exact"/>
        <w:ind w:left="116"/>
        <w:rPr>
          <w:sz w:val="24"/>
          <w:szCs w:val="24"/>
        </w:rPr>
        <w:sectPr w:rsidR="000E254D">
          <w:headerReference w:type="default" r:id="rId11"/>
          <w:footerReference w:type="default" r:id="rId12"/>
          <w:pgSz w:w="11900" w:h="16840"/>
          <w:pgMar w:top="980" w:right="1020" w:bottom="280" w:left="1020" w:header="751" w:footer="1504" w:gutter="0"/>
          <w:cols w:space="720"/>
        </w:sectPr>
      </w:pPr>
      <w:r>
        <w:rPr>
          <w:sz w:val="24"/>
          <w:szCs w:val="24"/>
        </w:rPr>
        <w:t>8.0 R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fe</w:t>
      </w:r>
      <w:r>
        <w:rPr>
          <w:spacing w:val="2"/>
          <w:sz w:val="24"/>
          <w:szCs w:val="24"/>
        </w:rPr>
        <w:t>r</w:t>
      </w:r>
      <w:r>
        <w:rPr>
          <w:sz w:val="24"/>
          <w:szCs w:val="24"/>
        </w:rPr>
        <w:t>ences....................................................................................................................................13</w:t>
      </w:r>
    </w:p>
    <w:p w14:paraId="7B07A9F2" w14:textId="77777777" w:rsidR="000E254D" w:rsidRDefault="000E254D">
      <w:pPr>
        <w:spacing w:line="200" w:lineRule="exact"/>
      </w:pPr>
    </w:p>
    <w:p w14:paraId="700FAF8F" w14:textId="77777777" w:rsidR="000E254D" w:rsidRDefault="000E254D">
      <w:pPr>
        <w:spacing w:before="16" w:line="200" w:lineRule="exact"/>
      </w:pPr>
    </w:p>
    <w:p w14:paraId="24CEEA86" w14:textId="77777777" w:rsidR="000E254D" w:rsidRDefault="00823B9D">
      <w:pPr>
        <w:spacing w:before="26"/>
        <w:ind w:left="116"/>
        <w:rPr>
          <w:sz w:val="26"/>
          <w:szCs w:val="26"/>
        </w:rPr>
      </w:pPr>
      <w:r>
        <w:rPr>
          <w:b/>
          <w:sz w:val="26"/>
          <w:szCs w:val="26"/>
        </w:rPr>
        <w:t>1</w:t>
      </w:r>
      <w:r>
        <w:rPr>
          <w:b/>
          <w:spacing w:val="1"/>
          <w:sz w:val="26"/>
          <w:szCs w:val="26"/>
        </w:rPr>
        <w:t>.</w:t>
      </w:r>
      <w:r>
        <w:rPr>
          <w:b/>
          <w:sz w:val="26"/>
          <w:szCs w:val="26"/>
        </w:rPr>
        <w:t>0</w:t>
      </w:r>
      <w:r>
        <w:rPr>
          <w:b/>
          <w:spacing w:val="-1"/>
          <w:sz w:val="26"/>
          <w:szCs w:val="26"/>
        </w:rPr>
        <w:t xml:space="preserve"> </w:t>
      </w:r>
      <w:r>
        <w:rPr>
          <w:b/>
          <w:sz w:val="26"/>
          <w:szCs w:val="26"/>
        </w:rPr>
        <w:t>I</w:t>
      </w:r>
      <w:r>
        <w:rPr>
          <w:b/>
          <w:spacing w:val="-1"/>
          <w:sz w:val="26"/>
          <w:szCs w:val="26"/>
        </w:rPr>
        <w:t>nt</w:t>
      </w:r>
      <w:r>
        <w:rPr>
          <w:b/>
          <w:spacing w:val="-5"/>
          <w:sz w:val="26"/>
          <w:szCs w:val="26"/>
        </w:rPr>
        <w:t>r</w:t>
      </w:r>
      <w:r>
        <w:rPr>
          <w:b/>
          <w:spacing w:val="2"/>
          <w:sz w:val="26"/>
          <w:szCs w:val="26"/>
        </w:rPr>
        <w:t>o</w:t>
      </w:r>
      <w:r>
        <w:rPr>
          <w:b/>
          <w:spacing w:val="-1"/>
          <w:sz w:val="26"/>
          <w:szCs w:val="26"/>
        </w:rPr>
        <w:t>du</w:t>
      </w:r>
      <w:r>
        <w:rPr>
          <w:b/>
          <w:sz w:val="26"/>
          <w:szCs w:val="26"/>
        </w:rPr>
        <w:t>c</w:t>
      </w:r>
      <w:r>
        <w:rPr>
          <w:b/>
          <w:spacing w:val="-1"/>
          <w:sz w:val="26"/>
          <w:szCs w:val="26"/>
        </w:rPr>
        <w:t>t</w:t>
      </w:r>
      <w:r>
        <w:rPr>
          <w:b/>
          <w:sz w:val="26"/>
          <w:szCs w:val="26"/>
        </w:rPr>
        <w:t>ion</w:t>
      </w:r>
    </w:p>
    <w:p w14:paraId="3107EDF9" w14:textId="77777777" w:rsidR="000E254D" w:rsidRDefault="000E254D">
      <w:pPr>
        <w:spacing w:before="19" w:line="280" w:lineRule="exact"/>
        <w:rPr>
          <w:sz w:val="28"/>
          <w:szCs w:val="28"/>
        </w:rPr>
      </w:pPr>
    </w:p>
    <w:p w14:paraId="18413463" w14:textId="77777777" w:rsidR="000E254D" w:rsidRDefault="00823B9D">
      <w:pPr>
        <w:ind w:left="116" w:right="72"/>
        <w:rPr>
          <w:sz w:val="26"/>
          <w:szCs w:val="26"/>
        </w:rPr>
      </w:pPr>
      <w:r>
        <w:rPr>
          <w:sz w:val="26"/>
          <w:szCs w:val="26"/>
        </w:rPr>
        <w:t xml:space="preserve">Cloud </w:t>
      </w:r>
      <w:r>
        <w:rPr>
          <w:spacing w:val="-1"/>
          <w:sz w:val="26"/>
          <w:szCs w:val="26"/>
        </w:rPr>
        <w:t>s</w:t>
      </w:r>
      <w:r>
        <w:rPr>
          <w:sz w:val="26"/>
          <w:szCs w:val="26"/>
        </w:rPr>
        <w:t>ecu</w:t>
      </w:r>
      <w:r>
        <w:rPr>
          <w:spacing w:val="-1"/>
          <w:sz w:val="26"/>
          <w:szCs w:val="26"/>
        </w:rPr>
        <w:t>r</w:t>
      </w:r>
      <w:r>
        <w:rPr>
          <w:sz w:val="26"/>
          <w:szCs w:val="26"/>
        </w:rPr>
        <w:t xml:space="preserve">ity </w:t>
      </w:r>
      <w:r>
        <w:rPr>
          <w:spacing w:val="-2"/>
          <w:sz w:val="26"/>
          <w:szCs w:val="26"/>
        </w:rPr>
        <w:t>i</w:t>
      </w:r>
      <w:r>
        <w:rPr>
          <w:sz w:val="26"/>
          <w:szCs w:val="26"/>
        </w:rPr>
        <w:t>s</w:t>
      </w:r>
      <w:r>
        <w:rPr>
          <w:spacing w:val="1"/>
          <w:sz w:val="26"/>
          <w:szCs w:val="26"/>
        </w:rPr>
        <w:t xml:space="preserve"> </w:t>
      </w:r>
      <w:r>
        <w:rPr>
          <w:sz w:val="26"/>
          <w:szCs w:val="26"/>
        </w:rPr>
        <w:t>o</w:t>
      </w:r>
      <w:r>
        <w:rPr>
          <w:spacing w:val="-2"/>
          <w:sz w:val="26"/>
          <w:szCs w:val="26"/>
        </w:rPr>
        <w:t>n</w:t>
      </w:r>
      <w:r>
        <w:rPr>
          <w:sz w:val="26"/>
          <w:szCs w:val="26"/>
        </w:rPr>
        <w:t>e</w:t>
      </w:r>
      <w:r>
        <w:rPr>
          <w:spacing w:val="1"/>
          <w:sz w:val="26"/>
          <w:szCs w:val="26"/>
        </w:rPr>
        <w:t xml:space="preserve"> </w:t>
      </w:r>
      <w:r>
        <w:rPr>
          <w:sz w:val="26"/>
          <w:szCs w:val="26"/>
        </w:rPr>
        <w:t>of t</w:t>
      </w:r>
      <w:r>
        <w:rPr>
          <w:spacing w:val="-2"/>
          <w:sz w:val="26"/>
          <w:szCs w:val="26"/>
        </w:rPr>
        <w:t>h</w:t>
      </w:r>
      <w:r>
        <w:rPr>
          <w:sz w:val="26"/>
          <w:szCs w:val="26"/>
        </w:rPr>
        <w:t>e</w:t>
      </w:r>
      <w:r>
        <w:rPr>
          <w:spacing w:val="1"/>
          <w:sz w:val="26"/>
          <w:szCs w:val="26"/>
        </w:rPr>
        <w:t xml:space="preserve"> </w:t>
      </w:r>
      <w:r>
        <w:rPr>
          <w:sz w:val="26"/>
          <w:szCs w:val="26"/>
        </w:rPr>
        <w:t>main</w:t>
      </w:r>
      <w:r>
        <w:rPr>
          <w:spacing w:val="-1"/>
          <w:sz w:val="26"/>
          <w:szCs w:val="26"/>
        </w:rPr>
        <w:t xml:space="preserve"> </w:t>
      </w:r>
      <w:r>
        <w:rPr>
          <w:sz w:val="26"/>
          <w:szCs w:val="26"/>
        </w:rPr>
        <w:t>con</w:t>
      </w:r>
      <w:r>
        <w:rPr>
          <w:spacing w:val="-2"/>
          <w:sz w:val="26"/>
          <w:szCs w:val="26"/>
        </w:rPr>
        <w:t>c</w:t>
      </w:r>
      <w:r>
        <w:rPr>
          <w:sz w:val="26"/>
          <w:szCs w:val="26"/>
        </w:rPr>
        <w:t>e</w:t>
      </w:r>
      <w:r>
        <w:rPr>
          <w:spacing w:val="-1"/>
          <w:sz w:val="26"/>
          <w:szCs w:val="26"/>
        </w:rPr>
        <w:t>r</w:t>
      </w:r>
      <w:r>
        <w:rPr>
          <w:sz w:val="26"/>
          <w:szCs w:val="26"/>
        </w:rPr>
        <w:t>ns</w:t>
      </w:r>
      <w:r>
        <w:rPr>
          <w:spacing w:val="1"/>
          <w:sz w:val="26"/>
          <w:szCs w:val="26"/>
        </w:rPr>
        <w:t xml:space="preserve"> </w:t>
      </w:r>
      <w:r>
        <w:rPr>
          <w:sz w:val="26"/>
          <w:szCs w:val="26"/>
        </w:rPr>
        <w:t>in</w:t>
      </w:r>
      <w:r>
        <w:rPr>
          <w:spacing w:val="-1"/>
          <w:sz w:val="26"/>
          <w:szCs w:val="26"/>
        </w:rPr>
        <w:t xml:space="preserve"> </w:t>
      </w:r>
      <w:r>
        <w:rPr>
          <w:sz w:val="26"/>
          <w:szCs w:val="26"/>
        </w:rPr>
        <w:t>the</w:t>
      </w:r>
      <w:r>
        <w:rPr>
          <w:spacing w:val="1"/>
          <w:sz w:val="26"/>
          <w:szCs w:val="26"/>
        </w:rPr>
        <w:t xml:space="preserve"> </w:t>
      </w:r>
      <w:r>
        <w:rPr>
          <w:spacing w:val="-2"/>
          <w:sz w:val="26"/>
          <w:szCs w:val="26"/>
        </w:rPr>
        <w:t>c</w:t>
      </w:r>
      <w:r>
        <w:rPr>
          <w:sz w:val="26"/>
          <w:szCs w:val="26"/>
        </w:rPr>
        <w:t xml:space="preserve">loud </w:t>
      </w:r>
      <w:r>
        <w:rPr>
          <w:spacing w:val="-2"/>
          <w:sz w:val="26"/>
          <w:szCs w:val="26"/>
        </w:rPr>
        <w:t>c</w:t>
      </w:r>
      <w:r>
        <w:rPr>
          <w:sz w:val="26"/>
          <w:szCs w:val="26"/>
        </w:rPr>
        <w:t xml:space="preserve">omputing domain. </w:t>
      </w:r>
      <w:r>
        <w:rPr>
          <w:spacing w:val="-1"/>
          <w:sz w:val="26"/>
          <w:szCs w:val="26"/>
        </w:rPr>
        <w:t>S</w:t>
      </w:r>
      <w:r>
        <w:rPr>
          <w:sz w:val="26"/>
          <w:szCs w:val="26"/>
        </w:rPr>
        <w:t>to</w:t>
      </w:r>
      <w:r>
        <w:rPr>
          <w:spacing w:val="-1"/>
          <w:sz w:val="26"/>
          <w:szCs w:val="26"/>
        </w:rPr>
        <w:t>r</w:t>
      </w:r>
      <w:r>
        <w:rPr>
          <w:sz w:val="26"/>
          <w:szCs w:val="26"/>
        </w:rPr>
        <w:t>ing pe</w:t>
      </w:r>
      <w:r>
        <w:rPr>
          <w:spacing w:val="-1"/>
          <w:sz w:val="26"/>
          <w:szCs w:val="26"/>
        </w:rPr>
        <w:t>r</w:t>
      </w:r>
      <w:r>
        <w:rPr>
          <w:sz w:val="26"/>
          <w:szCs w:val="26"/>
        </w:rPr>
        <w:t xml:space="preserve">sonal </w:t>
      </w:r>
      <w:r>
        <w:rPr>
          <w:sz w:val="26"/>
          <w:szCs w:val="26"/>
        </w:rPr>
        <w:t>and</w:t>
      </w:r>
      <w:r>
        <w:rPr>
          <w:spacing w:val="-1"/>
          <w:sz w:val="26"/>
          <w:szCs w:val="26"/>
        </w:rPr>
        <w:t xml:space="preserve"> </w:t>
      </w:r>
      <w:r>
        <w:rPr>
          <w:sz w:val="26"/>
          <w:szCs w:val="26"/>
        </w:rPr>
        <w:t>se</w:t>
      </w:r>
      <w:r>
        <w:rPr>
          <w:spacing w:val="-2"/>
          <w:sz w:val="26"/>
          <w:szCs w:val="26"/>
        </w:rPr>
        <w:t>n</w:t>
      </w:r>
      <w:r>
        <w:rPr>
          <w:sz w:val="26"/>
          <w:szCs w:val="26"/>
        </w:rPr>
        <w:t>sitive in</w:t>
      </w:r>
      <w:r>
        <w:rPr>
          <w:spacing w:val="-1"/>
          <w:sz w:val="26"/>
          <w:szCs w:val="26"/>
        </w:rPr>
        <w:t>f</w:t>
      </w:r>
      <w:r>
        <w:rPr>
          <w:sz w:val="26"/>
          <w:szCs w:val="26"/>
        </w:rPr>
        <w:t>o</w:t>
      </w:r>
      <w:r>
        <w:rPr>
          <w:spacing w:val="-1"/>
          <w:sz w:val="26"/>
          <w:szCs w:val="26"/>
        </w:rPr>
        <w:t>r</w:t>
      </w:r>
      <w:r>
        <w:rPr>
          <w:sz w:val="26"/>
          <w:szCs w:val="26"/>
        </w:rPr>
        <w:t>mation on</w:t>
      </w:r>
      <w:r>
        <w:rPr>
          <w:spacing w:val="-1"/>
          <w:sz w:val="26"/>
          <w:szCs w:val="26"/>
        </w:rPr>
        <w:t xml:space="preserve"> </w:t>
      </w:r>
      <w:r>
        <w:rPr>
          <w:sz w:val="26"/>
          <w:szCs w:val="26"/>
        </w:rPr>
        <w:t>a</w:t>
      </w:r>
      <w:r>
        <w:rPr>
          <w:spacing w:val="1"/>
          <w:sz w:val="26"/>
          <w:szCs w:val="26"/>
        </w:rPr>
        <w:t xml:space="preserve"> </w:t>
      </w:r>
      <w:r>
        <w:rPr>
          <w:sz w:val="26"/>
          <w:szCs w:val="26"/>
        </w:rPr>
        <w:t>thi</w:t>
      </w:r>
      <w:r>
        <w:rPr>
          <w:spacing w:val="-1"/>
          <w:sz w:val="26"/>
          <w:szCs w:val="26"/>
        </w:rPr>
        <w:t>r</w:t>
      </w:r>
      <w:r>
        <w:rPr>
          <w:sz w:val="26"/>
          <w:szCs w:val="26"/>
        </w:rPr>
        <w:t>d</w:t>
      </w:r>
      <w:r>
        <w:rPr>
          <w:spacing w:val="-1"/>
          <w:sz w:val="26"/>
          <w:szCs w:val="26"/>
        </w:rPr>
        <w:t>-</w:t>
      </w:r>
      <w:r>
        <w:rPr>
          <w:sz w:val="26"/>
          <w:szCs w:val="26"/>
        </w:rPr>
        <w:t>pa</w:t>
      </w:r>
      <w:r>
        <w:rPr>
          <w:spacing w:val="-1"/>
          <w:sz w:val="26"/>
          <w:szCs w:val="26"/>
        </w:rPr>
        <w:t>r</w:t>
      </w:r>
      <w:r>
        <w:rPr>
          <w:sz w:val="26"/>
          <w:szCs w:val="26"/>
        </w:rPr>
        <w:t>ty sto</w:t>
      </w:r>
      <w:r>
        <w:rPr>
          <w:spacing w:val="-1"/>
          <w:sz w:val="26"/>
          <w:szCs w:val="26"/>
        </w:rPr>
        <w:t>r</w:t>
      </w:r>
      <w:r>
        <w:rPr>
          <w:sz w:val="26"/>
          <w:szCs w:val="26"/>
        </w:rPr>
        <w:t>a</w:t>
      </w:r>
      <w:r>
        <w:rPr>
          <w:spacing w:val="-2"/>
          <w:sz w:val="26"/>
          <w:szCs w:val="26"/>
        </w:rPr>
        <w:t>g</w:t>
      </w:r>
      <w:r>
        <w:rPr>
          <w:sz w:val="26"/>
          <w:szCs w:val="26"/>
        </w:rPr>
        <w:t>e</w:t>
      </w:r>
      <w:r>
        <w:rPr>
          <w:spacing w:val="1"/>
          <w:sz w:val="26"/>
          <w:szCs w:val="26"/>
        </w:rPr>
        <w:t xml:space="preserve"> </w:t>
      </w:r>
      <w:r>
        <w:rPr>
          <w:sz w:val="26"/>
          <w:szCs w:val="26"/>
        </w:rPr>
        <w:t>medium</w:t>
      </w:r>
      <w:r>
        <w:rPr>
          <w:spacing w:val="-1"/>
          <w:sz w:val="26"/>
          <w:szCs w:val="26"/>
        </w:rPr>
        <w:t xml:space="preserve"> </w:t>
      </w:r>
      <w:r>
        <w:rPr>
          <w:sz w:val="26"/>
          <w:szCs w:val="26"/>
        </w:rPr>
        <w:t>po</w:t>
      </w:r>
      <w:r>
        <w:rPr>
          <w:spacing w:val="-1"/>
          <w:sz w:val="26"/>
          <w:szCs w:val="26"/>
        </w:rPr>
        <w:t>s</w:t>
      </w:r>
      <w:r>
        <w:rPr>
          <w:sz w:val="26"/>
          <w:szCs w:val="26"/>
        </w:rPr>
        <w:t>es</w:t>
      </w:r>
      <w:r>
        <w:rPr>
          <w:spacing w:val="1"/>
          <w:sz w:val="26"/>
          <w:szCs w:val="26"/>
        </w:rPr>
        <w:t xml:space="preserve"> </w:t>
      </w:r>
      <w:r>
        <w:rPr>
          <w:spacing w:val="-1"/>
          <w:sz w:val="26"/>
          <w:szCs w:val="26"/>
        </w:rPr>
        <w:t>s</w:t>
      </w:r>
      <w:r>
        <w:rPr>
          <w:sz w:val="26"/>
          <w:szCs w:val="26"/>
        </w:rPr>
        <w:t>e</w:t>
      </w:r>
      <w:r>
        <w:rPr>
          <w:spacing w:val="-1"/>
          <w:sz w:val="26"/>
          <w:szCs w:val="26"/>
        </w:rPr>
        <w:t>r</w:t>
      </w:r>
      <w:r>
        <w:rPr>
          <w:sz w:val="26"/>
          <w:szCs w:val="26"/>
        </w:rPr>
        <w:t>ious</w:t>
      </w:r>
      <w:r>
        <w:rPr>
          <w:spacing w:val="-1"/>
          <w:sz w:val="26"/>
          <w:szCs w:val="26"/>
        </w:rPr>
        <w:t xml:space="preserve"> r</w:t>
      </w:r>
      <w:r>
        <w:rPr>
          <w:sz w:val="26"/>
          <w:szCs w:val="26"/>
        </w:rPr>
        <w:t>isks of data</w:t>
      </w:r>
      <w:r>
        <w:rPr>
          <w:spacing w:val="-1"/>
          <w:sz w:val="26"/>
          <w:szCs w:val="26"/>
        </w:rPr>
        <w:t xml:space="preserve"> </w:t>
      </w:r>
      <w:r>
        <w:rPr>
          <w:sz w:val="26"/>
          <w:szCs w:val="26"/>
        </w:rPr>
        <w:t>the</w:t>
      </w:r>
      <w:r>
        <w:rPr>
          <w:spacing w:val="-1"/>
          <w:sz w:val="26"/>
          <w:szCs w:val="26"/>
        </w:rPr>
        <w:t>f</w:t>
      </w:r>
      <w:r>
        <w:rPr>
          <w:sz w:val="26"/>
          <w:szCs w:val="26"/>
        </w:rPr>
        <w:t>t and</w:t>
      </w:r>
      <w:r>
        <w:rPr>
          <w:spacing w:val="-1"/>
          <w:sz w:val="26"/>
          <w:szCs w:val="26"/>
        </w:rPr>
        <w:t xml:space="preserve"> </w:t>
      </w:r>
      <w:r>
        <w:rPr>
          <w:sz w:val="26"/>
          <w:szCs w:val="26"/>
        </w:rPr>
        <w:t>data</w:t>
      </w:r>
      <w:r>
        <w:rPr>
          <w:spacing w:val="-1"/>
          <w:sz w:val="26"/>
          <w:szCs w:val="26"/>
        </w:rPr>
        <w:t xml:space="preserve"> </w:t>
      </w:r>
      <w:r>
        <w:rPr>
          <w:sz w:val="26"/>
          <w:szCs w:val="26"/>
        </w:rPr>
        <w:t>misu</w:t>
      </w:r>
      <w:r>
        <w:rPr>
          <w:spacing w:val="-1"/>
          <w:sz w:val="26"/>
          <w:szCs w:val="26"/>
        </w:rPr>
        <w:t>s</w:t>
      </w:r>
      <w:r>
        <w:rPr>
          <w:sz w:val="26"/>
          <w:szCs w:val="26"/>
        </w:rPr>
        <w:t>e</w:t>
      </w:r>
      <w:r>
        <w:rPr>
          <w:spacing w:val="1"/>
          <w:sz w:val="26"/>
          <w:szCs w:val="26"/>
        </w:rPr>
        <w:t xml:space="preserve"> </w:t>
      </w:r>
      <w:r>
        <w:rPr>
          <w:sz w:val="26"/>
          <w:szCs w:val="26"/>
        </w:rPr>
        <w:t>by</w:t>
      </w:r>
      <w:r>
        <w:rPr>
          <w:spacing w:val="-1"/>
          <w:sz w:val="26"/>
          <w:szCs w:val="26"/>
        </w:rPr>
        <w:t xml:space="preserve"> </w:t>
      </w:r>
      <w:r>
        <w:rPr>
          <w:sz w:val="26"/>
          <w:szCs w:val="26"/>
        </w:rPr>
        <w:t>any</w:t>
      </w:r>
      <w:r>
        <w:rPr>
          <w:spacing w:val="1"/>
          <w:sz w:val="26"/>
          <w:szCs w:val="26"/>
        </w:rPr>
        <w:t xml:space="preserve"> </w:t>
      </w:r>
      <w:r>
        <w:rPr>
          <w:spacing w:val="-2"/>
          <w:sz w:val="26"/>
          <w:szCs w:val="26"/>
        </w:rPr>
        <w:t>p</w:t>
      </w:r>
      <w:r>
        <w:rPr>
          <w:sz w:val="26"/>
          <w:szCs w:val="26"/>
        </w:rPr>
        <w:t>e</w:t>
      </w:r>
      <w:r>
        <w:rPr>
          <w:spacing w:val="-1"/>
          <w:sz w:val="26"/>
          <w:szCs w:val="26"/>
        </w:rPr>
        <w:t>r</w:t>
      </w:r>
      <w:r>
        <w:rPr>
          <w:sz w:val="26"/>
          <w:szCs w:val="26"/>
        </w:rPr>
        <w:t>son</w:t>
      </w:r>
      <w:r>
        <w:rPr>
          <w:spacing w:val="1"/>
          <w:sz w:val="26"/>
          <w:szCs w:val="26"/>
        </w:rPr>
        <w:t xml:space="preserve"> </w:t>
      </w:r>
      <w:r>
        <w:rPr>
          <w:sz w:val="26"/>
          <w:szCs w:val="26"/>
        </w:rPr>
        <w:t>with</w:t>
      </w:r>
      <w:r>
        <w:rPr>
          <w:spacing w:val="-2"/>
          <w:sz w:val="26"/>
          <w:szCs w:val="26"/>
        </w:rPr>
        <w:t xml:space="preserve"> </w:t>
      </w:r>
      <w:r>
        <w:rPr>
          <w:sz w:val="26"/>
          <w:szCs w:val="26"/>
        </w:rPr>
        <w:t>malicio</w:t>
      </w:r>
      <w:r>
        <w:rPr>
          <w:spacing w:val="-2"/>
          <w:sz w:val="26"/>
          <w:szCs w:val="26"/>
        </w:rPr>
        <w:t>u</w:t>
      </w:r>
      <w:r>
        <w:rPr>
          <w:sz w:val="26"/>
          <w:szCs w:val="26"/>
        </w:rPr>
        <w:t>s</w:t>
      </w:r>
      <w:r>
        <w:rPr>
          <w:spacing w:val="1"/>
          <w:sz w:val="26"/>
          <w:szCs w:val="26"/>
        </w:rPr>
        <w:t xml:space="preserve"> </w:t>
      </w:r>
      <w:r>
        <w:rPr>
          <w:sz w:val="26"/>
          <w:szCs w:val="26"/>
        </w:rPr>
        <w:t>inten</w:t>
      </w:r>
      <w:r>
        <w:rPr>
          <w:spacing w:val="-2"/>
          <w:sz w:val="26"/>
          <w:szCs w:val="26"/>
        </w:rPr>
        <w:t>t</w:t>
      </w:r>
      <w:r>
        <w:rPr>
          <w:sz w:val="26"/>
          <w:szCs w:val="26"/>
        </w:rPr>
        <w:t>.</w:t>
      </w:r>
      <w:r>
        <w:rPr>
          <w:spacing w:val="-4"/>
          <w:sz w:val="26"/>
          <w:szCs w:val="26"/>
        </w:rPr>
        <w:t xml:space="preserve"> </w:t>
      </w:r>
      <w:r>
        <w:rPr>
          <w:spacing w:val="-1"/>
          <w:sz w:val="26"/>
          <w:szCs w:val="26"/>
        </w:rPr>
        <w:t>T</w:t>
      </w:r>
      <w:r>
        <w:rPr>
          <w:sz w:val="26"/>
          <w:szCs w:val="26"/>
        </w:rPr>
        <w:t>he</w:t>
      </w:r>
      <w:r>
        <w:rPr>
          <w:spacing w:val="1"/>
          <w:sz w:val="26"/>
          <w:szCs w:val="26"/>
        </w:rPr>
        <w:t xml:space="preserve"> </w:t>
      </w:r>
      <w:r>
        <w:rPr>
          <w:sz w:val="26"/>
          <w:szCs w:val="26"/>
        </w:rPr>
        <w:t>th</w:t>
      </w:r>
      <w:r>
        <w:rPr>
          <w:spacing w:val="-1"/>
          <w:sz w:val="26"/>
          <w:szCs w:val="26"/>
        </w:rPr>
        <w:t>r</w:t>
      </w:r>
      <w:r>
        <w:rPr>
          <w:sz w:val="26"/>
          <w:szCs w:val="26"/>
        </w:rPr>
        <w:t>eat</w:t>
      </w:r>
      <w:r>
        <w:rPr>
          <w:spacing w:val="-1"/>
          <w:sz w:val="26"/>
          <w:szCs w:val="26"/>
        </w:rPr>
        <w:t xml:space="preserve"> </w:t>
      </w:r>
      <w:r>
        <w:rPr>
          <w:sz w:val="26"/>
          <w:szCs w:val="26"/>
        </w:rPr>
        <w:t>is</w:t>
      </w:r>
      <w:r>
        <w:rPr>
          <w:spacing w:val="1"/>
          <w:sz w:val="26"/>
          <w:szCs w:val="26"/>
        </w:rPr>
        <w:t xml:space="preserve"> </w:t>
      </w:r>
      <w:r>
        <w:rPr>
          <w:spacing w:val="-1"/>
          <w:sz w:val="26"/>
          <w:szCs w:val="26"/>
        </w:rPr>
        <w:t>s</w:t>
      </w:r>
      <w:r>
        <w:rPr>
          <w:sz w:val="26"/>
          <w:szCs w:val="26"/>
        </w:rPr>
        <w:t>o</w:t>
      </w:r>
      <w:r>
        <w:rPr>
          <w:spacing w:val="1"/>
          <w:sz w:val="26"/>
          <w:szCs w:val="26"/>
        </w:rPr>
        <w:t xml:space="preserve"> </w:t>
      </w:r>
      <w:r>
        <w:rPr>
          <w:sz w:val="26"/>
          <w:szCs w:val="26"/>
        </w:rPr>
        <w:t>humongo</w:t>
      </w:r>
      <w:r>
        <w:rPr>
          <w:spacing w:val="-2"/>
          <w:sz w:val="26"/>
          <w:szCs w:val="26"/>
        </w:rPr>
        <w:t>u</w:t>
      </w:r>
      <w:r>
        <w:rPr>
          <w:sz w:val="26"/>
          <w:szCs w:val="26"/>
        </w:rPr>
        <w:t>s</w:t>
      </w:r>
      <w:r>
        <w:rPr>
          <w:spacing w:val="1"/>
          <w:sz w:val="26"/>
          <w:szCs w:val="26"/>
        </w:rPr>
        <w:t xml:space="preserve"> </w:t>
      </w:r>
      <w:r>
        <w:rPr>
          <w:sz w:val="26"/>
          <w:szCs w:val="26"/>
        </w:rPr>
        <w:t>that</w:t>
      </w:r>
      <w:r>
        <w:rPr>
          <w:spacing w:val="-1"/>
          <w:sz w:val="26"/>
          <w:szCs w:val="26"/>
        </w:rPr>
        <w:t xml:space="preserve"> </w:t>
      </w:r>
      <w:r>
        <w:rPr>
          <w:sz w:val="26"/>
          <w:szCs w:val="26"/>
        </w:rPr>
        <w:t xml:space="preserve">it </w:t>
      </w:r>
      <w:r>
        <w:rPr>
          <w:spacing w:val="-2"/>
          <w:sz w:val="26"/>
          <w:szCs w:val="26"/>
        </w:rPr>
        <w:t>h</w:t>
      </w:r>
      <w:r>
        <w:rPr>
          <w:sz w:val="26"/>
          <w:szCs w:val="26"/>
        </w:rPr>
        <w:t>as diss</w:t>
      </w:r>
      <w:r>
        <w:rPr>
          <w:spacing w:val="-2"/>
          <w:sz w:val="26"/>
          <w:szCs w:val="26"/>
        </w:rPr>
        <w:t>u</w:t>
      </w:r>
      <w:r>
        <w:rPr>
          <w:sz w:val="26"/>
          <w:szCs w:val="26"/>
        </w:rPr>
        <w:t>aded</w:t>
      </w:r>
      <w:r>
        <w:rPr>
          <w:spacing w:val="-1"/>
          <w:sz w:val="26"/>
          <w:szCs w:val="26"/>
        </w:rPr>
        <w:t xml:space="preserve"> </w:t>
      </w:r>
      <w:r>
        <w:rPr>
          <w:sz w:val="26"/>
          <w:szCs w:val="26"/>
        </w:rPr>
        <w:t>gove</w:t>
      </w:r>
      <w:r>
        <w:rPr>
          <w:spacing w:val="-1"/>
          <w:sz w:val="26"/>
          <w:szCs w:val="26"/>
        </w:rPr>
        <w:t>r</w:t>
      </w:r>
      <w:r>
        <w:rPr>
          <w:sz w:val="26"/>
          <w:szCs w:val="26"/>
        </w:rPr>
        <w:t>nments</w:t>
      </w:r>
      <w:r>
        <w:rPr>
          <w:spacing w:val="-1"/>
          <w:sz w:val="26"/>
          <w:szCs w:val="26"/>
        </w:rPr>
        <w:t xml:space="preserve"> </w:t>
      </w:r>
      <w:r>
        <w:rPr>
          <w:sz w:val="26"/>
          <w:szCs w:val="26"/>
        </w:rPr>
        <w:t>and</w:t>
      </w:r>
      <w:r>
        <w:rPr>
          <w:spacing w:val="-1"/>
          <w:sz w:val="26"/>
          <w:szCs w:val="26"/>
        </w:rPr>
        <w:t xml:space="preserve"> </w:t>
      </w:r>
      <w:r>
        <w:rPr>
          <w:sz w:val="26"/>
          <w:szCs w:val="26"/>
        </w:rPr>
        <w:t>many</w:t>
      </w:r>
      <w:r>
        <w:rPr>
          <w:spacing w:val="1"/>
          <w:sz w:val="26"/>
          <w:szCs w:val="26"/>
        </w:rPr>
        <w:t xml:space="preserve"> </w:t>
      </w:r>
      <w:r>
        <w:rPr>
          <w:sz w:val="26"/>
          <w:szCs w:val="26"/>
        </w:rPr>
        <w:t>ot</w:t>
      </w:r>
      <w:r>
        <w:rPr>
          <w:spacing w:val="-2"/>
          <w:sz w:val="26"/>
          <w:szCs w:val="26"/>
        </w:rPr>
        <w:t>h</w:t>
      </w:r>
      <w:r>
        <w:rPr>
          <w:sz w:val="26"/>
          <w:szCs w:val="26"/>
        </w:rPr>
        <w:t>er big o</w:t>
      </w:r>
      <w:r>
        <w:rPr>
          <w:spacing w:val="-7"/>
          <w:sz w:val="26"/>
          <w:szCs w:val="26"/>
        </w:rPr>
        <w:t>r</w:t>
      </w:r>
      <w:r>
        <w:rPr>
          <w:sz w:val="26"/>
          <w:szCs w:val="26"/>
        </w:rPr>
        <w:t>ganizations</w:t>
      </w:r>
      <w:r>
        <w:rPr>
          <w:spacing w:val="-1"/>
          <w:sz w:val="26"/>
          <w:szCs w:val="26"/>
        </w:rPr>
        <w:t xml:space="preserve"> fr</w:t>
      </w:r>
      <w:r>
        <w:rPr>
          <w:sz w:val="26"/>
          <w:szCs w:val="26"/>
        </w:rPr>
        <w:t>om mig</w:t>
      </w:r>
      <w:r>
        <w:rPr>
          <w:spacing w:val="-1"/>
          <w:sz w:val="26"/>
          <w:szCs w:val="26"/>
        </w:rPr>
        <w:t>r</w:t>
      </w:r>
      <w:r>
        <w:rPr>
          <w:sz w:val="26"/>
          <w:szCs w:val="26"/>
        </w:rPr>
        <w:t>ating their ope</w:t>
      </w:r>
      <w:r>
        <w:rPr>
          <w:spacing w:val="-1"/>
          <w:sz w:val="26"/>
          <w:szCs w:val="26"/>
        </w:rPr>
        <w:t>r</w:t>
      </w:r>
      <w:r>
        <w:rPr>
          <w:sz w:val="26"/>
          <w:szCs w:val="26"/>
        </w:rPr>
        <w:t>atio</w:t>
      </w:r>
      <w:r>
        <w:rPr>
          <w:spacing w:val="-3"/>
          <w:sz w:val="26"/>
          <w:szCs w:val="26"/>
        </w:rPr>
        <w:t>n</w:t>
      </w:r>
      <w:r>
        <w:rPr>
          <w:sz w:val="26"/>
          <w:szCs w:val="26"/>
        </w:rPr>
        <w:t>s</w:t>
      </w:r>
      <w:r>
        <w:rPr>
          <w:spacing w:val="1"/>
          <w:sz w:val="26"/>
          <w:szCs w:val="26"/>
        </w:rPr>
        <w:t xml:space="preserve"> </w:t>
      </w:r>
      <w:r>
        <w:rPr>
          <w:sz w:val="26"/>
          <w:szCs w:val="26"/>
        </w:rPr>
        <w:t>on a</w:t>
      </w:r>
      <w:r>
        <w:rPr>
          <w:spacing w:val="-1"/>
          <w:sz w:val="26"/>
          <w:szCs w:val="26"/>
        </w:rPr>
        <w:t xml:space="preserve"> </w:t>
      </w:r>
      <w:r>
        <w:rPr>
          <w:sz w:val="26"/>
          <w:szCs w:val="26"/>
        </w:rPr>
        <w:t>cloud p</w:t>
      </w:r>
      <w:r>
        <w:rPr>
          <w:spacing w:val="-2"/>
          <w:sz w:val="26"/>
          <w:szCs w:val="26"/>
        </w:rPr>
        <w:t>l</w:t>
      </w:r>
      <w:r>
        <w:rPr>
          <w:sz w:val="26"/>
          <w:szCs w:val="26"/>
        </w:rPr>
        <w:t>at</w:t>
      </w:r>
      <w:r>
        <w:rPr>
          <w:spacing w:val="-1"/>
          <w:sz w:val="26"/>
          <w:szCs w:val="26"/>
        </w:rPr>
        <w:t>f</w:t>
      </w:r>
      <w:r>
        <w:rPr>
          <w:spacing w:val="2"/>
          <w:sz w:val="26"/>
          <w:szCs w:val="26"/>
        </w:rPr>
        <w:t>o</w:t>
      </w:r>
      <w:r>
        <w:rPr>
          <w:spacing w:val="-1"/>
          <w:sz w:val="26"/>
          <w:szCs w:val="26"/>
        </w:rPr>
        <w:t>r</w:t>
      </w:r>
      <w:r>
        <w:rPr>
          <w:sz w:val="26"/>
          <w:szCs w:val="26"/>
        </w:rPr>
        <w:t>m.</w:t>
      </w:r>
      <w:r>
        <w:rPr>
          <w:spacing w:val="-4"/>
          <w:sz w:val="26"/>
          <w:szCs w:val="26"/>
        </w:rPr>
        <w:t xml:space="preserve"> </w:t>
      </w:r>
      <w:r>
        <w:rPr>
          <w:spacing w:val="-1"/>
          <w:sz w:val="26"/>
          <w:szCs w:val="26"/>
        </w:rPr>
        <w:t>T</w:t>
      </w:r>
      <w:r>
        <w:rPr>
          <w:sz w:val="26"/>
          <w:szCs w:val="26"/>
        </w:rPr>
        <w:t>he</w:t>
      </w:r>
      <w:r>
        <w:rPr>
          <w:spacing w:val="-1"/>
          <w:sz w:val="26"/>
          <w:szCs w:val="26"/>
        </w:rPr>
        <w:t xml:space="preserve"> </w:t>
      </w:r>
      <w:r>
        <w:rPr>
          <w:sz w:val="26"/>
          <w:szCs w:val="26"/>
        </w:rPr>
        <w:t>t</w:t>
      </w:r>
      <w:r>
        <w:rPr>
          <w:spacing w:val="-1"/>
          <w:sz w:val="26"/>
          <w:szCs w:val="26"/>
        </w:rPr>
        <w:t>r</w:t>
      </w:r>
      <w:r>
        <w:rPr>
          <w:sz w:val="26"/>
          <w:szCs w:val="26"/>
        </w:rPr>
        <w:t>aditional metho</w:t>
      </w:r>
      <w:r>
        <w:rPr>
          <w:spacing w:val="-2"/>
          <w:sz w:val="26"/>
          <w:szCs w:val="26"/>
        </w:rPr>
        <w:t>d</w:t>
      </w:r>
      <w:r>
        <w:rPr>
          <w:sz w:val="26"/>
          <w:szCs w:val="26"/>
        </w:rPr>
        <w:t>s</w:t>
      </w:r>
      <w:r>
        <w:rPr>
          <w:spacing w:val="1"/>
          <w:sz w:val="26"/>
          <w:szCs w:val="26"/>
        </w:rPr>
        <w:t xml:space="preserve"> </w:t>
      </w:r>
      <w:r>
        <w:rPr>
          <w:sz w:val="26"/>
          <w:szCs w:val="26"/>
        </w:rPr>
        <w:t xml:space="preserve">of </w:t>
      </w:r>
      <w:r>
        <w:rPr>
          <w:spacing w:val="-1"/>
          <w:sz w:val="26"/>
          <w:szCs w:val="26"/>
        </w:rPr>
        <w:t>s</w:t>
      </w:r>
      <w:r>
        <w:rPr>
          <w:sz w:val="26"/>
          <w:szCs w:val="26"/>
        </w:rPr>
        <w:t>ecu</w:t>
      </w:r>
      <w:r>
        <w:rPr>
          <w:spacing w:val="-1"/>
          <w:sz w:val="26"/>
          <w:szCs w:val="26"/>
        </w:rPr>
        <w:t>r</w:t>
      </w:r>
      <w:r>
        <w:rPr>
          <w:sz w:val="26"/>
          <w:szCs w:val="26"/>
        </w:rPr>
        <w:t xml:space="preserve">ing </w:t>
      </w:r>
      <w:r>
        <w:rPr>
          <w:spacing w:val="-1"/>
          <w:sz w:val="26"/>
          <w:szCs w:val="26"/>
        </w:rPr>
        <w:t>f</w:t>
      </w:r>
      <w:r>
        <w:rPr>
          <w:sz w:val="26"/>
          <w:szCs w:val="26"/>
        </w:rPr>
        <w:t>il</w:t>
      </w:r>
      <w:r>
        <w:rPr>
          <w:spacing w:val="-2"/>
          <w:sz w:val="26"/>
          <w:szCs w:val="26"/>
        </w:rPr>
        <w:t>e</w:t>
      </w:r>
      <w:r>
        <w:rPr>
          <w:sz w:val="26"/>
          <w:szCs w:val="26"/>
        </w:rPr>
        <w:t>s</w:t>
      </w:r>
      <w:r>
        <w:rPr>
          <w:spacing w:val="1"/>
          <w:sz w:val="26"/>
          <w:szCs w:val="26"/>
        </w:rPr>
        <w:t xml:space="preserve"> </w:t>
      </w:r>
      <w:r>
        <w:rPr>
          <w:sz w:val="26"/>
          <w:szCs w:val="26"/>
        </w:rPr>
        <w:t>and</w:t>
      </w:r>
      <w:r>
        <w:rPr>
          <w:spacing w:val="-1"/>
          <w:sz w:val="26"/>
          <w:szCs w:val="26"/>
        </w:rPr>
        <w:t xml:space="preserve"> </w:t>
      </w:r>
      <w:r>
        <w:rPr>
          <w:sz w:val="26"/>
          <w:szCs w:val="26"/>
        </w:rPr>
        <w:t>in</w:t>
      </w:r>
      <w:r>
        <w:rPr>
          <w:spacing w:val="-1"/>
          <w:sz w:val="26"/>
          <w:szCs w:val="26"/>
        </w:rPr>
        <w:t>f</w:t>
      </w:r>
      <w:r>
        <w:rPr>
          <w:sz w:val="26"/>
          <w:szCs w:val="26"/>
        </w:rPr>
        <w:t>o</w:t>
      </w:r>
      <w:r>
        <w:rPr>
          <w:spacing w:val="-1"/>
          <w:sz w:val="26"/>
          <w:szCs w:val="26"/>
        </w:rPr>
        <w:t>r</w:t>
      </w:r>
      <w:r>
        <w:rPr>
          <w:sz w:val="26"/>
          <w:szCs w:val="26"/>
        </w:rPr>
        <w:t>mation a</w:t>
      </w:r>
      <w:r>
        <w:rPr>
          <w:spacing w:val="-1"/>
          <w:sz w:val="26"/>
          <w:szCs w:val="26"/>
        </w:rPr>
        <w:t>r</w:t>
      </w:r>
      <w:r>
        <w:rPr>
          <w:sz w:val="26"/>
          <w:szCs w:val="26"/>
        </w:rPr>
        <w:t>e</w:t>
      </w:r>
      <w:r>
        <w:rPr>
          <w:spacing w:val="-1"/>
          <w:sz w:val="26"/>
          <w:szCs w:val="26"/>
        </w:rPr>
        <w:t xml:space="preserve"> </w:t>
      </w:r>
      <w:r>
        <w:rPr>
          <w:sz w:val="26"/>
          <w:szCs w:val="26"/>
        </w:rPr>
        <w:t>supe</w:t>
      </w:r>
      <w:r>
        <w:rPr>
          <w:spacing w:val="-1"/>
          <w:sz w:val="26"/>
          <w:szCs w:val="26"/>
        </w:rPr>
        <w:t>rf</w:t>
      </w:r>
      <w:r>
        <w:rPr>
          <w:sz w:val="26"/>
          <w:szCs w:val="26"/>
        </w:rPr>
        <w:t>luous</w:t>
      </w:r>
    </w:p>
    <w:p w14:paraId="18838605" w14:textId="77777777" w:rsidR="000E254D" w:rsidRDefault="00823B9D">
      <w:pPr>
        <w:spacing w:before="1"/>
        <w:ind w:left="116" w:right="148"/>
        <w:rPr>
          <w:sz w:val="26"/>
          <w:szCs w:val="26"/>
        </w:rPr>
      </w:pPr>
      <w:r>
        <w:rPr>
          <w:sz w:val="26"/>
          <w:szCs w:val="26"/>
        </w:rPr>
        <w:t>in the</w:t>
      </w:r>
      <w:r>
        <w:rPr>
          <w:spacing w:val="-1"/>
          <w:sz w:val="26"/>
          <w:szCs w:val="26"/>
        </w:rPr>
        <w:t xml:space="preserve"> </w:t>
      </w:r>
      <w:r>
        <w:rPr>
          <w:sz w:val="26"/>
          <w:szCs w:val="26"/>
        </w:rPr>
        <w:t>s</w:t>
      </w:r>
      <w:r>
        <w:rPr>
          <w:spacing w:val="-2"/>
          <w:sz w:val="26"/>
          <w:szCs w:val="26"/>
        </w:rPr>
        <w:t>c</w:t>
      </w:r>
      <w:r>
        <w:rPr>
          <w:sz w:val="26"/>
          <w:szCs w:val="26"/>
        </w:rPr>
        <w:t>ena</w:t>
      </w:r>
      <w:r>
        <w:rPr>
          <w:spacing w:val="-1"/>
          <w:sz w:val="26"/>
          <w:szCs w:val="26"/>
        </w:rPr>
        <w:t>r</w:t>
      </w:r>
      <w:r>
        <w:rPr>
          <w:sz w:val="26"/>
          <w:szCs w:val="26"/>
        </w:rPr>
        <w:t>io of</w:t>
      </w:r>
      <w:r>
        <w:rPr>
          <w:spacing w:val="-2"/>
          <w:sz w:val="26"/>
          <w:szCs w:val="26"/>
        </w:rPr>
        <w:t xml:space="preserve"> </w:t>
      </w:r>
      <w:r>
        <w:rPr>
          <w:sz w:val="26"/>
          <w:szCs w:val="26"/>
        </w:rPr>
        <w:t xml:space="preserve">cloud. </w:t>
      </w:r>
      <w:r>
        <w:rPr>
          <w:spacing w:val="-1"/>
          <w:sz w:val="26"/>
          <w:szCs w:val="26"/>
        </w:rPr>
        <w:t>E</w:t>
      </w:r>
      <w:r>
        <w:rPr>
          <w:sz w:val="26"/>
          <w:szCs w:val="26"/>
        </w:rPr>
        <w:t>xtensive</w:t>
      </w:r>
      <w:r>
        <w:rPr>
          <w:spacing w:val="-1"/>
          <w:sz w:val="26"/>
          <w:szCs w:val="26"/>
        </w:rPr>
        <w:t xml:space="preserve"> r</w:t>
      </w:r>
      <w:r>
        <w:rPr>
          <w:sz w:val="26"/>
          <w:szCs w:val="26"/>
        </w:rPr>
        <w:t>e</w:t>
      </w:r>
      <w:r>
        <w:rPr>
          <w:spacing w:val="-1"/>
          <w:sz w:val="26"/>
          <w:szCs w:val="26"/>
        </w:rPr>
        <w:t>s</w:t>
      </w:r>
      <w:r>
        <w:rPr>
          <w:sz w:val="26"/>
          <w:szCs w:val="26"/>
        </w:rPr>
        <w:t>ea</w:t>
      </w:r>
      <w:r>
        <w:rPr>
          <w:spacing w:val="-1"/>
          <w:sz w:val="26"/>
          <w:szCs w:val="26"/>
        </w:rPr>
        <w:t>r</w:t>
      </w:r>
      <w:r>
        <w:rPr>
          <w:sz w:val="26"/>
          <w:szCs w:val="26"/>
        </w:rPr>
        <w:t>ch</w:t>
      </w:r>
      <w:r>
        <w:rPr>
          <w:spacing w:val="1"/>
          <w:sz w:val="26"/>
          <w:szCs w:val="26"/>
        </w:rPr>
        <w:t xml:space="preserve"> </w:t>
      </w:r>
      <w:r>
        <w:rPr>
          <w:spacing w:val="-2"/>
          <w:sz w:val="26"/>
          <w:szCs w:val="26"/>
        </w:rPr>
        <w:t>a</w:t>
      </w:r>
      <w:r>
        <w:rPr>
          <w:sz w:val="26"/>
          <w:szCs w:val="26"/>
        </w:rPr>
        <w:t>nd</w:t>
      </w:r>
      <w:r>
        <w:rPr>
          <w:spacing w:val="1"/>
          <w:sz w:val="26"/>
          <w:szCs w:val="26"/>
        </w:rPr>
        <w:t xml:space="preserve"> </w:t>
      </w:r>
      <w:r>
        <w:rPr>
          <w:spacing w:val="-1"/>
          <w:sz w:val="26"/>
          <w:szCs w:val="26"/>
        </w:rPr>
        <w:t>s</w:t>
      </w:r>
      <w:r>
        <w:rPr>
          <w:sz w:val="26"/>
          <w:szCs w:val="26"/>
        </w:rPr>
        <w:t xml:space="preserve">tudy </w:t>
      </w:r>
      <w:proofErr w:type="gramStart"/>
      <w:r>
        <w:rPr>
          <w:sz w:val="26"/>
          <w:szCs w:val="26"/>
        </w:rPr>
        <w:t>is</w:t>
      </w:r>
      <w:proofErr w:type="gramEnd"/>
      <w:r>
        <w:rPr>
          <w:spacing w:val="-1"/>
          <w:sz w:val="26"/>
          <w:szCs w:val="26"/>
        </w:rPr>
        <w:t xml:space="preserve"> </w:t>
      </w:r>
      <w:r>
        <w:rPr>
          <w:sz w:val="26"/>
          <w:szCs w:val="26"/>
        </w:rPr>
        <w:t>unde</w:t>
      </w:r>
      <w:r>
        <w:rPr>
          <w:spacing w:val="-7"/>
          <w:sz w:val="26"/>
          <w:szCs w:val="26"/>
        </w:rPr>
        <w:t>r</w:t>
      </w:r>
      <w:r>
        <w:rPr>
          <w:sz w:val="26"/>
          <w:szCs w:val="26"/>
        </w:rPr>
        <w:t>going in this</w:t>
      </w:r>
      <w:r>
        <w:rPr>
          <w:spacing w:val="-1"/>
          <w:sz w:val="26"/>
          <w:szCs w:val="26"/>
        </w:rPr>
        <w:t xml:space="preserve"> f</w:t>
      </w:r>
      <w:r>
        <w:rPr>
          <w:sz w:val="26"/>
          <w:szCs w:val="26"/>
        </w:rPr>
        <w:t>ield to</w:t>
      </w:r>
      <w:r>
        <w:rPr>
          <w:spacing w:val="-1"/>
          <w:sz w:val="26"/>
          <w:szCs w:val="26"/>
        </w:rPr>
        <w:t xml:space="preserve"> </w:t>
      </w:r>
      <w:r>
        <w:rPr>
          <w:sz w:val="26"/>
          <w:szCs w:val="26"/>
        </w:rPr>
        <w:t>make cloud mo</w:t>
      </w:r>
      <w:r>
        <w:rPr>
          <w:spacing w:val="-1"/>
          <w:sz w:val="26"/>
          <w:szCs w:val="26"/>
        </w:rPr>
        <w:t>r</w:t>
      </w:r>
      <w:r>
        <w:rPr>
          <w:sz w:val="26"/>
          <w:szCs w:val="26"/>
        </w:rPr>
        <w:t>e</w:t>
      </w:r>
      <w:r>
        <w:rPr>
          <w:spacing w:val="-1"/>
          <w:sz w:val="26"/>
          <w:szCs w:val="26"/>
        </w:rPr>
        <w:t xml:space="preserve"> </w:t>
      </w:r>
      <w:r>
        <w:rPr>
          <w:sz w:val="26"/>
          <w:szCs w:val="26"/>
        </w:rPr>
        <w:t>s</w:t>
      </w:r>
      <w:r>
        <w:rPr>
          <w:spacing w:val="-2"/>
          <w:sz w:val="26"/>
          <w:szCs w:val="26"/>
        </w:rPr>
        <w:t>e</w:t>
      </w:r>
      <w:r>
        <w:rPr>
          <w:sz w:val="26"/>
          <w:szCs w:val="26"/>
        </w:rPr>
        <w:t>cu</w:t>
      </w:r>
      <w:r>
        <w:rPr>
          <w:spacing w:val="-1"/>
          <w:sz w:val="26"/>
          <w:szCs w:val="26"/>
        </w:rPr>
        <w:t>r</w:t>
      </w:r>
      <w:r>
        <w:rPr>
          <w:sz w:val="26"/>
          <w:szCs w:val="26"/>
        </w:rPr>
        <w:t>e</w:t>
      </w:r>
      <w:r>
        <w:rPr>
          <w:spacing w:val="1"/>
          <w:sz w:val="26"/>
          <w:szCs w:val="26"/>
        </w:rPr>
        <w:t xml:space="preserve"> </w:t>
      </w:r>
      <w:r>
        <w:rPr>
          <w:spacing w:val="-2"/>
          <w:sz w:val="26"/>
          <w:szCs w:val="26"/>
        </w:rPr>
        <w:t>a</w:t>
      </w:r>
      <w:r>
        <w:rPr>
          <w:sz w:val="26"/>
          <w:szCs w:val="26"/>
        </w:rPr>
        <w:t>nd</w:t>
      </w:r>
      <w:r>
        <w:rPr>
          <w:spacing w:val="1"/>
          <w:sz w:val="26"/>
          <w:szCs w:val="26"/>
        </w:rPr>
        <w:t xml:space="preserve"> </w:t>
      </w:r>
      <w:r>
        <w:rPr>
          <w:spacing w:val="-1"/>
          <w:sz w:val="26"/>
          <w:szCs w:val="26"/>
        </w:rPr>
        <w:t>r</w:t>
      </w:r>
      <w:r>
        <w:rPr>
          <w:sz w:val="26"/>
          <w:szCs w:val="26"/>
        </w:rPr>
        <w:t>eliab</w:t>
      </w:r>
      <w:r>
        <w:rPr>
          <w:spacing w:val="-2"/>
          <w:sz w:val="26"/>
          <w:szCs w:val="26"/>
        </w:rPr>
        <w:t>l</w:t>
      </w:r>
      <w:r>
        <w:rPr>
          <w:sz w:val="26"/>
          <w:szCs w:val="26"/>
        </w:rPr>
        <w:t>e.</w:t>
      </w:r>
      <w:r>
        <w:rPr>
          <w:spacing w:val="-14"/>
          <w:sz w:val="26"/>
          <w:szCs w:val="26"/>
        </w:rPr>
        <w:t xml:space="preserve"> </w:t>
      </w:r>
      <w:r>
        <w:rPr>
          <w:sz w:val="26"/>
          <w:szCs w:val="26"/>
        </w:rPr>
        <w:t>Among th</w:t>
      </w:r>
      <w:r>
        <w:rPr>
          <w:spacing w:val="-3"/>
          <w:sz w:val="26"/>
          <w:szCs w:val="26"/>
        </w:rPr>
        <w:t>i</w:t>
      </w:r>
      <w:r>
        <w:rPr>
          <w:sz w:val="26"/>
          <w:szCs w:val="26"/>
        </w:rPr>
        <w:t>s</w:t>
      </w:r>
      <w:r>
        <w:rPr>
          <w:spacing w:val="1"/>
          <w:sz w:val="26"/>
          <w:szCs w:val="26"/>
        </w:rPr>
        <w:t xml:space="preserve"> </w:t>
      </w:r>
      <w:r>
        <w:rPr>
          <w:spacing w:val="-2"/>
          <w:sz w:val="26"/>
          <w:szCs w:val="26"/>
        </w:rPr>
        <w:t>b</w:t>
      </w:r>
      <w:r>
        <w:rPr>
          <w:sz w:val="26"/>
          <w:szCs w:val="26"/>
        </w:rPr>
        <w:t>ehemoth i</w:t>
      </w:r>
      <w:r>
        <w:rPr>
          <w:spacing w:val="-2"/>
          <w:sz w:val="26"/>
          <w:szCs w:val="26"/>
        </w:rPr>
        <w:t>n</w:t>
      </w:r>
      <w:r>
        <w:rPr>
          <w:sz w:val="26"/>
          <w:szCs w:val="26"/>
        </w:rPr>
        <w:t>stanc</w:t>
      </w:r>
      <w:r>
        <w:rPr>
          <w:spacing w:val="-2"/>
          <w:sz w:val="26"/>
          <w:szCs w:val="26"/>
        </w:rPr>
        <w:t>e</w:t>
      </w:r>
      <w:r>
        <w:rPr>
          <w:sz w:val="26"/>
          <w:szCs w:val="26"/>
        </w:rPr>
        <w:t>s</w:t>
      </w:r>
      <w:r>
        <w:rPr>
          <w:spacing w:val="1"/>
          <w:sz w:val="26"/>
          <w:szCs w:val="26"/>
        </w:rPr>
        <w:t xml:space="preserve"> </w:t>
      </w:r>
      <w:r>
        <w:rPr>
          <w:sz w:val="26"/>
          <w:szCs w:val="26"/>
        </w:rPr>
        <w:t>of</w:t>
      </w:r>
      <w:r>
        <w:rPr>
          <w:spacing w:val="-2"/>
          <w:sz w:val="26"/>
          <w:szCs w:val="26"/>
        </w:rPr>
        <w:t xml:space="preserve"> </w:t>
      </w:r>
      <w:r>
        <w:rPr>
          <w:spacing w:val="-1"/>
          <w:sz w:val="26"/>
          <w:szCs w:val="26"/>
        </w:rPr>
        <w:t>r</w:t>
      </w:r>
      <w:r>
        <w:rPr>
          <w:sz w:val="26"/>
          <w:szCs w:val="26"/>
        </w:rPr>
        <w:t>es</w:t>
      </w:r>
      <w:r>
        <w:rPr>
          <w:spacing w:val="-2"/>
          <w:sz w:val="26"/>
          <w:szCs w:val="26"/>
        </w:rPr>
        <w:t>e</w:t>
      </w:r>
      <w:r>
        <w:rPr>
          <w:sz w:val="26"/>
          <w:szCs w:val="26"/>
        </w:rPr>
        <w:t>a</w:t>
      </w:r>
      <w:r>
        <w:rPr>
          <w:spacing w:val="-1"/>
          <w:sz w:val="26"/>
          <w:szCs w:val="26"/>
        </w:rPr>
        <w:t>r</w:t>
      </w:r>
      <w:r>
        <w:rPr>
          <w:sz w:val="26"/>
          <w:szCs w:val="26"/>
        </w:rPr>
        <w:t>ch, some</w:t>
      </w:r>
      <w:r>
        <w:rPr>
          <w:spacing w:val="-1"/>
          <w:sz w:val="26"/>
          <w:szCs w:val="26"/>
        </w:rPr>
        <w:t xml:space="preserve"> </w:t>
      </w:r>
      <w:r>
        <w:rPr>
          <w:sz w:val="26"/>
          <w:szCs w:val="26"/>
        </w:rPr>
        <w:t>of the methods</w:t>
      </w:r>
      <w:r>
        <w:rPr>
          <w:spacing w:val="-1"/>
          <w:sz w:val="26"/>
          <w:szCs w:val="26"/>
        </w:rPr>
        <w:t xml:space="preserve"> </w:t>
      </w:r>
      <w:r>
        <w:rPr>
          <w:sz w:val="26"/>
          <w:szCs w:val="26"/>
        </w:rPr>
        <w:t xml:space="preserve">that </w:t>
      </w:r>
      <w:r>
        <w:rPr>
          <w:spacing w:val="-1"/>
          <w:sz w:val="26"/>
          <w:szCs w:val="26"/>
        </w:rPr>
        <w:t>s</w:t>
      </w:r>
      <w:r>
        <w:rPr>
          <w:sz w:val="26"/>
          <w:szCs w:val="26"/>
        </w:rPr>
        <w:t>tand</w:t>
      </w:r>
      <w:r>
        <w:rPr>
          <w:spacing w:val="-1"/>
          <w:sz w:val="26"/>
          <w:szCs w:val="26"/>
        </w:rPr>
        <w:t xml:space="preserve"> </w:t>
      </w:r>
      <w:r>
        <w:rPr>
          <w:sz w:val="26"/>
          <w:szCs w:val="26"/>
        </w:rPr>
        <w:t>out inclu</w:t>
      </w:r>
      <w:r>
        <w:rPr>
          <w:spacing w:val="-2"/>
          <w:sz w:val="26"/>
          <w:szCs w:val="26"/>
        </w:rPr>
        <w:t>d</w:t>
      </w:r>
      <w:r>
        <w:rPr>
          <w:sz w:val="26"/>
          <w:szCs w:val="26"/>
        </w:rPr>
        <w:t>e</w:t>
      </w:r>
      <w:r>
        <w:rPr>
          <w:spacing w:val="-13"/>
          <w:sz w:val="26"/>
          <w:szCs w:val="26"/>
        </w:rPr>
        <w:t xml:space="preserve"> </w:t>
      </w:r>
      <w:r>
        <w:rPr>
          <w:sz w:val="26"/>
          <w:szCs w:val="26"/>
        </w:rPr>
        <w:t>A</w:t>
      </w:r>
      <w:r>
        <w:rPr>
          <w:spacing w:val="-1"/>
          <w:sz w:val="26"/>
          <w:szCs w:val="26"/>
        </w:rPr>
        <w:t>E</w:t>
      </w:r>
      <w:r>
        <w:rPr>
          <w:sz w:val="26"/>
          <w:szCs w:val="26"/>
        </w:rPr>
        <w:t>S e</w:t>
      </w:r>
      <w:r>
        <w:rPr>
          <w:spacing w:val="-2"/>
          <w:sz w:val="26"/>
          <w:szCs w:val="26"/>
        </w:rPr>
        <w:t>n</w:t>
      </w:r>
      <w:r>
        <w:rPr>
          <w:sz w:val="26"/>
          <w:szCs w:val="26"/>
        </w:rPr>
        <w:t>c</w:t>
      </w:r>
      <w:r>
        <w:rPr>
          <w:spacing w:val="-1"/>
          <w:sz w:val="26"/>
          <w:szCs w:val="26"/>
        </w:rPr>
        <w:t>r</w:t>
      </w:r>
      <w:r>
        <w:rPr>
          <w:sz w:val="26"/>
          <w:szCs w:val="26"/>
        </w:rPr>
        <w:t>yption and</w:t>
      </w:r>
      <w:r>
        <w:rPr>
          <w:spacing w:val="-1"/>
          <w:sz w:val="26"/>
          <w:szCs w:val="26"/>
        </w:rPr>
        <w:t xml:space="preserve"> </w:t>
      </w:r>
      <w:r>
        <w:rPr>
          <w:sz w:val="26"/>
          <w:szCs w:val="26"/>
        </w:rPr>
        <w:t>D</w:t>
      </w:r>
      <w:r>
        <w:rPr>
          <w:spacing w:val="2"/>
          <w:sz w:val="26"/>
          <w:szCs w:val="26"/>
        </w:rPr>
        <w:t>i</w:t>
      </w:r>
      <w:r>
        <w:rPr>
          <w:spacing w:val="-7"/>
          <w:sz w:val="26"/>
          <w:szCs w:val="26"/>
        </w:rPr>
        <w:t>f</w:t>
      </w:r>
      <w:r>
        <w:rPr>
          <w:spacing w:val="-1"/>
          <w:sz w:val="26"/>
          <w:szCs w:val="26"/>
        </w:rPr>
        <w:t>f</w:t>
      </w:r>
      <w:r>
        <w:rPr>
          <w:sz w:val="26"/>
          <w:szCs w:val="26"/>
        </w:rPr>
        <w:t>ie</w:t>
      </w:r>
      <w:r>
        <w:rPr>
          <w:spacing w:val="1"/>
          <w:sz w:val="26"/>
          <w:szCs w:val="26"/>
        </w:rPr>
        <w:t xml:space="preserve"> </w:t>
      </w:r>
      <w:r>
        <w:rPr>
          <w:spacing w:val="-2"/>
          <w:sz w:val="26"/>
          <w:szCs w:val="26"/>
        </w:rPr>
        <w:t>H</w:t>
      </w:r>
      <w:r>
        <w:rPr>
          <w:sz w:val="26"/>
          <w:szCs w:val="26"/>
        </w:rPr>
        <w:t>ellman</w:t>
      </w:r>
      <w:r>
        <w:rPr>
          <w:spacing w:val="1"/>
          <w:sz w:val="26"/>
          <w:szCs w:val="26"/>
        </w:rPr>
        <w:t xml:space="preserve"> </w:t>
      </w:r>
      <w:r>
        <w:rPr>
          <w:spacing w:val="-2"/>
          <w:sz w:val="26"/>
          <w:szCs w:val="26"/>
        </w:rPr>
        <w:t>K</w:t>
      </w:r>
      <w:r>
        <w:rPr>
          <w:sz w:val="26"/>
          <w:szCs w:val="26"/>
        </w:rPr>
        <w:t>ey</w:t>
      </w:r>
      <w:r>
        <w:rPr>
          <w:spacing w:val="1"/>
          <w:sz w:val="26"/>
          <w:szCs w:val="26"/>
        </w:rPr>
        <w:t xml:space="preserve"> </w:t>
      </w:r>
      <w:r>
        <w:rPr>
          <w:spacing w:val="-1"/>
          <w:sz w:val="26"/>
          <w:szCs w:val="26"/>
        </w:rPr>
        <w:t>E</w:t>
      </w:r>
      <w:r>
        <w:rPr>
          <w:sz w:val="26"/>
          <w:szCs w:val="26"/>
        </w:rPr>
        <w:t>xchan</w:t>
      </w:r>
      <w:r>
        <w:rPr>
          <w:spacing w:val="-2"/>
          <w:sz w:val="26"/>
          <w:szCs w:val="26"/>
        </w:rPr>
        <w:t>g</w:t>
      </w:r>
      <w:r>
        <w:rPr>
          <w:sz w:val="26"/>
          <w:szCs w:val="26"/>
        </w:rPr>
        <w:t>e.</w:t>
      </w:r>
      <w:r>
        <w:rPr>
          <w:spacing w:val="-4"/>
          <w:sz w:val="26"/>
          <w:szCs w:val="26"/>
        </w:rPr>
        <w:t xml:space="preserve"> </w:t>
      </w:r>
      <w:r>
        <w:rPr>
          <w:spacing w:val="-1"/>
          <w:sz w:val="26"/>
          <w:szCs w:val="26"/>
        </w:rPr>
        <w:t>T</w:t>
      </w:r>
      <w:r>
        <w:rPr>
          <w:sz w:val="26"/>
          <w:szCs w:val="26"/>
        </w:rPr>
        <w:t xml:space="preserve">he latter </w:t>
      </w:r>
      <w:r>
        <w:rPr>
          <w:spacing w:val="-2"/>
          <w:sz w:val="26"/>
          <w:szCs w:val="26"/>
        </w:rPr>
        <w:t>m</w:t>
      </w:r>
      <w:r>
        <w:rPr>
          <w:sz w:val="26"/>
          <w:szCs w:val="26"/>
        </w:rPr>
        <w:t>ethod is</w:t>
      </w:r>
      <w:r>
        <w:rPr>
          <w:spacing w:val="-1"/>
          <w:sz w:val="26"/>
          <w:szCs w:val="26"/>
        </w:rPr>
        <w:t xml:space="preserve"> </w:t>
      </w:r>
      <w:r>
        <w:rPr>
          <w:sz w:val="26"/>
          <w:szCs w:val="26"/>
        </w:rPr>
        <w:t>so</w:t>
      </w:r>
      <w:r>
        <w:rPr>
          <w:spacing w:val="-1"/>
          <w:sz w:val="26"/>
          <w:szCs w:val="26"/>
        </w:rPr>
        <w:t xml:space="preserve"> </w:t>
      </w:r>
      <w:r>
        <w:rPr>
          <w:sz w:val="26"/>
          <w:szCs w:val="26"/>
        </w:rPr>
        <w:t>powe</w:t>
      </w:r>
      <w:r>
        <w:rPr>
          <w:spacing w:val="-1"/>
          <w:sz w:val="26"/>
          <w:szCs w:val="26"/>
        </w:rPr>
        <w:t>rf</w:t>
      </w:r>
      <w:r>
        <w:rPr>
          <w:sz w:val="26"/>
          <w:szCs w:val="26"/>
        </w:rPr>
        <w:t>ul that</w:t>
      </w:r>
      <w:r>
        <w:rPr>
          <w:spacing w:val="-1"/>
          <w:sz w:val="26"/>
          <w:szCs w:val="26"/>
        </w:rPr>
        <w:t xml:space="preserve"> </w:t>
      </w:r>
      <w:r>
        <w:rPr>
          <w:sz w:val="26"/>
          <w:szCs w:val="26"/>
        </w:rPr>
        <w:t>it may</w:t>
      </w:r>
      <w:r>
        <w:rPr>
          <w:spacing w:val="-1"/>
          <w:sz w:val="26"/>
          <w:szCs w:val="26"/>
        </w:rPr>
        <w:t xml:space="preserve"> </w:t>
      </w:r>
      <w:r>
        <w:rPr>
          <w:sz w:val="26"/>
          <w:szCs w:val="26"/>
        </w:rPr>
        <w:t>take</w:t>
      </w:r>
      <w:r>
        <w:rPr>
          <w:spacing w:val="-1"/>
          <w:sz w:val="26"/>
          <w:szCs w:val="26"/>
        </w:rPr>
        <w:t xml:space="preserve"> </w:t>
      </w:r>
      <w:r>
        <w:rPr>
          <w:sz w:val="26"/>
          <w:szCs w:val="26"/>
        </w:rPr>
        <w:t xml:space="preserve">millions of </w:t>
      </w:r>
      <w:r>
        <w:rPr>
          <w:spacing w:val="-2"/>
          <w:sz w:val="26"/>
          <w:szCs w:val="26"/>
        </w:rPr>
        <w:t>y</w:t>
      </w:r>
      <w:r>
        <w:rPr>
          <w:sz w:val="26"/>
          <w:szCs w:val="26"/>
        </w:rPr>
        <w:t>ea</w:t>
      </w:r>
      <w:r>
        <w:rPr>
          <w:spacing w:val="-1"/>
          <w:sz w:val="26"/>
          <w:szCs w:val="26"/>
        </w:rPr>
        <w:t>r</w:t>
      </w:r>
      <w:r>
        <w:rPr>
          <w:sz w:val="26"/>
          <w:szCs w:val="26"/>
        </w:rPr>
        <w:t xml:space="preserve">s </w:t>
      </w:r>
      <w:r>
        <w:rPr>
          <w:spacing w:val="-1"/>
          <w:sz w:val="26"/>
          <w:szCs w:val="26"/>
        </w:rPr>
        <w:t>f</w:t>
      </w:r>
      <w:r>
        <w:rPr>
          <w:spacing w:val="2"/>
          <w:sz w:val="26"/>
          <w:szCs w:val="26"/>
        </w:rPr>
        <w:t>o</w:t>
      </w:r>
      <w:r>
        <w:rPr>
          <w:sz w:val="26"/>
          <w:szCs w:val="26"/>
        </w:rPr>
        <w:t xml:space="preserve">r </w:t>
      </w:r>
      <w:r>
        <w:rPr>
          <w:spacing w:val="-2"/>
          <w:sz w:val="26"/>
          <w:szCs w:val="26"/>
        </w:rPr>
        <w:t>e</w:t>
      </w:r>
      <w:r>
        <w:rPr>
          <w:sz w:val="26"/>
          <w:szCs w:val="26"/>
        </w:rPr>
        <w:t>ven</w:t>
      </w:r>
      <w:r>
        <w:rPr>
          <w:spacing w:val="-1"/>
          <w:sz w:val="26"/>
          <w:szCs w:val="26"/>
        </w:rPr>
        <w:t xml:space="preserve"> </w:t>
      </w:r>
      <w:r>
        <w:rPr>
          <w:sz w:val="26"/>
          <w:szCs w:val="26"/>
        </w:rPr>
        <w:t>the</w:t>
      </w:r>
      <w:r>
        <w:rPr>
          <w:spacing w:val="1"/>
          <w:sz w:val="26"/>
          <w:szCs w:val="26"/>
        </w:rPr>
        <w:t xml:space="preserve"> </w:t>
      </w:r>
      <w:r>
        <w:rPr>
          <w:sz w:val="26"/>
          <w:szCs w:val="26"/>
        </w:rPr>
        <w:t>m</w:t>
      </w:r>
      <w:r>
        <w:rPr>
          <w:spacing w:val="-2"/>
          <w:sz w:val="26"/>
          <w:szCs w:val="26"/>
        </w:rPr>
        <w:t>o</w:t>
      </w:r>
      <w:r>
        <w:rPr>
          <w:sz w:val="26"/>
          <w:szCs w:val="26"/>
        </w:rPr>
        <w:t>st po</w:t>
      </w:r>
      <w:r>
        <w:rPr>
          <w:spacing w:val="-2"/>
          <w:sz w:val="26"/>
          <w:szCs w:val="26"/>
        </w:rPr>
        <w:t>w</w:t>
      </w:r>
      <w:r>
        <w:rPr>
          <w:sz w:val="26"/>
          <w:szCs w:val="26"/>
        </w:rPr>
        <w:t>e</w:t>
      </w:r>
      <w:r>
        <w:rPr>
          <w:spacing w:val="1"/>
          <w:sz w:val="26"/>
          <w:szCs w:val="26"/>
        </w:rPr>
        <w:t>r</w:t>
      </w:r>
      <w:r>
        <w:rPr>
          <w:spacing w:val="-1"/>
          <w:sz w:val="26"/>
          <w:szCs w:val="26"/>
        </w:rPr>
        <w:t>f</w:t>
      </w:r>
      <w:r>
        <w:rPr>
          <w:sz w:val="26"/>
          <w:szCs w:val="26"/>
        </w:rPr>
        <w:t>ul compute</w:t>
      </w:r>
      <w:r>
        <w:rPr>
          <w:spacing w:val="-1"/>
          <w:sz w:val="26"/>
          <w:szCs w:val="26"/>
        </w:rPr>
        <w:t>r</w:t>
      </w:r>
      <w:r>
        <w:rPr>
          <w:sz w:val="26"/>
          <w:szCs w:val="26"/>
        </w:rPr>
        <w:t>s of cu</w:t>
      </w:r>
      <w:r>
        <w:rPr>
          <w:spacing w:val="-1"/>
          <w:sz w:val="26"/>
          <w:szCs w:val="26"/>
        </w:rPr>
        <w:t>rr</w:t>
      </w:r>
      <w:r>
        <w:rPr>
          <w:sz w:val="26"/>
          <w:szCs w:val="26"/>
        </w:rPr>
        <w:t>ent tim</w:t>
      </w:r>
      <w:r>
        <w:rPr>
          <w:spacing w:val="-2"/>
          <w:sz w:val="26"/>
          <w:szCs w:val="26"/>
        </w:rPr>
        <w:t>e</w:t>
      </w:r>
      <w:r>
        <w:rPr>
          <w:sz w:val="26"/>
          <w:szCs w:val="26"/>
        </w:rPr>
        <w:t>s</w:t>
      </w:r>
      <w:r>
        <w:rPr>
          <w:spacing w:val="1"/>
          <w:sz w:val="26"/>
          <w:szCs w:val="26"/>
        </w:rPr>
        <w:t xml:space="preserve"> </w:t>
      </w:r>
      <w:r>
        <w:rPr>
          <w:sz w:val="26"/>
          <w:szCs w:val="26"/>
        </w:rPr>
        <w:t>to</w:t>
      </w:r>
      <w:r>
        <w:rPr>
          <w:spacing w:val="-1"/>
          <w:sz w:val="26"/>
          <w:szCs w:val="26"/>
        </w:rPr>
        <w:t xml:space="preserve"> </w:t>
      </w:r>
      <w:r>
        <w:rPr>
          <w:sz w:val="26"/>
          <w:szCs w:val="26"/>
        </w:rPr>
        <w:t>c</w:t>
      </w:r>
      <w:r>
        <w:rPr>
          <w:spacing w:val="-1"/>
          <w:sz w:val="26"/>
          <w:szCs w:val="26"/>
        </w:rPr>
        <w:t>r</w:t>
      </w:r>
      <w:r>
        <w:rPr>
          <w:sz w:val="26"/>
          <w:szCs w:val="26"/>
        </w:rPr>
        <w:t>ack</w:t>
      </w:r>
      <w:r>
        <w:rPr>
          <w:spacing w:val="-1"/>
          <w:sz w:val="26"/>
          <w:szCs w:val="26"/>
        </w:rPr>
        <w:t xml:space="preserve"> </w:t>
      </w:r>
      <w:r>
        <w:rPr>
          <w:sz w:val="26"/>
          <w:szCs w:val="26"/>
        </w:rPr>
        <w:t>the</w:t>
      </w:r>
      <w:r>
        <w:rPr>
          <w:spacing w:val="-1"/>
          <w:sz w:val="26"/>
          <w:szCs w:val="26"/>
        </w:rPr>
        <w:t xml:space="preserve"> </w:t>
      </w:r>
      <w:r>
        <w:rPr>
          <w:sz w:val="26"/>
          <w:szCs w:val="26"/>
        </w:rPr>
        <w:t>code</w:t>
      </w:r>
      <w:r>
        <w:rPr>
          <w:spacing w:val="-1"/>
          <w:sz w:val="26"/>
          <w:szCs w:val="26"/>
        </w:rPr>
        <w:t xml:space="preserve"> </w:t>
      </w:r>
      <w:r>
        <w:rPr>
          <w:sz w:val="26"/>
          <w:szCs w:val="26"/>
        </w:rPr>
        <w:t>and</w:t>
      </w:r>
      <w:r>
        <w:rPr>
          <w:spacing w:val="-1"/>
          <w:sz w:val="26"/>
          <w:szCs w:val="26"/>
        </w:rPr>
        <w:t xml:space="preserve"> r</w:t>
      </w:r>
      <w:r>
        <w:rPr>
          <w:sz w:val="26"/>
          <w:szCs w:val="26"/>
        </w:rPr>
        <w:t>eads the</w:t>
      </w:r>
      <w:r>
        <w:rPr>
          <w:spacing w:val="-1"/>
          <w:sz w:val="26"/>
          <w:szCs w:val="26"/>
        </w:rPr>
        <w:t xml:space="preserve"> f</w:t>
      </w:r>
      <w:r>
        <w:rPr>
          <w:sz w:val="26"/>
          <w:szCs w:val="26"/>
        </w:rPr>
        <w:t>ile. Our app</w:t>
      </w:r>
      <w:r>
        <w:rPr>
          <w:spacing w:val="-1"/>
          <w:sz w:val="26"/>
          <w:szCs w:val="26"/>
        </w:rPr>
        <w:t>r</w:t>
      </w:r>
      <w:r>
        <w:rPr>
          <w:sz w:val="26"/>
          <w:szCs w:val="26"/>
        </w:rPr>
        <w:t>oach</w:t>
      </w:r>
      <w:r>
        <w:rPr>
          <w:spacing w:val="-1"/>
          <w:sz w:val="26"/>
          <w:szCs w:val="26"/>
        </w:rPr>
        <w:t xml:space="preserve"> </w:t>
      </w:r>
      <w:r>
        <w:rPr>
          <w:sz w:val="26"/>
          <w:szCs w:val="26"/>
        </w:rPr>
        <w:t>p</w:t>
      </w:r>
      <w:r>
        <w:rPr>
          <w:spacing w:val="-1"/>
          <w:sz w:val="26"/>
          <w:szCs w:val="26"/>
        </w:rPr>
        <w:t>r</w:t>
      </w:r>
      <w:r>
        <w:rPr>
          <w:sz w:val="26"/>
          <w:szCs w:val="26"/>
        </w:rPr>
        <w:t>opos</w:t>
      </w:r>
      <w:r>
        <w:rPr>
          <w:spacing w:val="-2"/>
          <w:sz w:val="26"/>
          <w:szCs w:val="26"/>
        </w:rPr>
        <w:t>e</w:t>
      </w:r>
      <w:r>
        <w:rPr>
          <w:sz w:val="26"/>
          <w:szCs w:val="26"/>
        </w:rPr>
        <w:t>s</w:t>
      </w:r>
      <w:r>
        <w:rPr>
          <w:spacing w:val="1"/>
          <w:sz w:val="26"/>
          <w:szCs w:val="26"/>
        </w:rPr>
        <w:t xml:space="preserve"> </w:t>
      </w:r>
      <w:r>
        <w:rPr>
          <w:sz w:val="26"/>
          <w:szCs w:val="26"/>
        </w:rPr>
        <w:t>a method t</w:t>
      </w:r>
      <w:r>
        <w:rPr>
          <w:spacing w:val="-2"/>
          <w:sz w:val="26"/>
          <w:szCs w:val="26"/>
        </w:rPr>
        <w:t>h</w:t>
      </w:r>
      <w:r>
        <w:rPr>
          <w:sz w:val="26"/>
          <w:szCs w:val="26"/>
        </w:rPr>
        <w:t>at involv</w:t>
      </w:r>
      <w:r>
        <w:rPr>
          <w:spacing w:val="-2"/>
          <w:sz w:val="26"/>
          <w:szCs w:val="26"/>
        </w:rPr>
        <w:t>e</w:t>
      </w:r>
      <w:r>
        <w:rPr>
          <w:sz w:val="26"/>
          <w:szCs w:val="26"/>
        </w:rPr>
        <w:t>s</w:t>
      </w:r>
      <w:r>
        <w:rPr>
          <w:spacing w:val="1"/>
          <w:sz w:val="26"/>
          <w:szCs w:val="26"/>
        </w:rPr>
        <w:t xml:space="preserve"> </w:t>
      </w:r>
      <w:r>
        <w:rPr>
          <w:sz w:val="26"/>
          <w:szCs w:val="26"/>
        </w:rPr>
        <w:t>e</w:t>
      </w:r>
      <w:r>
        <w:rPr>
          <w:spacing w:val="-2"/>
          <w:sz w:val="26"/>
          <w:szCs w:val="26"/>
        </w:rPr>
        <w:t>n</w:t>
      </w:r>
      <w:r>
        <w:rPr>
          <w:sz w:val="26"/>
          <w:szCs w:val="26"/>
        </w:rPr>
        <w:t>c</w:t>
      </w:r>
      <w:r>
        <w:rPr>
          <w:spacing w:val="-1"/>
          <w:sz w:val="26"/>
          <w:szCs w:val="26"/>
        </w:rPr>
        <w:t>r</w:t>
      </w:r>
      <w:r>
        <w:rPr>
          <w:sz w:val="26"/>
          <w:szCs w:val="26"/>
        </w:rPr>
        <w:t>ypting the</w:t>
      </w:r>
      <w:r>
        <w:rPr>
          <w:spacing w:val="-1"/>
          <w:sz w:val="26"/>
          <w:szCs w:val="26"/>
        </w:rPr>
        <w:t xml:space="preserve"> f</w:t>
      </w:r>
      <w:r>
        <w:rPr>
          <w:sz w:val="26"/>
          <w:szCs w:val="26"/>
        </w:rPr>
        <w:t>ile</w:t>
      </w:r>
      <w:r>
        <w:rPr>
          <w:spacing w:val="1"/>
          <w:sz w:val="26"/>
          <w:szCs w:val="26"/>
        </w:rPr>
        <w:t xml:space="preserve"> </w:t>
      </w:r>
      <w:r>
        <w:rPr>
          <w:sz w:val="26"/>
          <w:szCs w:val="26"/>
        </w:rPr>
        <w:t>using</w:t>
      </w:r>
      <w:r>
        <w:rPr>
          <w:spacing w:val="-1"/>
          <w:sz w:val="26"/>
          <w:szCs w:val="26"/>
        </w:rPr>
        <w:t xml:space="preserve"> </w:t>
      </w:r>
      <w:r>
        <w:rPr>
          <w:sz w:val="26"/>
          <w:szCs w:val="26"/>
        </w:rPr>
        <w:t>any</w:t>
      </w:r>
      <w:r>
        <w:rPr>
          <w:spacing w:val="-1"/>
          <w:sz w:val="26"/>
          <w:szCs w:val="26"/>
        </w:rPr>
        <w:t xml:space="preserve"> </w:t>
      </w:r>
      <w:r>
        <w:rPr>
          <w:sz w:val="26"/>
          <w:szCs w:val="26"/>
        </w:rPr>
        <w:t>stan</w:t>
      </w:r>
      <w:r>
        <w:rPr>
          <w:spacing w:val="-2"/>
          <w:sz w:val="26"/>
          <w:szCs w:val="26"/>
        </w:rPr>
        <w:t>d</w:t>
      </w:r>
      <w:r>
        <w:rPr>
          <w:sz w:val="26"/>
          <w:szCs w:val="26"/>
        </w:rPr>
        <w:t>a</w:t>
      </w:r>
      <w:r>
        <w:rPr>
          <w:spacing w:val="-1"/>
          <w:sz w:val="26"/>
          <w:szCs w:val="26"/>
        </w:rPr>
        <w:t>r</w:t>
      </w:r>
      <w:r>
        <w:rPr>
          <w:sz w:val="26"/>
          <w:szCs w:val="26"/>
        </w:rPr>
        <w:t>d</w:t>
      </w:r>
      <w:r>
        <w:rPr>
          <w:spacing w:val="1"/>
          <w:sz w:val="26"/>
          <w:szCs w:val="26"/>
        </w:rPr>
        <w:t xml:space="preserve"> </w:t>
      </w:r>
      <w:r>
        <w:rPr>
          <w:sz w:val="26"/>
          <w:szCs w:val="26"/>
        </w:rPr>
        <w:t>enc</w:t>
      </w:r>
      <w:r>
        <w:rPr>
          <w:spacing w:val="-1"/>
          <w:sz w:val="26"/>
          <w:szCs w:val="26"/>
        </w:rPr>
        <w:t>r</w:t>
      </w:r>
      <w:r>
        <w:rPr>
          <w:sz w:val="26"/>
          <w:szCs w:val="26"/>
        </w:rPr>
        <w:t xml:space="preserve">yption </w:t>
      </w:r>
      <w:r>
        <w:rPr>
          <w:spacing w:val="-2"/>
          <w:sz w:val="26"/>
          <w:szCs w:val="26"/>
        </w:rPr>
        <w:t>t</w:t>
      </w:r>
      <w:r>
        <w:rPr>
          <w:sz w:val="26"/>
          <w:szCs w:val="26"/>
        </w:rPr>
        <w:t>echnique</w:t>
      </w:r>
      <w:r>
        <w:rPr>
          <w:spacing w:val="-1"/>
          <w:sz w:val="26"/>
          <w:szCs w:val="26"/>
        </w:rPr>
        <w:t xml:space="preserve"> </w:t>
      </w:r>
      <w:r>
        <w:rPr>
          <w:sz w:val="26"/>
          <w:szCs w:val="26"/>
        </w:rPr>
        <w:t>and</w:t>
      </w:r>
      <w:r>
        <w:rPr>
          <w:spacing w:val="-1"/>
          <w:sz w:val="26"/>
          <w:szCs w:val="26"/>
        </w:rPr>
        <w:t xml:space="preserve"> </w:t>
      </w:r>
      <w:r>
        <w:rPr>
          <w:sz w:val="26"/>
          <w:szCs w:val="26"/>
        </w:rPr>
        <w:t>using D</w:t>
      </w:r>
      <w:r>
        <w:rPr>
          <w:spacing w:val="2"/>
          <w:sz w:val="26"/>
          <w:szCs w:val="26"/>
        </w:rPr>
        <w:t>i</w:t>
      </w:r>
      <w:r>
        <w:rPr>
          <w:spacing w:val="-7"/>
          <w:sz w:val="26"/>
          <w:szCs w:val="26"/>
        </w:rPr>
        <w:t>f</w:t>
      </w:r>
      <w:r>
        <w:rPr>
          <w:spacing w:val="-1"/>
          <w:sz w:val="26"/>
          <w:szCs w:val="26"/>
        </w:rPr>
        <w:t>f</w:t>
      </w:r>
      <w:r>
        <w:rPr>
          <w:sz w:val="26"/>
          <w:szCs w:val="26"/>
        </w:rPr>
        <w:t>ie</w:t>
      </w:r>
      <w:r>
        <w:rPr>
          <w:spacing w:val="1"/>
          <w:sz w:val="26"/>
          <w:szCs w:val="26"/>
        </w:rPr>
        <w:t xml:space="preserve"> </w:t>
      </w:r>
      <w:r>
        <w:rPr>
          <w:spacing w:val="-2"/>
          <w:sz w:val="26"/>
          <w:szCs w:val="26"/>
        </w:rPr>
        <w:t>H</w:t>
      </w:r>
      <w:r>
        <w:rPr>
          <w:sz w:val="26"/>
          <w:szCs w:val="26"/>
        </w:rPr>
        <w:t>ellman</w:t>
      </w:r>
      <w:r>
        <w:rPr>
          <w:spacing w:val="1"/>
          <w:sz w:val="26"/>
          <w:szCs w:val="26"/>
        </w:rPr>
        <w:t xml:space="preserve"> </w:t>
      </w:r>
      <w:r>
        <w:rPr>
          <w:spacing w:val="-1"/>
          <w:sz w:val="26"/>
          <w:szCs w:val="26"/>
        </w:rPr>
        <w:t>f</w:t>
      </w:r>
      <w:r>
        <w:rPr>
          <w:sz w:val="26"/>
          <w:szCs w:val="26"/>
        </w:rPr>
        <w:t>or u</w:t>
      </w:r>
      <w:r>
        <w:rPr>
          <w:spacing w:val="-1"/>
          <w:sz w:val="26"/>
          <w:szCs w:val="26"/>
        </w:rPr>
        <w:t>s</w:t>
      </w:r>
      <w:r>
        <w:rPr>
          <w:sz w:val="26"/>
          <w:szCs w:val="26"/>
        </w:rPr>
        <w:t>er aut</w:t>
      </w:r>
      <w:r>
        <w:rPr>
          <w:spacing w:val="-2"/>
          <w:sz w:val="26"/>
          <w:szCs w:val="26"/>
        </w:rPr>
        <w:t>h</w:t>
      </w:r>
      <w:r>
        <w:rPr>
          <w:sz w:val="26"/>
          <w:szCs w:val="26"/>
        </w:rPr>
        <w:t>entication.</w:t>
      </w:r>
      <w:r>
        <w:rPr>
          <w:spacing w:val="-1"/>
          <w:sz w:val="26"/>
          <w:szCs w:val="26"/>
        </w:rPr>
        <w:t xml:space="preserve"> I</w:t>
      </w:r>
      <w:r>
        <w:rPr>
          <w:sz w:val="26"/>
          <w:szCs w:val="26"/>
        </w:rPr>
        <w:t>n</w:t>
      </w:r>
      <w:r>
        <w:rPr>
          <w:spacing w:val="1"/>
          <w:sz w:val="26"/>
          <w:szCs w:val="26"/>
        </w:rPr>
        <w:t xml:space="preserve"> </w:t>
      </w:r>
      <w:r>
        <w:rPr>
          <w:sz w:val="26"/>
          <w:szCs w:val="26"/>
        </w:rPr>
        <w:t>this</w:t>
      </w:r>
      <w:r>
        <w:rPr>
          <w:spacing w:val="-1"/>
          <w:sz w:val="26"/>
          <w:szCs w:val="26"/>
        </w:rPr>
        <w:t xml:space="preserve"> </w:t>
      </w:r>
      <w:r>
        <w:rPr>
          <w:sz w:val="26"/>
          <w:szCs w:val="26"/>
        </w:rPr>
        <w:t>way</w:t>
      </w:r>
      <w:r>
        <w:rPr>
          <w:spacing w:val="-1"/>
          <w:sz w:val="26"/>
          <w:szCs w:val="26"/>
        </w:rPr>
        <w:t xml:space="preserve"> </w:t>
      </w:r>
      <w:r>
        <w:rPr>
          <w:sz w:val="26"/>
          <w:szCs w:val="26"/>
        </w:rPr>
        <w:t>the</w:t>
      </w:r>
      <w:r>
        <w:rPr>
          <w:spacing w:val="1"/>
          <w:sz w:val="26"/>
          <w:szCs w:val="26"/>
        </w:rPr>
        <w:t xml:space="preserve"> </w:t>
      </w:r>
      <w:r>
        <w:rPr>
          <w:spacing w:val="-1"/>
          <w:sz w:val="26"/>
          <w:szCs w:val="26"/>
        </w:rPr>
        <w:t>f</w:t>
      </w:r>
      <w:r>
        <w:rPr>
          <w:sz w:val="26"/>
          <w:szCs w:val="26"/>
        </w:rPr>
        <w:t>il</w:t>
      </w:r>
      <w:r>
        <w:rPr>
          <w:spacing w:val="-2"/>
          <w:sz w:val="26"/>
          <w:szCs w:val="26"/>
        </w:rPr>
        <w:t>e</w:t>
      </w:r>
      <w:r>
        <w:rPr>
          <w:sz w:val="26"/>
          <w:szCs w:val="26"/>
        </w:rPr>
        <w:t>s</w:t>
      </w:r>
      <w:r>
        <w:rPr>
          <w:spacing w:val="1"/>
          <w:sz w:val="26"/>
          <w:szCs w:val="26"/>
        </w:rPr>
        <w:t xml:space="preserve"> </w:t>
      </w:r>
      <w:r>
        <w:rPr>
          <w:spacing w:val="-2"/>
          <w:sz w:val="26"/>
          <w:szCs w:val="26"/>
        </w:rPr>
        <w:t>c</w:t>
      </w:r>
      <w:r>
        <w:rPr>
          <w:sz w:val="26"/>
          <w:szCs w:val="26"/>
        </w:rPr>
        <w:t>an</w:t>
      </w:r>
      <w:r>
        <w:rPr>
          <w:spacing w:val="1"/>
          <w:sz w:val="26"/>
          <w:szCs w:val="26"/>
        </w:rPr>
        <w:t xml:space="preserve"> </w:t>
      </w:r>
      <w:r>
        <w:rPr>
          <w:spacing w:val="-2"/>
          <w:sz w:val="26"/>
          <w:szCs w:val="26"/>
        </w:rPr>
        <w:t>b</w:t>
      </w:r>
      <w:r>
        <w:rPr>
          <w:sz w:val="26"/>
          <w:szCs w:val="26"/>
        </w:rPr>
        <w:t>e</w:t>
      </w:r>
      <w:r>
        <w:rPr>
          <w:spacing w:val="1"/>
          <w:sz w:val="26"/>
          <w:szCs w:val="26"/>
        </w:rPr>
        <w:t xml:space="preserve"> </w:t>
      </w:r>
      <w:r>
        <w:rPr>
          <w:spacing w:val="-1"/>
          <w:sz w:val="26"/>
          <w:szCs w:val="26"/>
        </w:rPr>
        <w:t>s</w:t>
      </w:r>
      <w:r>
        <w:rPr>
          <w:sz w:val="26"/>
          <w:szCs w:val="26"/>
        </w:rPr>
        <w:t>aved</w:t>
      </w:r>
      <w:r>
        <w:rPr>
          <w:spacing w:val="-1"/>
          <w:sz w:val="26"/>
          <w:szCs w:val="26"/>
        </w:rPr>
        <w:t xml:space="preserve"> </w:t>
      </w:r>
      <w:r>
        <w:rPr>
          <w:sz w:val="26"/>
          <w:szCs w:val="26"/>
        </w:rPr>
        <w:t>in a</w:t>
      </w:r>
      <w:r>
        <w:rPr>
          <w:spacing w:val="-1"/>
          <w:sz w:val="26"/>
          <w:szCs w:val="26"/>
        </w:rPr>
        <w:t xml:space="preserve"> </w:t>
      </w:r>
      <w:r>
        <w:rPr>
          <w:sz w:val="26"/>
          <w:szCs w:val="26"/>
        </w:rPr>
        <w:t>public</w:t>
      </w:r>
      <w:r>
        <w:rPr>
          <w:spacing w:val="-1"/>
          <w:sz w:val="26"/>
          <w:szCs w:val="26"/>
        </w:rPr>
        <w:t xml:space="preserve"> </w:t>
      </w:r>
      <w:r>
        <w:rPr>
          <w:sz w:val="26"/>
          <w:szCs w:val="26"/>
        </w:rPr>
        <w:t>domain s</w:t>
      </w:r>
      <w:r>
        <w:rPr>
          <w:spacing w:val="-2"/>
          <w:sz w:val="26"/>
          <w:szCs w:val="26"/>
        </w:rPr>
        <w:t>e</w:t>
      </w:r>
      <w:r>
        <w:rPr>
          <w:sz w:val="26"/>
          <w:szCs w:val="26"/>
        </w:rPr>
        <w:t>cu</w:t>
      </w:r>
      <w:r>
        <w:rPr>
          <w:spacing w:val="-1"/>
          <w:sz w:val="26"/>
          <w:szCs w:val="26"/>
        </w:rPr>
        <w:t>r</w:t>
      </w:r>
      <w:r>
        <w:rPr>
          <w:sz w:val="26"/>
          <w:szCs w:val="26"/>
        </w:rPr>
        <w:t xml:space="preserve">ely </w:t>
      </w:r>
      <w:r>
        <w:rPr>
          <w:sz w:val="26"/>
          <w:szCs w:val="26"/>
        </w:rPr>
        <w:t>without</w:t>
      </w:r>
      <w:r>
        <w:rPr>
          <w:spacing w:val="-2"/>
          <w:sz w:val="26"/>
          <w:szCs w:val="26"/>
        </w:rPr>
        <w:t xml:space="preserve"> </w:t>
      </w:r>
      <w:r>
        <w:rPr>
          <w:sz w:val="26"/>
          <w:szCs w:val="26"/>
        </w:rPr>
        <w:t>the</w:t>
      </w:r>
      <w:r>
        <w:rPr>
          <w:spacing w:val="1"/>
          <w:sz w:val="26"/>
          <w:szCs w:val="26"/>
        </w:rPr>
        <w:t xml:space="preserve"> </w:t>
      </w:r>
      <w:r>
        <w:rPr>
          <w:sz w:val="26"/>
          <w:szCs w:val="26"/>
        </w:rPr>
        <w:t>th</w:t>
      </w:r>
      <w:r>
        <w:rPr>
          <w:spacing w:val="-1"/>
          <w:sz w:val="26"/>
          <w:szCs w:val="26"/>
        </w:rPr>
        <w:t>r</w:t>
      </w:r>
      <w:r>
        <w:rPr>
          <w:spacing w:val="-2"/>
          <w:sz w:val="26"/>
          <w:szCs w:val="26"/>
        </w:rPr>
        <w:t>e</w:t>
      </w:r>
      <w:r>
        <w:rPr>
          <w:sz w:val="26"/>
          <w:szCs w:val="26"/>
        </w:rPr>
        <w:t>at of being</w:t>
      </w:r>
      <w:r>
        <w:rPr>
          <w:spacing w:val="-1"/>
          <w:sz w:val="26"/>
          <w:szCs w:val="26"/>
        </w:rPr>
        <w:t xml:space="preserve"> </w:t>
      </w:r>
      <w:r>
        <w:rPr>
          <w:sz w:val="26"/>
          <w:szCs w:val="26"/>
        </w:rPr>
        <w:t>u</w:t>
      </w:r>
      <w:r>
        <w:rPr>
          <w:spacing w:val="-1"/>
          <w:sz w:val="26"/>
          <w:szCs w:val="26"/>
        </w:rPr>
        <w:t>s</w:t>
      </w:r>
      <w:r>
        <w:rPr>
          <w:sz w:val="26"/>
          <w:szCs w:val="26"/>
        </w:rPr>
        <w:t>ed</w:t>
      </w:r>
      <w:r>
        <w:rPr>
          <w:spacing w:val="1"/>
          <w:sz w:val="26"/>
          <w:szCs w:val="26"/>
        </w:rPr>
        <w:t xml:space="preserve"> </w:t>
      </w:r>
      <w:r>
        <w:rPr>
          <w:sz w:val="26"/>
          <w:szCs w:val="26"/>
        </w:rPr>
        <w:t>by</w:t>
      </w:r>
      <w:r>
        <w:rPr>
          <w:spacing w:val="-1"/>
          <w:sz w:val="26"/>
          <w:szCs w:val="26"/>
        </w:rPr>
        <w:t xml:space="preserve"> </w:t>
      </w:r>
      <w:r>
        <w:rPr>
          <w:sz w:val="26"/>
          <w:szCs w:val="26"/>
        </w:rPr>
        <w:t>any</w:t>
      </w:r>
      <w:r>
        <w:rPr>
          <w:spacing w:val="1"/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u</w:t>
      </w:r>
      <w:r>
        <w:rPr>
          <w:spacing w:val="-2"/>
          <w:sz w:val="26"/>
          <w:szCs w:val="26"/>
        </w:rPr>
        <w:t>n</w:t>
      </w:r>
      <w:r>
        <w:rPr>
          <w:sz w:val="26"/>
          <w:szCs w:val="26"/>
        </w:rPr>
        <w:t>autho</w:t>
      </w:r>
      <w:r>
        <w:rPr>
          <w:spacing w:val="-1"/>
          <w:sz w:val="26"/>
          <w:szCs w:val="26"/>
        </w:rPr>
        <w:t>r</w:t>
      </w:r>
      <w:r>
        <w:rPr>
          <w:sz w:val="26"/>
          <w:szCs w:val="26"/>
        </w:rPr>
        <w:t>ised</w:t>
      </w:r>
      <w:proofErr w:type="spellEnd"/>
      <w:r>
        <w:rPr>
          <w:spacing w:val="-1"/>
          <w:sz w:val="26"/>
          <w:szCs w:val="26"/>
        </w:rPr>
        <w:t xml:space="preserve"> </w:t>
      </w:r>
      <w:r>
        <w:rPr>
          <w:sz w:val="26"/>
          <w:szCs w:val="26"/>
        </w:rPr>
        <w:t>pe</w:t>
      </w:r>
      <w:r>
        <w:rPr>
          <w:spacing w:val="-1"/>
          <w:sz w:val="26"/>
          <w:szCs w:val="26"/>
        </w:rPr>
        <w:t>r</w:t>
      </w:r>
      <w:r>
        <w:rPr>
          <w:sz w:val="26"/>
          <w:szCs w:val="26"/>
        </w:rPr>
        <w:t>son.</w:t>
      </w:r>
    </w:p>
    <w:p w14:paraId="08B92F4F" w14:textId="77777777" w:rsidR="000E254D" w:rsidRDefault="000E254D">
      <w:pPr>
        <w:spacing w:before="19" w:line="280" w:lineRule="exact"/>
        <w:rPr>
          <w:sz w:val="28"/>
          <w:szCs w:val="28"/>
        </w:rPr>
      </w:pPr>
    </w:p>
    <w:p w14:paraId="435893BC" w14:textId="77777777" w:rsidR="000E254D" w:rsidRDefault="00823B9D">
      <w:pPr>
        <w:ind w:left="116"/>
        <w:rPr>
          <w:sz w:val="26"/>
          <w:szCs w:val="26"/>
        </w:rPr>
      </w:pPr>
      <w:r>
        <w:rPr>
          <w:b/>
          <w:sz w:val="26"/>
          <w:szCs w:val="26"/>
        </w:rPr>
        <w:t>2</w:t>
      </w:r>
      <w:r>
        <w:rPr>
          <w:b/>
          <w:spacing w:val="1"/>
          <w:sz w:val="26"/>
          <w:szCs w:val="26"/>
        </w:rPr>
        <w:t>.</w:t>
      </w:r>
      <w:r>
        <w:rPr>
          <w:b/>
          <w:sz w:val="26"/>
          <w:szCs w:val="26"/>
        </w:rPr>
        <w:t>0</w:t>
      </w:r>
      <w:r>
        <w:rPr>
          <w:b/>
          <w:spacing w:val="-1"/>
          <w:sz w:val="26"/>
          <w:szCs w:val="26"/>
        </w:rPr>
        <w:t xml:space="preserve"> </w:t>
      </w:r>
      <w:r>
        <w:rPr>
          <w:b/>
          <w:sz w:val="26"/>
          <w:szCs w:val="26"/>
        </w:rPr>
        <w:t>Di</w:t>
      </w:r>
      <w:r>
        <w:rPr>
          <w:b/>
          <w:spacing w:val="-1"/>
          <w:sz w:val="26"/>
          <w:szCs w:val="26"/>
        </w:rPr>
        <w:t>f</w:t>
      </w:r>
      <w:r>
        <w:rPr>
          <w:b/>
          <w:spacing w:val="1"/>
          <w:sz w:val="26"/>
          <w:szCs w:val="26"/>
        </w:rPr>
        <w:t>f</w:t>
      </w:r>
      <w:r>
        <w:rPr>
          <w:b/>
          <w:sz w:val="26"/>
          <w:szCs w:val="26"/>
        </w:rPr>
        <w:t>ie</w:t>
      </w:r>
      <w:r>
        <w:rPr>
          <w:b/>
          <w:spacing w:val="-1"/>
          <w:sz w:val="26"/>
          <w:szCs w:val="26"/>
        </w:rPr>
        <w:t xml:space="preserve"> </w:t>
      </w:r>
      <w:r>
        <w:rPr>
          <w:b/>
          <w:sz w:val="26"/>
          <w:szCs w:val="26"/>
        </w:rPr>
        <w:t>Hell</w:t>
      </w:r>
      <w:r>
        <w:rPr>
          <w:b/>
          <w:spacing w:val="-1"/>
          <w:sz w:val="26"/>
          <w:szCs w:val="26"/>
        </w:rPr>
        <w:t>m</w:t>
      </w:r>
      <w:r>
        <w:rPr>
          <w:b/>
          <w:sz w:val="26"/>
          <w:szCs w:val="26"/>
        </w:rPr>
        <w:t>an Key</w:t>
      </w:r>
      <w:r>
        <w:rPr>
          <w:b/>
          <w:spacing w:val="1"/>
          <w:sz w:val="26"/>
          <w:szCs w:val="26"/>
        </w:rPr>
        <w:t xml:space="preserve"> </w:t>
      </w:r>
      <w:r>
        <w:rPr>
          <w:b/>
          <w:spacing w:val="-1"/>
          <w:sz w:val="26"/>
          <w:szCs w:val="26"/>
        </w:rPr>
        <w:t>E</w:t>
      </w:r>
      <w:r>
        <w:rPr>
          <w:b/>
          <w:sz w:val="26"/>
          <w:szCs w:val="26"/>
        </w:rPr>
        <w:t>xc</w:t>
      </w:r>
      <w:r>
        <w:rPr>
          <w:b/>
          <w:spacing w:val="-1"/>
          <w:sz w:val="26"/>
          <w:szCs w:val="26"/>
        </w:rPr>
        <w:t>h</w:t>
      </w:r>
      <w:r>
        <w:rPr>
          <w:b/>
          <w:sz w:val="26"/>
          <w:szCs w:val="26"/>
        </w:rPr>
        <w:t>a</w:t>
      </w:r>
      <w:r>
        <w:rPr>
          <w:b/>
          <w:spacing w:val="-1"/>
          <w:sz w:val="26"/>
          <w:szCs w:val="26"/>
        </w:rPr>
        <w:t>n</w:t>
      </w:r>
      <w:r>
        <w:rPr>
          <w:b/>
          <w:sz w:val="26"/>
          <w:szCs w:val="26"/>
        </w:rPr>
        <w:t>ge</w:t>
      </w:r>
    </w:p>
    <w:p w14:paraId="38286951" w14:textId="77777777" w:rsidR="000E254D" w:rsidRDefault="000E254D">
      <w:pPr>
        <w:spacing w:before="20" w:line="280" w:lineRule="exact"/>
        <w:rPr>
          <w:sz w:val="28"/>
          <w:szCs w:val="28"/>
        </w:rPr>
      </w:pPr>
    </w:p>
    <w:p w14:paraId="015D0FFD" w14:textId="77777777" w:rsidR="000E254D" w:rsidRDefault="00823B9D">
      <w:pPr>
        <w:ind w:left="116" w:right="253"/>
        <w:rPr>
          <w:sz w:val="24"/>
          <w:szCs w:val="24"/>
        </w:rPr>
      </w:pP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i</w:t>
      </w:r>
      <w:r>
        <w:rPr>
          <w:spacing w:val="-6"/>
          <w:sz w:val="24"/>
          <w:szCs w:val="24"/>
        </w:rPr>
        <w:t>f</w:t>
      </w:r>
      <w:r>
        <w:rPr>
          <w:sz w:val="24"/>
          <w:szCs w:val="24"/>
        </w:rPr>
        <w:t>f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e–He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lm</w:t>
      </w:r>
      <w:r>
        <w:rPr>
          <w:sz w:val="24"/>
          <w:szCs w:val="24"/>
        </w:rPr>
        <w:t>an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key exchan</w:t>
      </w:r>
      <w:r>
        <w:rPr>
          <w:spacing w:val="2"/>
          <w:sz w:val="24"/>
          <w:szCs w:val="24"/>
        </w:rPr>
        <w:t>g</w:t>
      </w:r>
      <w:r>
        <w:rPr>
          <w:sz w:val="24"/>
          <w:szCs w:val="24"/>
        </w:rPr>
        <w:t>e (</w:t>
      </w:r>
      <w:r>
        <w:rPr>
          <w:spacing w:val="-1"/>
          <w:sz w:val="24"/>
          <w:szCs w:val="24"/>
        </w:rPr>
        <w:t>D</w:t>
      </w:r>
      <w:r>
        <w:rPr>
          <w:sz w:val="24"/>
          <w:szCs w:val="24"/>
        </w:rPr>
        <w:t xml:space="preserve">H) 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s a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m</w:t>
      </w:r>
      <w:r>
        <w:rPr>
          <w:sz w:val="24"/>
          <w:szCs w:val="24"/>
        </w:rPr>
        <w:t>e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hod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 xml:space="preserve">of 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ecur</w:t>
      </w:r>
      <w:r>
        <w:rPr>
          <w:spacing w:val="1"/>
          <w:sz w:val="24"/>
          <w:szCs w:val="24"/>
        </w:rPr>
        <w:t>e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y exc</w:t>
      </w:r>
      <w:r>
        <w:rPr>
          <w:spacing w:val="2"/>
          <w:sz w:val="24"/>
          <w:szCs w:val="24"/>
        </w:rPr>
        <w:t>h</w:t>
      </w:r>
      <w:r>
        <w:rPr>
          <w:sz w:val="24"/>
          <w:szCs w:val="24"/>
        </w:rPr>
        <w:t>ang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ng cryp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og</w:t>
      </w:r>
      <w:r>
        <w:rPr>
          <w:spacing w:val="2"/>
          <w:sz w:val="24"/>
          <w:szCs w:val="24"/>
        </w:rPr>
        <w:t>r</w:t>
      </w:r>
      <w:r>
        <w:rPr>
          <w:sz w:val="24"/>
          <w:szCs w:val="24"/>
        </w:rPr>
        <w:t>aph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c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keys over a pub</w:t>
      </w:r>
      <w:r>
        <w:rPr>
          <w:spacing w:val="-1"/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c chann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l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w</w:t>
      </w:r>
      <w:r>
        <w:rPr>
          <w:sz w:val="24"/>
          <w:szCs w:val="24"/>
        </w:rPr>
        <w:t xml:space="preserve">as one of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he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f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rst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pub</w:t>
      </w:r>
      <w:r>
        <w:rPr>
          <w:spacing w:val="-1"/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c-key pro</w:t>
      </w:r>
      <w:r>
        <w:rPr>
          <w:spacing w:val="-1"/>
          <w:sz w:val="24"/>
          <w:szCs w:val="24"/>
        </w:rPr>
        <w:t>t</w:t>
      </w:r>
      <w:r>
        <w:rPr>
          <w:spacing w:val="2"/>
          <w:sz w:val="24"/>
          <w:szCs w:val="24"/>
        </w:rPr>
        <w:t>o</w:t>
      </w:r>
      <w:r>
        <w:rPr>
          <w:sz w:val="24"/>
          <w:szCs w:val="24"/>
        </w:rPr>
        <w:t>co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s na</w:t>
      </w:r>
      <w:r>
        <w:rPr>
          <w:spacing w:val="-1"/>
          <w:sz w:val="24"/>
          <w:szCs w:val="24"/>
        </w:rPr>
        <w:t>m</w:t>
      </w:r>
      <w:r>
        <w:rPr>
          <w:sz w:val="24"/>
          <w:szCs w:val="24"/>
        </w:rPr>
        <w:t>ed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af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er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W</w:t>
      </w:r>
      <w:r>
        <w:rPr>
          <w:spacing w:val="2"/>
          <w:sz w:val="24"/>
          <w:szCs w:val="24"/>
        </w:rPr>
        <w:t>h</w:t>
      </w:r>
      <w:r>
        <w:rPr>
          <w:spacing w:val="-1"/>
          <w:sz w:val="24"/>
          <w:szCs w:val="24"/>
        </w:rPr>
        <w:t>it</w:t>
      </w:r>
      <w:r>
        <w:rPr>
          <w:sz w:val="24"/>
          <w:szCs w:val="24"/>
        </w:rPr>
        <w:t>f</w:t>
      </w:r>
      <w:r>
        <w:rPr>
          <w:spacing w:val="-1"/>
          <w:sz w:val="24"/>
          <w:szCs w:val="24"/>
        </w:rPr>
        <w:t>i</w:t>
      </w:r>
      <w:r>
        <w:rPr>
          <w:spacing w:val="1"/>
          <w:sz w:val="24"/>
          <w:szCs w:val="24"/>
        </w:rPr>
        <w:t>e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d D</w:t>
      </w:r>
      <w:r>
        <w:rPr>
          <w:spacing w:val="1"/>
          <w:sz w:val="24"/>
          <w:szCs w:val="24"/>
        </w:rPr>
        <w:t>i</w:t>
      </w:r>
      <w:r>
        <w:rPr>
          <w:spacing w:val="-6"/>
          <w:sz w:val="24"/>
          <w:szCs w:val="24"/>
        </w:rPr>
        <w:t>f</w:t>
      </w:r>
      <w:r>
        <w:rPr>
          <w:sz w:val="24"/>
          <w:szCs w:val="24"/>
        </w:rPr>
        <w:t>f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and Mar</w:t>
      </w:r>
      <w:r>
        <w:rPr>
          <w:spacing w:val="-1"/>
          <w:sz w:val="24"/>
          <w:szCs w:val="24"/>
        </w:rPr>
        <w:t>ti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He</w:t>
      </w:r>
      <w:r>
        <w:rPr>
          <w:spacing w:val="-1"/>
          <w:sz w:val="24"/>
          <w:szCs w:val="24"/>
        </w:rPr>
        <w:t>ll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an.</w:t>
      </w:r>
      <w:r>
        <w:rPr>
          <w:spacing w:val="-23"/>
          <w:sz w:val="24"/>
          <w:szCs w:val="24"/>
        </w:rPr>
        <w:t xml:space="preserve"> </w:t>
      </w:r>
      <w:r>
        <w:rPr>
          <w:spacing w:val="-1"/>
          <w:position w:val="9"/>
          <w:sz w:val="14"/>
          <w:szCs w:val="14"/>
        </w:rPr>
        <w:t>[</w:t>
      </w:r>
      <w:r>
        <w:rPr>
          <w:position w:val="9"/>
          <w:sz w:val="14"/>
          <w:szCs w:val="14"/>
        </w:rPr>
        <w:t>1]</w:t>
      </w:r>
      <w:r>
        <w:rPr>
          <w:spacing w:val="24"/>
          <w:position w:val="9"/>
          <w:sz w:val="14"/>
          <w:szCs w:val="14"/>
        </w:rPr>
        <w:t xml:space="preserve"> </w:t>
      </w:r>
      <w:r>
        <w:rPr>
          <w:spacing w:val="-1"/>
          <w:sz w:val="24"/>
          <w:szCs w:val="24"/>
        </w:rPr>
        <w:t>D</w:t>
      </w:r>
      <w:r>
        <w:rPr>
          <w:sz w:val="24"/>
          <w:szCs w:val="24"/>
        </w:rPr>
        <w:t xml:space="preserve">H 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 xml:space="preserve">s one of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he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ear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est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pra</w:t>
      </w:r>
      <w:r>
        <w:rPr>
          <w:spacing w:val="1"/>
          <w:sz w:val="24"/>
          <w:szCs w:val="24"/>
        </w:rPr>
        <w:t>c</w:t>
      </w:r>
      <w:r>
        <w:rPr>
          <w:spacing w:val="-1"/>
          <w:sz w:val="24"/>
          <w:szCs w:val="24"/>
        </w:rPr>
        <w:t>ti</w:t>
      </w:r>
      <w:r>
        <w:rPr>
          <w:spacing w:val="1"/>
          <w:sz w:val="24"/>
          <w:szCs w:val="24"/>
        </w:rPr>
        <w:t>c</w:t>
      </w:r>
      <w:r>
        <w:rPr>
          <w:sz w:val="24"/>
          <w:szCs w:val="24"/>
        </w:rPr>
        <w:t>al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ex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m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es of pub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c key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 xml:space="preserve">exchange </w:t>
      </w:r>
      <w:r>
        <w:rPr>
          <w:spacing w:val="-1"/>
          <w:sz w:val="24"/>
          <w:szCs w:val="24"/>
        </w:rPr>
        <w:t>im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e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en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ed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w</w:t>
      </w:r>
      <w:r>
        <w:rPr>
          <w:spacing w:val="-1"/>
          <w:sz w:val="24"/>
          <w:szCs w:val="24"/>
        </w:rPr>
        <w:t>it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 xml:space="preserve">n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he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f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e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d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of cryp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ograph</w:t>
      </w:r>
      <w:r>
        <w:rPr>
          <w:spacing w:val="-16"/>
          <w:sz w:val="24"/>
          <w:szCs w:val="24"/>
        </w:rPr>
        <w:t>y</w:t>
      </w:r>
      <w:r>
        <w:rPr>
          <w:sz w:val="24"/>
          <w:szCs w:val="24"/>
        </w:rPr>
        <w:t>.</w:t>
      </w:r>
    </w:p>
    <w:p w14:paraId="6A3AFBEE" w14:textId="77777777" w:rsidR="000E254D" w:rsidRDefault="00823B9D">
      <w:pPr>
        <w:ind w:left="116" w:right="249"/>
        <w:rPr>
          <w:sz w:val="24"/>
          <w:szCs w:val="24"/>
        </w:rPr>
      </w:pPr>
      <w:r>
        <w:rPr>
          <w:sz w:val="24"/>
          <w:szCs w:val="24"/>
        </w:rPr>
        <w:t>In pub</w:t>
      </w:r>
      <w:r>
        <w:rPr>
          <w:spacing w:val="-1"/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c key cry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os</w:t>
      </w:r>
      <w:r>
        <w:rPr>
          <w:spacing w:val="-2"/>
          <w:sz w:val="24"/>
          <w:szCs w:val="24"/>
        </w:rPr>
        <w:t>y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t</w:t>
      </w:r>
      <w:r>
        <w:rPr>
          <w:spacing w:val="1"/>
          <w:sz w:val="24"/>
          <w:szCs w:val="24"/>
        </w:rPr>
        <w:t>e</w:t>
      </w:r>
      <w:r>
        <w:rPr>
          <w:spacing w:val="-1"/>
          <w:sz w:val="24"/>
          <w:szCs w:val="24"/>
        </w:rPr>
        <w:t>m</w:t>
      </w:r>
      <w:r>
        <w:rPr>
          <w:sz w:val="24"/>
          <w:szCs w:val="24"/>
        </w:rPr>
        <w:t>, en</w:t>
      </w:r>
      <w:r>
        <w:rPr>
          <w:spacing w:val="1"/>
          <w:sz w:val="24"/>
          <w:szCs w:val="24"/>
        </w:rPr>
        <w:t>c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pher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ng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and dec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p</w:t>
      </w:r>
      <w:r>
        <w:rPr>
          <w:spacing w:val="2"/>
          <w:sz w:val="24"/>
          <w:szCs w:val="24"/>
        </w:rPr>
        <w:t>h</w:t>
      </w:r>
      <w:r>
        <w:rPr>
          <w:sz w:val="24"/>
          <w:szCs w:val="24"/>
        </w:rPr>
        <w:t>er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ng are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governed by d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nct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keys, 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 xml:space="preserve">and D, such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co</w:t>
      </w:r>
      <w:r>
        <w:rPr>
          <w:spacing w:val="-1"/>
          <w:sz w:val="24"/>
          <w:szCs w:val="24"/>
        </w:rPr>
        <w:t>m</w:t>
      </w:r>
      <w:r>
        <w:rPr>
          <w:sz w:val="24"/>
          <w:szCs w:val="24"/>
        </w:rPr>
        <w:t>p</w:t>
      </w:r>
      <w:r>
        <w:rPr>
          <w:spacing w:val="2"/>
          <w:sz w:val="24"/>
          <w:szCs w:val="24"/>
        </w:rPr>
        <w:t>u</w:t>
      </w:r>
      <w:r>
        <w:rPr>
          <w:spacing w:val="-1"/>
          <w:sz w:val="24"/>
          <w:szCs w:val="24"/>
        </w:rPr>
        <w:t>ti</w:t>
      </w:r>
      <w:r>
        <w:rPr>
          <w:sz w:val="24"/>
          <w:szCs w:val="24"/>
        </w:rPr>
        <w:t>ng D from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E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s co</w:t>
      </w:r>
      <w:r>
        <w:rPr>
          <w:spacing w:val="-1"/>
          <w:sz w:val="24"/>
          <w:szCs w:val="24"/>
        </w:rPr>
        <w:t>m</w:t>
      </w:r>
      <w:r>
        <w:rPr>
          <w:sz w:val="24"/>
          <w:szCs w:val="24"/>
        </w:rPr>
        <w:t>pu</w:t>
      </w:r>
      <w:r>
        <w:rPr>
          <w:spacing w:val="-1"/>
          <w:sz w:val="24"/>
          <w:szCs w:val="24"/>
        </w:rPr>
        <w:t>t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ti</w:t>
      </w:r>
      <w:r>
        <w:rPr>
          <w:sz w:val="24"/>
          <w:szCs w:val="24"/>
        </w:rPr>
        <w:t>on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ll</w:t>
      </w:r>
      <w:r>
        <w:rPr>
          <w:sz w:val="24"/>
          <w:szCs w:val="24"/>
        </w:rPr>
        <w:t xml:space="preserve">y 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>f</w:t>
      </w:r>
      <w:r>
        <w:rPr>
          <w:sz w:val="24"/>
          <w:szCs w:val="24"/>
        </w:rPr>
        <w:t>eas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(e.g., requ</w:t>
      </w:r>
      <w:r>
        <w:rPr>
          <w:spacing w:val="-1"/>
          <w:sz w:val="24"/>
          <w:szCs w:val="24"/>
        </w:rPr>
        <w:t>i</w:t>
      </w:r>
      <w:r>
        <w:rPr>
          <w:spacing w:val="2"/>
          <w:sz w:val="24"/>
          <w:szCs w:val="24"/>
        </w:rPr>
        <w:t>r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 xml:space="preserve">ng </w:t>
      </w:r>
      <w:r>
        <w:rPr>
          <w:spacing w:val="-1"/>
          <w:sz w:val="24"/>
          <w:szCs w:val="24"/>
        </w:rPr>
        <w:t>m</w:t>
      </w:r>
      <w:r>
        <w:rPr>
          <w:sz w:val="24"/>
          <w:szCs w:val="24"/>
        </w:rPr>
        <w:t>ore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han 1</w:t>
      </w:r>
      <w:r>
        <w:rPr>
          <w:spacing w:val="2"/>
          <w:sz w:val="24"/>
          <w:szCs w:val="24"/>
        </w:rPr>
        <w:t>0</w:t>
      </w:r>
      <w:r>
        <w:rPr>
          <w:position w:val="9"/>
          <w:sz w:val="14"/>
          <w:szCs w:val="14"/>
        </w:rPr>
        <w:t xml:space="preserve">100 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ns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ru</w:t>
      </w:r>
      <w:r>
        <w:rPr>
          <w:spacing w:val="1"/>
          <w:sz w:val="24"/>
          <w:szCs w:val="24"/>
        </w:rPr>
        <w:t>c</w:t>
      </w:r>
      <w:r>
        <w:rPr>
          <w:spacing w:val="-1"/>
          <w:sz w:val="24"/>
          <w:szCs w:val="24"/>
        </w:rPr>
        <w:t>ti</w:t>
      </w:r>
      <w:r>
        <w:rPr>
          <w:sz w:val="24"/>
          <w:szCs w:val="24"/>
        </w:rPr>
        <w:t>ons).</w:t>
      </w:r>
      <w:r>
        <w:rPr>
          <w:spacing w:val="-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he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enc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pher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ng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key 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 xml:space="preserve">can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hus be pub</w:t>
      </w:r>
      <w:r>
        <w:rPr>
          <w:spacing w:val="-1"/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c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y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sc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osed w</w:t>
      </w:r>
      <w:r>
        <w:rPr>
          <w:spacing w:val="-1"/>
          <w:sz w:val="24"/>
          <w:szCs w:val="24"/>
        </w:rPr>
        <w:t>it</w:t>
      </w:r>
      <w:r>
        <w:rPr>
          <w:sz w:val="24"/>
          <w:szCs w:val="24"/>
        </w:rPr>
        <w:t>hout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co</w:t>
      </w:r>
      <w:r>
        <w:rPr>
          <w:spacing w:val="-1"/>
          <w:sz w:val="24"/>
          <w:szCs w:val="24"/>
        </w:rPr>
        <w:t>m</w:t>
      </w:r>
      <w:r>
        <w:rPr>
          <w:sz w:val="24"/>
          <w:szCs w:val="24"/>
        </w:rPr>
        <w:t>pro</w:t>
      </w:r>
      <w:r>
        <w:rPr>
          <w:spacing w:val="-1"/>
          <w:sz w:val="24"/>
          <w:szCs w:val="24"/>
        </w:rPr>
        <w:t>mi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ng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he de</w:t>
      </w:r>
      <w:r>
        <w:rPr>
          <w:spacing w:val="1"/>
          <w:sz w:val="24"/>
          <w:szCs w:val="24"/>
        </w:rPr>
        <w:t>c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pher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ng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key D.</w:t>
      </w:r>
      <w:r>
        <w:rPr>
          <w:spacing w:val="-6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T</w:t>
      </w:r>
      <w:r>
        <w:rPr>
          <w:spacing w:val="2"/>
          <w:sz w:val="24"/>
          <w:szCs w:val="24"/>
        </w:rPr>
        <w:t>h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s w</w:t>
      </w:r>
      <w:r>
        <w:rPr>
          <w:spacing w:val="-3"/>
          <w:sz w:val="24"/>
          <w:szCs w:val="24"/>
        </w:rPr>
        <w:t>a</w:t>
      </w:r>
      <w:r>
        <w:rPr>
          <w:sz w:val="24"/>
          <w:szCs w:val="24"/>
        </w:rPr>
        <w:t xml:space="preserve">s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he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m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deo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ogy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beh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nd D</w:t>
      </w:r>
      <w:r>
        <w:rPr>
          <w:spacing w:val="1"/>
          <w:sz w:val="24"/>
          <w:szCs w:val="24"/>
        </w:rPr>
        <w:t>i</w:t>
      </w:r>
      <w:r>
        <w:rPr>
          <w:spacing w:val="-6"/>
          <w:sz w:val="24"/>
          <w:szCs w:val="24"/>
        </w:rPr>
        <w:t>f</w:t>
      </w:r>
      <w:r>
        <w:rPr>
          <w:sz w:val="24"/>
          <w:szCs w:val="24"/>
        </w:rPr>
        <w:t>f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e</w:t>
      </w:r>
      <w:r>
        <w:rPr>
          <w:spacing w:val="2"/>
          <w:sz w:val="24"/>
          <w:szCs w:val="24"/>
        </w:rPr>
        <w:t>-</w:t>
      </w:r>
      <w:r>
        <w:rPr>
          <w:sz w:val="24"/>
          <w:szCs w:val="24"/>
        </w:rPr>
        <w:t>He</w:t>
      </w:r>
      <w:r>
        <w:rPr>
          <w:spacing w:val="-1"/>
          <w:sz w:val="24"/>
          <w:szCs w:val="24"/>
        </w:rPr>
        <w:t>l</w:t>
      </w:r>
      <w:r>
        <w:rPr>
          <w:spacing w:val="-1"/>
          <w:sz w:val="24"/>
          <w:szCs w:val="24"/>
        </w:rPr>
        <w:t>lm</w:t>
      </w:r>
      <w:r>
        <w:rPr>
          <w:sz w:val="24"/>
          <w:szCs w:val="24"/>
        </w:rPr>
        <w:t>an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 xml:space="preserve">Key 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xchange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Pro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oco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 xml:space="preserve">. 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ch user of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he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ne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 xml:space="preserve">work can,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he</w:t>
      </w:r>
      <w:r>
        <w:rPr>
          <w:spacing w:val="2"/>
          <w:sz w:val="24"/>
          <w:szCs w:val="24"/>
        </w:rPr>
        <w:t>r</w:t>
      </w:r>
      <w:r>
        <w:rPr>
          <w:sz w:val="24"/>
          <w:szCs w:val="24"/>
        </w:rPr>
        <w:t>efore, p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ace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s enc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pher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ng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 xml:space="preserve">key 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a pub</w:t>
      </w:r>
      <w:r>
        <w:rPr>
          <w:spacing w:val="-1"/>
          <w:sz w:val="24"/>
          <w:szCs w:val="24"/>
        </w:rPr>
        <w:t>li</w:t>
      </w:r>
      <w:r>
        <w:rPr>
          <w:sz w:val="24"/>
          <w:szCs w:val="24"/>
        </w:rPr>
        <w:t>c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rec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o</w:t>
      </w:r>
      <w:r>
        <w:rPr>
          <w:spacing w:val="2"/>
          <w:sz w:val="24"/>
          <w:szCs w:val="24"/>
        </w:rPr>
        <w:t>r</w:t>
      </w:r>
      <w:r>
        <w:rPr>
          <w:spacing w:val="-16"/>
          <w:sz w:val="24"/>
          <w:szCs w:val="24"/>
        </w:rPr>
        <w:t>y</w:t>
      </w:r>
      <w:r>
        <w:rPr>
          <w:sz w:val="24"/>
          <w:szCs w:val="24"/>
        </w:rPr>
        <w:t>.</w:t>
      </w:r>
      <w:r>
        <w:rPr>
          <w:spacing w:val="-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s ena</w:t>
      </w:r>
      <w:r>
        <w:rPr>
          <w:spacing w:val="2"/>
          <w:sz w:val="24"/>
          <w:szCs w:val="24"/>
        </w:rPr>
        <w:t>b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 xml:space="preserve">es any user of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he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ys</w:t>
      </w:r>
      <w:r>
        <w:rPr>
          <w:spacing w:val="-1"/>
          <w:sz w:val="24"/>
          <w:szCs w:val="24"/>
        </w:rPr>
        <w:t>t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m</w:t>
      </w:r>
      <w:r>
        <w:rPr>
          <w:spacing w:val="-1"/>
          <w:sz w:val="24"/>
          <w:szCs w:val="24"/>
        </w:rPr>
        <w:t xml:space="preserve"> t</w:t>
      </w:r>
      <w:r>
        <w:rPr>
          <w:sz w:val="24"/>
          <w:szCs w:val="24"/>
        </w:rPr>
        <w:t>o send a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m</w:t>
      </w:r>
      <w:r>
        <w:rPr>
          <w:sz w:val="24"/>
          <w:szCs w:val="24"/>
        </w:rPr>
        <w:t>e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sage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o any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o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her user enc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p</w:t>
      </w:r>
      <w:r>
        <w:rPr>
          <w:spacing w:val="2"/>
          <w:sz w:val="24"/>
          <w:szCs w:val="24"/>
        </w:rPr>
        <w:t>h</w:t>
      </w:r>
      <w:r>
        <w:rPr>
          <w:sz w:val="24"/>
          <w:szCs w:val="24"/>
        </w:rPr>
        <w:t xml:space="preserve">ered 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uch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 xml:space="preserve">a way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hat on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y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 xml:space="preserve">he 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ended re</w:t>
      </w:r>
      <w:r>
        <w:rPr>
          <w:spacing w:val="1"/>
          <w:sz w:val="24"/>
          <w:szCs w:val="24"/>
        </w:rPr>
        <w:t>c</w:t>
      </w:r>
      <w:r>
        <w:rPr>
          <w:sz w:val="24"/>
          <w:szCs w:val="24"/>
        </w:rPr>
        <w:t>e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ver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can de</w:t>
      </w:r>
      <w:r>
        <w:rPr>
          <w:spacing w:val="1"/>
          <w:sz w:val="24"/>
          <w:szCs w:val="24"/>
        </w:rPr>
        <w:t>c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 xml:space="preserve">pher </w:t>
      </w:r>
      <w:r>
        <w:rPr>
          <w:spacing w:val="-1"/>
          <w:sz w:val="24"/>
          <w:szCs w:val="24"/>
        </w:rPr>
        <w:t>it</w:t>
      </w:r>
      <w:r>
        <w:rPr>
          <w:sz w:val="24"/>
          <w:szCs w:val="24"/>
        </w:rPr>
        <w:t>.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 xml:space="preserve">As 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uch,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a pub</w:t>
      </w:r>
      <w:r>
        <w:rPr>
          <w:spacing w:val="-1"/>
          <w:sz w:val="24"/>
          <w:szCs w:val="24"/>
        </w:rPr>
        <w:t>li</w:t>
      </w:r>
      <w:r>
        <w:rPr>
          <w:sz w:val="24"/>
          <w:szCs w:val="24"/>
        </w:rPr>
        <w:t>c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key cryp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osys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em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 xml:space="preserve">s a </w:t>
      </w:r>
      <w:r>
        <w:rPr>
          <w:spacing w:val="-1"/>
          <w:sz w:val="24"/>
          <w:szCs w:val="24"/>
        </w:rPr>
        <w:t>m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ti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access c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p</w:t>
      </w:r>
      <w:r>
        <w:rPr>
          <w:spacing w:val="2"/>
          <w:sz w:val="24"/>
          <w:szCs w:val="24"/>
        </w:rPr>
        <w:t>h</w:t>
      </w:r>
      <w:r>
        <w:rPr>
          <w:sz w:val="24"/>
          <w:szCs w:val="24"/>
        </w:rPr>
        <w:t>e</w:t>
      </w:r>
      <w:r>
        <w:rPr>
          <w:spacing w:val="-14"/>
          <w:sz w:val="24"/>
          <w:szCs w:val="24"/>
        </w:rPr>
        <w:t>r</w:t>
      </w:r>
      <w:r>
        <w:rPr>
          <w:sz w:val="24"/>
          <w:szCs w:val="24"/>
        </w:rPr>
        <w:t>.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13"/>
          <w:sz w:val="24"/>
          <w:szCs w:val="24"/>
        </w:rPr>
        <w:t xml:space="preserve"> </w:t>
      </w:r>
      <w:r>
        <w:rPr>
          <w:sz w:val="24"/>
          <w:szCs w:val="24"/>
        </w:rPr>
        <w:t>pr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va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conversa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on can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herefore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be he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d b</w:t>
      </w:r>
      <w:r>
        <w:rPr>
          <w:spacing w:val="1"/>
          <w:sz w:val="24"/>
          <w:szCs w:val="24"/>
        </w:rPr>
        <w:t>e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 xml:space="preserve">ween any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 xml:space="preserve">wo 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v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du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s regard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ess of whe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her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hey have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ever co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m</w:t>
      </w:r>
      <w:r>
        <w:rPr>
          <w:sz w:val="24"/>
          <w:szCs w:val="24"/>
        </w:rPr>
        <w:t>un</w:t>
      </w:r>
      <w:r>
        <w:rPr>
          <w:spacing w:val="-1"/>
          <w:sz w:val="24"/>
          <w:szCs w:val="24"/>
        </w:rPr>
        <w:t>i</w:t>
      </w:r>
      <w:r>
        <w:rPr>
          <w:spacing w:val="1"/>
          <w:sz w:val="24"/>
          <w:szCs w:val="24"/>
        </w:rPr>
        <w:t>c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ed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 xml:space="preserve">before. 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ch one sends </w:t>
      </w:r>
      <w:r>
        <w:rPr>
          <w:spacing w:val="-1"/>
          <w:sz w:val="24"/>
          <w:szCs w:val="24"/>
        </w:rPr>
        <w:t>m</w:t>
      </w:r>
      <w:r>
        <w:rPr>
          <w:sz w:val="24"/>
          <w:szCs w:val="24"/>
        </w:rPr>
        <w:t xml:space="preserve">essages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 xml:space="preserve">o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he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o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her en</w:t>
      </w:r>
      <w:r>
        <w:rPr>
          <w:spacing w:val="1"/>
          <w:sz w:val="24"/>
          <w:szCs w:val="24"/>
        </w:rPr>
        <w:t>c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phered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 xml:space="preserve">n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he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rece</w:t>
      </w:r>
      <w:r>
        <w:rPr>
          <w:spacing w:val="-1"/>
          <w:sz w:val="24"/>
          <w:szCs w:val="24"/>
        </w:rPr>
        <w:t>i</w:t>
      </w:r>
      <w:r>
        <w:rPr>
          <w:spacing w:val="2"/>
          <w:sz w:val="24"/>
          <w:szCs w:val="24"/>
        </w:rPr>
        <w:t>v</w:t>
      </w:r>
      <w:r>
        <w:rPr>
          <w:sz w:val="24"/>
          <w:szCs w:val="24"/>
        </w:rPr>
        <w:t>e</w:t>
      </w:r>
      <w:r>
        <w:rPr>
          <w:spacing w:val="8"/>
          <w:sz w:val="24"/>
          <w:szCs w:val="24"/>
        </w:rPr>
        <w:t>r</w:t>
      </w:r>
      <w:r>
        <w:rPr>
          <w:spacing w:val="-14"/>
          <w:sz w:val="24"/>
          <w:szCs w:val="24"/>
        </w:rPr>
        <w:t>’</w:t>
      </w:r>
      <w:r>
        <w:rPr>
          <w:sz w:val="24"/>
          <w:szCs w:val="24"/>
        </w:rPr>
        <w:t>s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pub</w:t>
      </w:r>
      <w:r>
        <w:rPr>
          <w:spacing w:val="-1"/>
          <w:sz w:val="24"/>
          <w:szCs w:val="24"/>
        </w:rPr>
        <w:t>li</w:t>
      </w:r>
      <w:r>
        <w:rPr>
          <w:sz w:val="24"/>
          <w:szCs w:val="24"/>
        </w:rPr>
        <w:t>c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enc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pher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ng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key and de</w:t>
      </w:r>
      <w:r>
        <w:rPr>
          <w:spacing w:val="1"/>
          <w:sz w:val="24"/>
          <w:szCs w:val="24"/>
        </w:rPr>
        <w:t>c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 xml:space="preserve">phers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he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m</w:t>
      </w:r>
      <w:r>
        <w:rPr>
          <w:sz w:val="24"/>
          <w:szCs w:val="24"/>
        </w:rPr>
        <w:t>essages he rec</w:t>
      </w:r>
      <w:r>
        <w:rPr>
          <w:spacing w:val="1"/>
          <w:sz w:val="24"/>
          <w:szCs w:val="24"/>
        </w:rPr>
        <w:t>e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ves us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ng h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s own secret de</w:t>
      </w:r>
      <w:r>
        <w:rPr>
          <w:spacing w:val="1"/>
          <w:sz w:val="24"/>
          <w:szCs w:val="24"/>
        </w:rPr>
        <w:t>c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pher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ng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ke</w:t>
      </w:r>
      <w:r>
        <w:rPr>
          <w:spacing w:val="-16"/>
          <w:sz w:val="24"/>
          <w:szCs w:val="24"/>
        </w:rPr>
        <w:t>y</w:t>
      </w:r>
      <w:r>
        <w:rPr>
          <w:sz w:val="24"/>
          <w:szCs w:val="24"/>
        </w:rPr>
        <w:t>.</w:t>
      </w:r>
    </w:p>
    <w:p w14:paraId="73DFBAF1" w14:textId="77777777" w:rsidR="000E254D" w:rsidRDefault="000E254D">
      <w:pPr>
        <w:spacing w:before="6" w:line="120" w:lineRule="exact"/>
        <w:rPr>
          <w:sz w:val="12"/>
          <w:szCs w:val="12"/>
        </w:rPr>
      </w:pPr>
    </w:p>
    <w:p w14:paraId="6913A0EA" w14:textId="77777777" w:rsidR="000E254D" w:rsidRDefault="00823B9D">
      <w:pPr>
        <w:ind w:left="3338"/>
        <w:sectPr w:rsidR="000E254D">
          <w:pgSz w:w="11900" w:h="16840"/>
          <w:pgMar w:top="980" w:right="1020" w:bottom="280" w:left="1020" w:header="751" w:footer="1504" w:gutter="0"/>
          <w:cols w:space="720"/>
        </w:sectPr>
      </w:pPr>
      <w:r>
        <w:lastRenderedPageBreak/>
        <w:pict w14:anchorId="54989AE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53pt;height:192.75pt">
            <v:imagedata r:id="rId13" o:title=""/>
          </v:shape>
        </w:pict>
      </w:r>
    </w:p>
    <w:p w14:paraId="31112A78" w14:textId="77777777" w:rsidR="000E254D" w:rsidRDefault="000E254D">
      <w:pPr>
        <w:spacing w:before="9" w:line="160" w:lineRule="exact"/>
        <w:rPr>
          <w:sz w:val="16"/>
          <w:szCs w:val="16"/>
        </w:rPr>
      </w:pPr>
    </w:p>
    <w:p w14:paraId="7A9701ED" w14:textId="77777777" w:rsidR="000E254D" w:rsidRDefault="00823B9D">
      <w:pPr>
        <w:ind w:left="116" w:right="302"/>
        <w:rPr>
          <w:sz w:val="24"/>
          <w:szCs w:val="24"/>
        </w:rPr>
      </w:pP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i</w:t>
      </w:r>
      <w:r>
        <w:rPr>
          <w:spacing w:val="-6"/>
          <w:sz w:val="24"/>
          <w:szCs w:val="24"/>
        </w:rPr>
        <w:t>f</w:t>
      </w:r>
      <w:r>
        <w:rPr>
          <w:sz w:val="24"/>
          <w:szCs w:val="24"/>
        </w:rPr>
        <w:t>f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e–He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lm</w:t>
      </w:r>
      <w:r>
        <w:rPr>
          <w:sz w:val="24"/>
          <w:szCs w:val="24"/>
        </w:rPr>
        <w:t>an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key exchan</w:t>
      </w:r>
      <w:r>
        <w:rPr>
          <w:spacing w:val="2"/>
          <w:sz w:val="24"/>
          <w:szCs w:val="24"/>
        </w:rPr>
        <w:t>g</w:t>
      </w:r>
      <w:r>
        <w:rPr>
          <w:sz w:val="24"/>
          <w:szCs w:val="24"/>
        </w:rPr>
        <w:t>e es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ab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shes a shared secret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be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ween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wo par</w:t>
      </w:r>
      <w:r>
        <w:rPr>
          <w:spacing w:val="-1"/>
          <w:sz w:val="24"/>
          <w:szCs w:val="24"/>
        </w:rPr>
        <w:t>ti</w:t>
      </w:r>
      <w:r>
        <w:rPr>
          <w:sz w:val="24"/>
          <w:szCs w:val="24"/>
        </w:rPr>
        <w:t>es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hat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can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be used for secr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t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co</w:t>
      </w:r>
      <w:r>
        <w:rPr>
          <w:spacing w:val="-1"/>
          <w:sz w:val="24"/>
          <w:szCs w:val="24"/>
        </w:rPr>
        <w:t>mm</w:t>
      </w:r>
      <w:r>
        <w:rPr>
          <w:sz w:val="24"/>
          <w:szCs w:val="24"/>
        </w:rPr>
        <w:t>u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c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ti</w:t>
      </w:r>
      <w:r>
        <w:rPr>
          <w:sz w:val="24"/>
          <w:szCs w:val="24"/>
        </w:rPr>
        <w:t>on for exc</w:t>
      </w:r>
      <w:r>
        <w:rPr>
          <w:spacing w:val="2"/>
          <w:sz w:val="24"/>
          <w:szCs w:val="24"/>
        </w:rPr>
        <w:t>h</w:t>
      </w:r>
      <w:r>
        <w:rPr>
          <w:sz w:val="24"/>
          <w:szCs w:val="24"/>
        </w:rPr>
        <w:t>ang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ng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da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a over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a pub</w:t>
      </w:r>
      <w:r>
        <w:rPr>
          <w:spacing w:val="-1"/>
          <w:sz w:val="24"/>
          <w:szCs w:val="24"/>
        </w:rPr>
        <w:t>li</w:t>
      </w:r>
      <w:r>
        <w:rPr>
          <w:sz w:val="24"/>
          <w:szCs w:val="24"/>
        </w:rPr>
        <w:t>c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ne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work.</w:t>
      </w:r>
      <w:r>
        <w:rPr>
          <w:spacing w:val="-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he above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concep</w:t>
      </w:r>
      <w:r>
        <w:rPr>
          <w:spacing w:val="-1"/>
          <w:sz w:val="24"/>
          <w:szCs w:val="24"/>
        </w:rPr>
        <w:t>t</w:t>
      </w:r>
      <w:r>
        <w:rPr>
          <w:spacing w:val="2"/>
          <w:sz w:val="24"/>
          <w:szCs w:val="24"/>
        </w:rPr>
        <w:t>u</w:t>
      </w:r>
      <w:r>
        <w:rPr>
          <w:sz w:val="24"/>
          <w:szCs w:val="24"/>
        </w:rPr>
        <w:t>al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 xml:space="preserve">agram </w:t>
      </w:r>
      <w:r>
        <w:rPr>
          <w:spacing w:val="-1"/>
          <w:sz w:val="24"/>
          <w:szCs w:val="24"/>
        </w:rPr>
        <w:t>i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us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ra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 xml:space="preserve">es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he gene</w:t>
      </w:r>
      <w:r>
        <w:rPr>
          <w:spacing w:val="2"/>
          <w:sz w:val="24"/>
          <w:szCs w:val="24"/>
        </w:rPr>
        <w:t>r</w:t>
      </w:r>
      <w:r>
        <w:rPr>
          <w:sz w:val="24"/>
          <w:szCs w:val="24"/>
        </w:rPr>
        <w:t>al</w:t>
      </w:r>
      <w:r>
        <w:rPr>
          <w:spacing w:val="-1"/>
          <w:sz w:val="24"/>
          <w:szCs w:val="24"/>
        </w:rPr>
        <w:t xml:space="preserve"> i</w:t>
      </w:r>
      <w:r>
        <w:rPr>
          <w:spacing w:val="2"/>
          <w:sz w:val="24"/>
          <w:szCs w:val="24"/>
        </w:rPr>
        <w:t>d</w:t>
      </w:r>
      <w:r>
        <w:rPr>
          <w:sz w:val="24"/>
          <w:szCs w:val="24"/>
        </w:rPr>
        <w:t xml:space="preserve">ea of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he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key exchan</w:t>
      </w:r>
      <w:r>
        <w:rPr>
          <w:spacing w:val="2"/>
          <w:sz w:val="24"/>
          <w:szCs w:val="24"/>
        </w:rPr>
        <w:t>g</w:t>
      </w:r>
      <w:r>
        <w:rPr>
          <w:sz w:val="24"/>
          <w:szCs w:val="24"/>
        </w:rPr>
        <w:t>e by us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 xml:space="preserve">ng </w:t>
      </w:r>
      <w:proofErr w:type="spellStart"/>
      <w:r>
        <w:rPr>
          <w:sz w:val="24"/>
          <w:szCs w:val="24"/>
        </w:rPr>
        <w:t>co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ours</w:t>
      </w:r>
      <w:proofErr w:type="spellEnd"/>
      <w:r>
        <w:rPr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ns</w:t>
      </w:r>
      <w:r>
        <w:rPr>
          <w:spacing w:val="-1"/>
          <w:sz w:val="24"/>
          <w:szCs w:val="24"/>
        </w:rPr>
        <w:t>t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 xml:space="preserve">ad of very 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a</w:t>
      </w:r>
      <w:r>
        <w:rPr>
          <w:spacing w:val="-6"/>
          <w:sz w:val="24"/>
          <w:szCs w:val="24"/>
        </w:rPr>
        <w:t>r</w:t>
      </w:r>
      <w:r>
        <w:rPr>
          <w:spacing w:val="2"/>
          <w:sz w:val="24"/>
          <w:szCs w:val="24"/>
        </w:rPr>
        <w:t>g</w:t>
      </w:r>
      <w:r>
        <w:rPr>
          <w:sz w:val="24"/>
          <w:szCs w:val="24"/>
        </w:rPr>
        <w:t>e nu</w:t>
      </w:r>
      <w:r>
        <w:rPr>
          <w:spacing w:val="-1"/>
          <w:sz w:val="24"/>
          <w:szCs w:val="24"/>
        </w:rPr>
        <w:t>m</w:t>
      </w:r>
      <w:r>
        <w:rPr>
          <w:sz w:val="24"/>
          <w:szCs w:val="24"/>
        </w:rPr>
        <w:t xml:space="preserve">bers.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he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process beg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ns by hav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ng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 xml:space="preserve">he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wo par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es,</w:t>
      </w:r>
      <w:r>
        <w:rPr>
          <w:spacing w:val="-14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>li</w:t>
      </w:r>
      <w:r>
        <w:rPr>
          <w:spacing w:val="1"/>
          <w:sz w:val="24"/>
          <w:szCs w:val="24"/>
        </w:rPr>
        <w:t>c</w:t>
      </w:r>
      <w:r>
        <w:rPr>
          <w:sz w:val="24"/>
          <w:szCs w:val="24"/>
        </w:rPr>
        <w:t>e and Bob, agr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 xml:space="preserve">e on an </w:t>
      </w:r>
      <w:r>
        <w:rPr>
          <w:sz w:val="24"/>
          <w:szCs w:val="24"/>
        </w:rPr>
        <w:t>arb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rary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ar</w:t>
      </w:r>
      <w:r>
        <w:rPr>
          <w:spacing w:val="-1"/>
          <w:sz w:val="24"/>
          <w:szCs w:val="24"/>
        </w:rPr>
        <w:t>ti</w:t>
      </w:r>
      <w:r>
        <w:rPr>
          <w:sz w:val="24"/>
          <w:szCs w:val="24"/>
        </w:rPr>
        <w:t xml:space="preserve">ng </w:t>
      </w:r>
      <w:proofErr w:type="spellStart"/>
      <w:r>
        <w:rPr>
          <w:sz w:val="24"/>
          <w:szCs w:val="24"/>
        </w:rPr>
        <w:t>c</w:t>
      </w:r>
      <w:r>
        <w:rPr>
          <w:spacing w:val="2"/>
          <w:sz w:val="24"/>
          <w:szCs w:val="24"/>
        </w:rPr>
        <w:t>o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our</w:t>
      </w:r>
      <w:proofErr w:type="spellEnd"/>
    </w:p>
    <w:p w14:paraId="0E31D41E" w14:textId="77777777" w:rsidR="000E254D" w:rsidRDefault="00823B9D">
      <w:pPr>
        <w:ind w:left="116" w:right="78"/>
        <w:rPr>
          <w:sz w:val="14"/>
          <w:szCs w:val="14"/>
        </w:rPr>
      </w:pP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does not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need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o be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kept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secret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 xml:space="preserve">n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s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exa</w:t>
      </w:r>
      <w:r>
        <w:rPr>
          <w:spacing w:val="-1"/>
          <w:sz w:val="24"/>
          <w:szCs w:val="24"/>
        </w:rPr>
        <w:t>m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e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he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co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 xml:space="preserve">or 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s ye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o</w:t>
      </w:r>
      <w:r>
        <w:rPr>
          <w:spacing w:val="-15"/>
          <w:sz w:val="24"/>
          <w:szCs w:val="24"/>
        </w:rPr>
        <w:t>w</w:t>
      </w:r>
      <w:r>
        <w:rPr>
          <w:sz w:val="24"/>
          <w:szCs w:val="24"/>
        </w:rPr>
        <w:t xml:space="preserve">. 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ach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 xml:space="preserve">of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hem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se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ec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s 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secret co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or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hat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hey keep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 xml:space="preserve">o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>e</w:t>
      </w:r>
      <w:r>
        <w:rPr>
          <w:spacing w:val="-1"/>
          <w:sz w:val="24"/>
          <w:szCs w:val="24"/>
        </w:rPr>
        <w:t>m</w:t>
      </w:r>
      <w:r>
        <w:rPr>
          <w:sz w:val="24"/>
          <w:szCs w:val="24"/>
        </w:rPr>
        <w:t>se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 xml:space="preserve">ves – 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s case, orange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and b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ue</w:t>
      </w:r>
      <w:r>
        <w:rPr>
          <w:spacing w:val="2"/>
          <w:sz w:val="24"/>
          <w:szCs w:val="24"/>
        </w:rPr>
        <w:t>-</w:t>
      </w:r>
      <w:r>
        <w:rPr>
          <w:sz w:val="24"/>
          <w:szCs w:val="24"/>
        </w:rPr>
        <w:t>green.</w:t>
      </w:r>
      <w:r>
        <w:rPr>
          <w:spacing w:val="-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he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cruc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al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part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 xml:space="preserve">of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 xml:space="preserve">he process 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 xml:space="preserve">s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-15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>li</w:t>
      </w:r>
      <w:r>
        <w:rPr>
          <w:spacing w:val="1"/>
          <w:sz w:val="24"/>
          <w:szCs w:val="24"/>
        </w:rPr>
        <w:t>c</w:t>
      </w:r>
      <w:r>
        <w:rPr>
          <w:sz w:val="24"/>
          <w:szCs w:val="24"/>
        </w:rPr>
        <w:t xml:space="preserve">e and </w:t>
      </w:r>
      <w:r>
        <w:rPr>
          <w:sz w:val="24"/>
          <w:szCs w:val="24"/>
        </w:rPr>
        <w:t>Bob e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ch </w:t>
      </w:r>
      <w:r>
        <w:rPr>
          <w:spacing w:val="-1"/>
          <w:sz w:val="24"/>
          <w:szCs w:val="24"/>
        </w:rPr>
        <w:t>mi</w:t>
      </w:r>
      <w:r>
        <w:rPr>
          <w:sz w:val="24"/>
          <w:szCs w:val="24"/>
        </w:rPr>
        <w:t>x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he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r</w:t>
      </w:r>
      <w:r>
        <w:rPr>
          <w:spacing w:val="2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o</w:t>
      </w:r>
      <w:r>
        <w:rPr>
          <w:sz w:val="24"/>
          <w:szCs w:val="24"/>
        </w:rPr>
        <w:t>wn secr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t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co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or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oge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her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w</w:t>
      </w:r>
      <w:r>
        <w:rPr>
          <w:spacing w:val="-1"/>
          <w:sz w:val="24"/>
          <w:szCs w:val="24"/>
        </w:rPr>
        <w:t>it</w:t>
      </w:r>
      <w:r>
        <w:rPr>
          <w:sz w:val="24"/>
          <w:szCs w:val="24"/>
        </w:rPr>
        <w:t xml:space="preserve">h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>e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 xml:space="preserve">r </w:t>
      </w:r>
      <w:r>
        <w:rPr>
          <w:spacing w:val="-1"/>
          <w:sz w:val="24"/>
          <w:szCs w:val="24"/>
        </w:rPr>
        <w:t>m</w:t>
      </w:r>
      <w:r>
        <w:rPr>
          <w:sz w:val="24"/>
          <w:szCs w:val="24"/>
        </w:rPr>
        <w:t>u</w:t>
      </w:r>
      <w:r>
        <w:rPr>
          <w:spacing w:val="-1"/>
          <w:sz w:val="24"/>
          <w:szCs w:val="24"/>
        </w:rPr>
        <w:t>t</w:t>
      </w:r>
      <w:r>
        <w:rPr>
          <w:spacing w:val="2"/>
          <w:sz w:val="24"/>
          <w:szCs w:val="24"/>
        </w:rPr>
        <w:t>u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>ll</w:t>
      </w:r>
      <w:r>
        <w:rPr>
          <w:sz w:val="24"/>
          <w:szCs w:val="24"/>
        </w:rPr>
        <w:t>y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hared co</w:t>
      </w:r>
      <w:r>
        <w:rPr>
          <w:spacing w:val="-1"/>
          <w:sz w:val="24"/>
          <w:szCs w:val="24"/>
        </w:rPr>
        <w:t>l</w:t>
      </w:r>
      <w:r>
        <w:rPr>
          <w:spacing w:val="2"/>
          <w:sz w:val="24"/>
          <w:szCs w:val="24"/>
        </w:rPr>
        <w:t>o</w:t>
      </w:r>
      <w:r>
        <w:rPr>
          <w:spacing w:val="-10"/>
          <w:sz w:val="24"/>
          <w:szCs w:val="24"/>
        </w:rPr>
        <w:t>r</w:t>
      </w:r>
      <w:r>
        <w:rPr>
          <w:sz w:val="24"/>
          <w:szCs w:val="24"/>
        </w:rPr>
        <w:t>, resu</w:t>
      </w:r>
      <w:r>
        <w:rPr>
          <w:spacing w:val="-1"/>
          <w:sz w:val="24"/>
          <w:szCs w:val="24"/>
        </w:rPr>
        <w:t>lti</w:t>
      </w:r>
      <w:r>
        <w:rPr>
          <w:sz w:val="24"/>
          <w:szCs w:val="24"/>
        </w:rPr>
        <w:t>ng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n orange</w:t>
      </w:r>
      <w:r>
        <w:rPr>
          <w:spacing w:val="2"/>
          <w:sz w:val="24"/>
          <w:szCs w:val="24"/>
        </w:rPr>
        <w:t>-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an and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li</w:t>
      </w:r>
      <w:r>
        <w:rPr>
          <w:sz w:val="24"/>
          <w:szCs w:val="24"/>
        </w:rPr>
        <w:t>gh</w:t>
      </w:r>
      <w:r>
        <w:rPr>
          <w:spacing w:val="-1"/>
          <w:sz w:val="24"/>
          <w:szCs w:val="24"/>
        </w:rPr>
        <w:t>t</w:t>
      </w:r>
      <w:r>
        <w:rPr>
          <w:spacing w:val="2"/>
          <w:sz w:val="24"/>
          <w:szCs w:val="24"/>
        </w:rPr>
        <w:t>-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 xml:space="preserve">ue </w:t>
      </w:r>
      <w:r>
        <w:rPr>
          <w:spacing w:val="-1"/>
          <w:sz w:val="24"/>
          <w:szCs w:val="24"/>
        </w:rPr>
        <w:t>mi</w:t>
      </w:r>
      <w:r>
        <w:rPr>
          <w:spacing w:val="2"/>
          <w:sz w:val="24"/>
          <w:szCs w:val="24"/>
        </w:rPr>
        <w:t>x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ures respec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ve</w:t>
      </w:r>
      <w:r>
        <w:rPr>
          <w:spacing w:val="-1"/>
          <w:sz w:val="24"/>
          <w:szCs w:val="24"/>
        </w:rPr>
        <w:t>l</w:t>
      </w:r>
      <w:r>
        <w:rPr>
          <w:spacing w:val="-16"/>
          <w:sz w:val="24"/>
          <w:szCs w:val="24"/>
        </w:rPr>
        <w:t>y</w:t>
      </w:r>
      <w:r>
        <w:rPr>
          <w:sz w:val="24"/>
          <w:szCs w:val="24"/>
        </w:rPr>
        <w:t>,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 xml:space="preserve">and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hen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pub</w:t>
      </w:r>
      <w:r>
        <w:rPr>
          <w:spacing w:val="-1"/>
          <w:sz w:val="24"/>
          <w:szCs w:val="24"/>
        </w:rPr>
        <w:t>li</w:t>
      </w:r>
      <w:r>
        <w:rPr>
          <w:spacing w:val="1"/>
          <w:sz w:val="24"/>
          <w:szCs w:val="24"/>
        </w:rPr>
        <w:t>c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y exchan</w:t>
      </w:r>
      <w:r>
        <w:rPr>
          <w:spacing w:val="2"/>
          <w:sz w:val="24"/>
          <w:szCs w:val="24"/>
        </w:rPr>
        <w:t>g</w:t>
      </w:r>
      <w:r>
        <w:rPr>
          <w:sz w:val="24"/>
          <w:szCs w:val="24"/>
        </w:rPr>
        <w:t xml:space="preserve">e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 xml:space="preserve">he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 xml:space="preserve">wo </w:t>
      </w:r>
      <w:r>
        <w:rPr>
          <w:spacing w:val="-1"/>
          <w:sz w:val="24"/>
          <w:szCs w:val="24"/>
        </w:rPr>
        <w:t>mi</w:t>
      </w:r>
      <w:r>
        <w:rPr>
          <w:spacing w:val="2"/>
          <w:sz w:val="24"/>
          <w:szCs w:val="24"/>
        </w:rPr>
        <w:t>x</w:t>
      </w:r>
      <w:r>
        <w:rPr>
          <w:sz w:val="24"/>
          <w:szCs w:val="24"/>
        </w:rPr>
        <w:t xml:space="preserve">ed </w:t>
      </w:r>
      <w:proofErr w:type="spellStart"/>
      <w:r>
        <w:rPr>
          <w:sz w:val="24"/>
          <w:szCs w:val="24"/>
        </w:rPr>
        <w:t>co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ours</w:t>
      </w:r>
      <w:proofErr w:type="spellEnd"/>
      <w:r>
        <w:rPr>
          <w:sz w:val="24"/>
          <w:szCs w:val="24"/>
        </w:rPr>
        <w:t>. F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ll</w:t>
      </w:r>
      <w:r>
        <w:rPr>
          <w:spacing w:val="-16"/>
          <w:sz w:val="24"/>
          <w:szCs w:val="24"/>
        </w:rPr>
        <w:t>y</w:t>
      </w:r>
      <w:r>
        <w:rPr>
          <w:sz w:val="24"/>
          <w:szCs w:val="24"/>
        </w:rPr>
        <w:t>,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 xml:space="preserve">each of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he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 xml:space="preserve">wo </w:t>
      </w:r>
      <w:r>
        <w:rPr>
          <w:spacing w:val="-1"/>
          <w:sz w:val="24"/>
          <w:szCs w:val="24"/>
        </w:rPr>
        <w:t>mi</w:t>
      </w:r>
      <w:r>
        <w:rPr>
          <w:sz w:val="24"/>
          <w:szCs w:val="24"/>
        </w:rPr>
        <w:t>xes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he co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or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he or she rece</w:t>
      </w:r>
      <w:r>
        <w:rPr>
          <w:spacing w:val="-1"/>
          <w:sz w:val="24"/>
          <w:szCs w:val="24"/>
        </w:rPr>
        <w:t>i</w:t>
      </w:r>
      <w:r>
        <w:rPr>
          <w:spacing w:val="2"/>
          <w:sz w:val="24"/>
          <w:szCs w:val="24"/>
        </w:rPr>
        <w:t>v</w:t>
      </w:r>
      <w:r>
        <w:rPr>
          <w:sz w:val="24"/>
          <w:szCs w:val="24"/>
        </w:rPr>
        <w:t xml:space="preserve">ed </w:t>
      </w:r>
      <w:r>
        <w:rPr>
          <w:sz w:val="24"/>
          <w:szCs w:val="24"/>
        </w:rPr>
        <w:t>from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he par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ner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w</w:t>
      </w:r>
      <w:r>
        <w:rPr>
          <w:spacing w:val="-1"/>
          <w:sz w:val="24"/>
          <w:szCs w:val="24"/>
        </w:rPr>
        <w:t>it</w:t>
      </w:r>
      <w:r>
        <w:rPr>
          <w:sz w:val="24"/>
          <w:szCs w:val="24"/>
        </w:rPr>
        <w:t>h h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s or her</w:t>
      </w:r>
      <w:r>
        <w:rPr>
          <w:spacing w:val="2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o</w:t>
      </w:r>
      <w:r>
        <w:rPr>
          <w:sz w:val="24"/>
          <w:szCs w:val="24"/>
        </w:rPr>
        <w:t>wn pr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v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e co</w:t>
      </w:r>
      <w:r>
        <w:rPr>
          <w:spacing w:val="-1"/>
          <w:sz w:val="24"/>
          <w:szCs w:val="24"/>
        </w:rPr>
        <w:t>l</w:t>
      </w:r>
      <w:r>
        <w:rPr>
          <w:spacing w:val="2"/>
          <w:sz w:val="24"/>
          <w:szCs w:val="24"/>
        </w:rPr>
        <w:t>o</w:t>
      </w:r>
      <w:r>
        <w:rPr>
          <w:spacing w:val="-14"/>
          <w:sz w:val="24"/>
          <w:szCs w:val="24"/>
        </w:rPr>
        <w:t>r</w:t>
      </w:r>
      <w:r>
        <w:rPr>
          <w:sz w:val="24"/>
          <w:szCs w:val="24"/>
        </w:rPr>
        <w:t>.</w:t>
      </w:r>
      <w:r>
        <w:rPr>
          <w:spacing w:val="-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he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resu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t</w:t>
      </w:r>
      <w:r>
        <w:rPr>
          <w:spacing w:val="-1"/>
          <w:sz w:val="24"/>
          <w:szCs w:val="24"/>
        </w:rPr>
        <w:t xml:space="preserve"> i</w:t>
      </w:r>
      <w:r>
        <w:rPr>
          <w:sz w:val="24"/>
          <w:szCs w:val="24"/>
        </w:rPr>
        <w:t>s a f</w:t>
      </w:r>
      <w:r>
        <w:rPr>
          <w:spacing w:val="-1"/>
          <w:sz w:val="24"/>
          <w:szCs w:val="24"/>
        </w:rPr>
        <w:t>i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al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co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or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mi</w:t>
      </w:r>
      <w:r>
        <w:rPr>
          <w:sz w:val="24"/>
          <w:szCs w:val="24"/>
        </w:rPr>
        <w:t>x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u</w:t>
      </w:r>
      <w:r>
        <w:rPr>
          <w:spacing w:val="2"/>
          <w:sz w:val="24"/>
          <w:szCs w:val="24"/>
        </w:rPr>
        <w:t>r</w:t>
      </w:r>
      <w:r>
        <w:rPr>
          <w:sz w:val="24"/>
          <w:szCs w:val="24"/>
        </w:rPr>
        <w:t>e (ye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ow-br</w:t>
      </w:r>
      <w:r>
        <w:rPr>
          <w:spacing w:val="-2"/>
          <w:sz w:val="24"/>
          <w:szCs w:val="24"/>
        </w:rPr>
        <w:t>o</w:t>
      </w:r>
      <w:r>
        <w:rPr>
          <w:sz w:val="24"/>
          <w:szCs w:val="24"/>
        </w:rPr>
        <w:t xml:space="preserve">wn 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s case)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hat</w:t>
      </w:r>
      <w:r>
        <w:rPr>
          <w:spacing w:val="-1"/>
          <w:sz w:val="24"/>
          <w:szCs w:val="24"/>
        </w:rPr>
        <w:t xml:space="preserve"> i</w:t>
      </w:r>
      <w:r>
        <w:rPr>
          <w:sz w:val="24"/>
          <w:szCs w:val="24"/>
        </w:rPr>
        <w:t xml:space="preserve">s 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de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ti</w:t>
      </w:r>
      <w:r>
        <w:rPr>
          <w:spacing w:val="1"/>
          <w:sz w:val="24"/>
          <w:szCs w:val="24"/>
        </w:rPr>
        <w:t>c</w:t>
      </w:r>
      <w:r>
        <w:rPr>
          <w:sz w:val="24"/>
          <w:szCs w:val="24"/>
        </w:rPr>
        <w:t>al</w:t>
      </w:r>
      <w:r>
        <w:rPr>
          <w:spacing w:val="-1"/>
          <w:sz w:val="24"/>
          <w:szCs w:val="24"/>
        </w:rPr>
        <w:t xml:space="preserve"> t</w:t>
      </w:r>
      <w:r>
        <w:rPr>
          <w:sz w:val="24"/>
          <w:szCs w:val="24"/>
        </w:rPr>
        <w:t>o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he par</w:t>
      </w:r>
      <w:r>
        <w:rPr>
          <w:spacing w:val="-1"/>
          <w:sz w:val="24"/>
          <w:szCs w:val="24"/>
        </w:rPr>
        <w:t>t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er</w:t>
      </w:r>
      <w:r>
        <w:rPr>
          <w:spacing w:val="-1"/>
          <w:sz w:val="24"/>
          <w:szCs w:val="24"/>
        </w:rPr>
        <w:t>'</w:t>
      </w:r>
      <w:r>
        <w:rPr>
          <w:sz w:val="24"/>
          <w:szCs w:val="24"/>
        </w:rPr>
        <w:t>s f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co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or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mi</w:t>
      </w:r>
      <w:r>
        <w:rPr>
          <w:sz w:val="24"/>
          <w:szCs w:val="24"/>
        </w:rPr>
        <w:t>x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u</w:t>
      </w:r>
      <w:r>
        <w:rPr>
          <w:spacing w:val="2"/>
          <w:sz w:val="24"/>
          <w:szCs w:val="24"/>
        </w:rPr>
        <w:t>r</w:t>
      </w:r>
      <w:r>
        <w:rPr>
          <w:sz w:val="24"/>
          <w:szCs w:val="24"/>
        </w:rPr>
        <w:t xml:space="preserve">e. If a </w:t>
      </w:r>
      <w:r>
        <w:rPr>
          <w:spacing w:val="-1"/>
          <w:sz w:val="24"/>
          <w:szCs w:val="24"/>
        </w:rPr>
        <w:t>t</w:t>
      </w:r>
      <w:r>
        <w:rPr>
          <w:spacing w:val="2"/>
          <w:sz w:val="24"/>
          <w:szCs w:val="24"/>
        </w:rPr>
        <w:t>h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rd par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y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li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ened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 xml:space="preserve">o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he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exchange,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t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wou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d be co</w:t>
      </w:r>
      <w:r>
        <w:rPr>
          <w:spacing w:val="-1"/>
          <w:sz w:val="24"/>
          <w:szCs w:val="24"/>
        </w:rPr>
        <w:t>m</w:t>
      </w:r>
      <w:r>
        <w:rPr>
          <w:sz w:val="24"/>
          <w:szCs w:val="24"/>
        </w:rPr>
        <w:t>p</w:t>
      </w:r>
      <w:r>
        <w:rPr>
          <w:spacing w:val="2"/>
          <w:sz w:val="24"/>
          <w:szCs w:val="24"/>
        </w:rPr>
        <w:t>u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a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ona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y d</w:t>
      </w:r>
      <w:r>
        <w:rPr>
          <w:spacing w:val="1"/>
          <w:sz w:val="24"/>
          <w:szCs w:val="24"/>
        </w:rPr>
        <w:t>i</w:t>
      </w:r>
      <w:r>
        <w:rPr>
          <w:spacing w:val="-6"/>
          <w:sz w:val="24"/>
          <w:szCs w:val="24"/>
        </w:rPr>
        <w:t>f</w:t>
      </w:r>
      <w:r>
        <w:rPr>
          <w:sz w:val="24"/>
          <w:szCs w:val="24"/>
        </w:rPr>
        <w:t>f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c</w:t>
      </w:r>
      <w:r>
        <w:rPr>
          <w:spacing w:val="2"/>
          <w:sz w:val="24"/>
          <w:szCs w:val="24"/>
        </w:rPr>
        <w:t>u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t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 xml:space="preserve">for </w:t>
      </w:r>
      <w:r>
        <w:rPr>
          <w:spacing w:val="-1"/>
          <w:sz w:val="24"/>
          <w:szCs w:val="24"/>
        </w:rPr>
        <w:t>t</w:t>
      </w:r>
      <w:r>
        <w:rPr>
          <w:spacing w:val="2"/>
          <w:sz w:val="24"/>
          <w:szCs w:val="24"/>
        </w:rPr>
        <w:t>h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s par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 xml:space="preserve">y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o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de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er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 xml:space="preserve">ne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he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secret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co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ors. In fac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,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w</w:t>
      </w:r>
      <w:r>
        <w:rPr>
          <w:sz w:val="24"/>
          <w:szCs w:val="24"/>
        </w:rPr>
        <w:t>hen</w:t>
      </w:r>
      <w:r>
        <w:rPr>
          <w:spacing w:val="2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u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ng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a</w:t>
      </w:r>
      <w:r>
        <w:rPr>
          <w:spacing w:val="-4"/>
          <w:sz w:val="24"/>
          <w:szCs w:val="24"/>
        </w:rPr>
        <w:t>r</w:t>
      </w:r>
      <w:r>
        <w:rPr>
          <w:sz w:val="24"/>
          <w:szCs w:val="24"/>
        </w:rPr>
        <w:t>ge nu</w:t>
      </w:r>
      <w:r>
        <w:rPr>
          <w:spacing w:val="-1"/>
          <w:sz w:val="24"/>
          <w:szCs w:val="24"/>
        </w:rPr>
        <w:t>m</w:t>
      </w:r>
      <w:r>
        <w:rPr>
          <w:sz w:val="24"/>
          <w:szCs w:val="24"/>
        </w:rPr>
        <w:t>bers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ra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 xml:space="preserve">her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han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co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 xml:space="preserve">ors,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s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ac</w:t>
      </w:r>
      <w:r>
        <w:rPr>
          <w:spacing w:val="-1"/>
          <w:sz w:val="24"/>
          <w:szCs w:val="24"/>
        </w:rPr>
        <w:t>ti</w:t>
      </w:r>
      <w:r>
        <w:rPr>
          <w:sz w:val="24"/>
          <w:szCs w:val="24"/>
        </w:rPr>
        <w:t>on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s co</w:t>
      </w:r>
      <w:r>
        <w:rPr>
          <w:spacing w:val="-1"/>
          <w:sz w:val="24"/>
          <w:szCs w:val="24"/>
        </w:rPr>
        <w:t>m</w:t>
      </w:r>
      <w:r>
        <w:rPr>
          <w:sz w:val="24"/>
          <w:szCs w:val="24"/>
        </w:rPr>
        <w:t>pu</w:t>
      </w:r>
      <w:r>
        <w:rPr>
          <w:spacing w:val="-1"/>
          <w:sz w:val="24"/>
          <w:szCs w:val="24"/>
        </w:rPr>
        <w:t>t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ti</w:t>
      </w:r>
      <w:r>
        <w:rPr>
          <w:sz w:val="24"/>
          <w:szCs w:val="24"/>
        </w:rPr>
        <w:t>on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ll</w:t>
      </w:r>
      <w:r>
        <w:rPr>
          <w:sz w:val="24"/>
          <w:szCs w:val="24"/>
        </w:rPr>
        <w:t>y expens</w:t>
      </w:r>
      <w:r>
        <w:rPr>
          <w:spacing w:val="-1"/>
          <w:sz w:val="24"/>
          <w:szCs w:val="24"/>
        </w:rPr>
        <w:t>i</w:t>
      </w:r>
      <w:r>
        <w:rPr>
          <w:spacing w:val="2"/>
          <w:sz w:val="24"/>
          <w:szCs w:val="24"/>
        </w:rPr>
        <w:t>v</w:t>
      </w:r>
      <w:r>
        <w:rPr>
          <w:sz w:val="24"/>
          <w:szCs w:val="24"/>
        </w:rPr>
        <w:t xml:space="preserve">e for </w:t>
      </w:r>
      <w:proofErr w:type="gramStart"/>
      <w:r>
        <w:rPr>
          <w:spacing w:val="-1"/>
          <w:sz w:val="24"/>
          <w:szCs w:val="24"/>
        </w:rPr>
        <w:t>m</w:t>
      </w:r>
      <w:r>
        <w:rPr>
          <w:sz w:val="24"/>
          <w:szCs w:val="24"/>
        </w:rPr>
        <w:t xml:space="preserve">odern </w:t>
      </w:r>
      <w:r>
        <w:rPr>
          <w:spacing w:val="1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uperc</w:t>
      </w:r>
      <w:r>
        <w:rPr>
          <w:spacing w:val="2"/>
          <w:sz w:val="24"/>
          <w:szCs w:val="24"/>
        </w:rPr>
        <w:t>o</w:t>
      </w:r>
      <w:r>
        <w:rPr>
          <w:spacing w:val="-1"/>
          <w:sz w:val="24"/>
          <w:szCs w:val="24"/>
        </w:rPr>
        <w:t>m</w:t>
      </w:r>
      <w:r>
        <w:rPr>
          <w:sz w:val="24"/>
          <w:szCs w:val="24"/>
        </w:rPr>
        <w:t>pu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ers</w:t>
      </w:r>
      <w:proofErr w:type="gramEnd"/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 xml:space="preserve">o do 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a reasonab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>m</w:t>
      </w:r>
      <w:r>
        <w:rPr>
          <w:sz w:val="24"/>
          <w:szCs w:val="24"/>
        </w:rPr>
        <w:t>ount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 xml:space="preserve">of </w:t>
      </w:r>
      <w:r>
        <w:rPr>
          <w:spacing w:val="-1"/>
          <w:sz w:val="24"/>
          <w:szCs w:val="24"/>
        </w:rPr>
        <w:t>ti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e.</w:t>
      </w:r>
      <w:r>
        <w:rPr>
          <w:spacing w:val="-23"/>
          <w:sz w:val="24"/>
          <w:szCs w:val="24"/>
        </w:rPr>
        <w:t xml:space="preserve"> </w:t>
      </w:r>
      <w:r>
        <w:rPr>
          <w:spacing w:val="-1"/>
          <w:position w:val="9"/>
          <w:sz w:val="14"/>
          <w:szCs w:val="14"/>
        </w:rPr>
        <w:t>[</w:t>
      </w:r>
      <w:r>
        <w:rPr>
          <w:position w:val="9"/>
          <w:sz w:val="14"/>
          <w:szCs w:val="14"/>
        </w:rPr>
        <w:t>2]</w:t>
      </w:r>
    </w:p>
    <w:p w14:paraId="28A32F7C" w14:textId="77777777" w:rsidR="000E254D" w:rsidRDefault="000E254D">
      <w:pPr>
        <w:spacing w:before="17" w:line="260" w:lineRule="exact"/>
        <w:rPr>
          <w:sz w:val="26"/>
          <w:szCs w:val="26"/>
        </w:rPr>
      </w:pPr>
    </w:p>
    <w:p w14:paraId="17615E73" w14:textId="77777777" w:rsidR="000E254D" w:rsidRDefault="00823B9D">
      <w:pPr>
        <w:ind w:left="116"/>
        <w:rPr>
          <w:sz w:val="26"/>
          <w:szCs w:val="26"/>
        </w:rPr>
      </w:pPr>
      <w:r>
        <w:rPr>
          <w:b/>
          <w:sz w:val="28"/>
          <w:szCs w:val="28"/>
        </w:rPr>
        <w:t>2</w:t>
      </w:r>
      <w:r>
        <w:rPr>
          <w:b/>
          <w:spacing w:val="1"/>
          <w:sz w:val="26"/>
          <w:szCs w:val="26"/>
        </w:rPr>
        <w:t>.</w:t>
      </w:r>
      <w:r>
        <w:rPr>
          <w:b/>
          <w:sz w:val="26"/>
          <w:szCs w:val="26"/>
        </w:rPr>
        <w:t>1</w:t>
      </w:r>
      <w:r>
        <w:rPr>
          <w:b/>
          <w:spacing w:val="5"/>
          <w:sz w:val="26"/>
          <w:szCs w:val="26"/>
        </w:rPr>
        <w:t xml:space="preserve"> </w:t>
      </w:r>
      <w:r>
        <w:rPr>
          <w:b/>
          <w:spacing w:val="-1"/>
          <w:sz w:val="26"/>
          <w:szCs w:val="26"/>
        </w:rPr>
        <w:t>P</w:t>
      </w:r>
      <w:r>
        <w:rPr>
          <w:b/>
          <w:sz w:val="26"/>
          <w:szCs w:val="26"/>
        </w:rPr>
        <w:t>ri</w:t>
      </w:r>
      <w:r>
        <w:rPr>
          <w:b/>
          <w:spacing w:val="-1"/>
          <w:sz w:val="26"/>
          <w:szCs w:val="26"/>
        </w:rPr>
        <w:t>m</w:t>
      </w:r>
      <w:r>
        <w:rPr>
          <w:b/>
          <w:sz w:val="26"/>
          <w:szCs w:val="26"/>
        </w:rPr>
        <w:t>e</w:t>
      </w:r>
      <w:r>
        <w:rPr>
          <w:b/>
          <w:spacing w:val="-1"/>
          <w:sz w:val="26"/>
          <w:szCs w:val="26"/>
        </w:rPr>
        <w:t xml:space="preserve"> </w:t>
      </w:r>
      <w:r>
        <w:rPr>
          <w:b/>
          <w:sz w:val="26"/>
          <w:szCs w:val="26"/>
        </w:rPr>
        <w:t>N</w:t>
      </w:r>
      <w:r>
        <w:rPr>
          <w:b/>
          <w:spacing w:val="1"/>
          <w:sz w:val="26"/>
          <w:szCs w:val="26"/>
        </w:rPr>
        <w:t>u</w:t>
      </w:r>
      <w:r>
        <w:rPr>
          <w:b/>
          <w:spacing w:val="-1"/>
          <w:sz w:val="26"/>
          <w:szCs w:val="26"/>
        </w:rPr>
        <w:t>mb</w:t>
      </w:r>
      <w:r>
        <w:rPr>
          <w:b/>
          <w:sz w:val="26"/>
          <w:szCs w:val="26"/>
        </w:rPr>
        <w:t>er</w:t>
      </w:r>
    </w:p>
    <w:p w14:paraId="0D711050" w14:textId="77777777" w:rsidR="000E254D" w:rsidRDefault="000E254D">
      <w:pPr>
        <w:spacing w:before="15" w:line="260" w:lineRule="exact"/>
        <w:rPr>
          <w:sz w:val="26"/>
          <w:szCs w:val="26"/>
        </w:rPr>
      </w:pPr>
    </w:p>
    <w:p w14:paraId="458B78D2" w14:textId="77777777" w:rsidR="000E254D" w:rsidRDefault="00823B9D">
      <w:pPr>
        <w:ind w:left="116" w:right="941"/>
        <w:rPr>
          <w:sz w:val="24"/>
          <w:szCs w:val="24"/>
        </w:rPr>
      </w:pPr>
      <w:r>
        <w:rPr>
          <w:sz w:val="24"/>
          <w:szCs w:val="24"/>
        </w:rPr>
        <w:t>A</w:t>
      </w:r>
      <w:r>
        <w:rPr>
          <w:spacing w:val="-13"/>
          <w:sz w:val="24"/>
          <w:szCs w:val="24"/>
        </w:rPr>
        <w:t xml:space="preserve"> </w:t>
      </w:r>
      <w:r>
        <w:rPr>
          <w:sz w:val="24"/>
          <w:szCs w:val="24"/>
        </w:rPr>
        <w:t>pr</w:t>
      </w:r>
      <w:r>
        <w:rPr>
          <w:spacing w:val="-1"/>
          <w:sz w:val="24"/>
          <w:szCs w:val="24"/>
        </w:rPr>
        <w:t>i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e nu</w:t>
      </w:r>
      <w:r>
        <w:rPr>
          <w:spacing w:val="-1"/>
          <w:sz w:val="24"/>
          <w:szCs w:val="24"/>
        </w:rPr>
        <w:t>m</w:t>
      </w:r>
      <w:r>
        <w:rPr>
          <w:sz w:val="24"/>
          <w:szCs w:val="24"/>
        </w:rPr>
        <w:t>ber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(or a pr</w:t>
      </w:r>
      <w:r>
        <w:rPr>
          <w:spacing w:val="-1"/>
          <w:sz w:val="24"/>
          <w:szCs w:val="24"/>
        </w:rPr>
        <w:t>im</w:t>
      </w:r>
      <w:r>
        <w:rPr>
          <w:sz w:val="24"/>
          <w:szCs w:val="24"/>
        </w:rPr>
        <w:t>e)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s a na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u</w:t>
      </w:r>
      <w:r>
        <w:rPr>
          <w:spacing w:val="2"/>
          <w:sz w:val="24"/>
          <w:szCs w:val="24"/>
        </w:rPr>
        <w:t>r</w:t>
      </w:r>
      <w:r>
        <w:rPr>
          <w:sz w:val="24"/>
          <w:szCs w:val="24"/>
        </w:rPr>
        <w:t>al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nu</w:t>
      </w:r>
      <w:r>
        <w:rPr>
          <w:spacing w:val="-1"/>
          <w:sz w:val="24"/>
          <w:szCs w:val="24"/>
        </w:rPr>
        <w:t>m</w:t>
      </w:r>
      <w:r>
        <w:rPr>
          <w:sz w:val="24"/>
          <w:szCs w:val="24"/>
        </w:rPr>
        <w:t xml:space="preserve">ber   </w:t>
      </w:r>
      <w:r>
        <w:rPr>
          <w:spacing w:val="41"/>
          <w:sz w:val="24"/>
          <w:szCs w:val="24"/>
        </w:rPr>
        <w:t xml:space="preserve"> </w:t>
      </w:r>
      <w:r>
        <w:rPr>
          <w:sz w:val="24"/>
          <w:szCs w:val="24"/>
        </w:rPr>
        <w:t>grea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er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 xml:space="preserve">han 1 </w:t>
      </w:r>
      <w:r>
        <w:rPr>
          <w:spacing w:val="-1"/>
          <w:sz w:val="24"/>
          <w:szCs w:val="24"/>
        </w:rPr>
        <w:t>t</w:t>
      </w:r>
      <w:r>
        <w:rPr>
          <w:spacing w:val="2"/>
          <w:sz w:val="24"/>
          <w:szCs w:val="24"/>
        </w:rPr>
        <w:t>h</w:t>
      </w:r>
      <w:r>
        <w:rPr>
          <w:sz w:val="24"/>
          <w:szCs w:val="24"/>
        </w:rPr>
        <w:t>at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cann</w:t>
      </w:r>
      <w:r>
        <w:rPr>
          <w:spacing w:val="2"/>
          <w:sz w:val="24"/>
          <w:szCs w:val="24"/>
        </w:rPr>
        <w:t>o</w:t>
      </w:r>
      <w:r>
        <w:rPr>
          <w:sz w:val="24"/>
          <w:szCs w:val="24"/>
        </w:rPr>
        <w:t>t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be for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 xml:space="preserve">ed by </w:t>
      </w:r>
      <w:r>
        <w:rPr>
          <w:spacing w:val="-1"/>
          <w:sz w:val="24"/>
          <w:szCs w:val="24"/>
        </w:rPr>
        <w:t>m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ti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l</w:t>
      </w:r>
      <w:r>
        <w:rPr>
          <w:spacing w:val="2"/>
          <w:sz w:val="24"/>
          <w:szCs w:val="24"/>
        </w:rPr>
        <w:t>y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 xml:space="preserve">ng   </w:t>
      </w:r>
      <w:r>
        <w:rPr>
          <w:spacing w:val="59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wo s</w:t>
      </w:r>
      <w:r>
        <w:rPr>
          <w:spacing w:val="-1"/>
          <w:sz w:val="24"/>
          <w:szCs w:val="24"/>
        </w:rPr>
        <w:t>m</w:t>
      </w:r>
      <w:r>
        <w:rPr>
          <w:sz w:val="24"/>
          <w:szCs w:val="24"/>
        </w:rPr>
        <w:t>a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er n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ural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nu</w:t>
      </w:r>
      <w:r>
        <w:rPr>
          <w:spacing w:val="-1"/>
          <w:sz w:val="24"/>
          <w:szCs w:val="24"/>
        </w:rPr>
        <w:t>m</w:t>
      </w:r>
      <w:r>
        <w:rPr>
          <w:sz w:val="24"/>
          <w:szCs w:val="24"/>
        </w:rPr>
        <w:t>bers.</w:t>
      </w:r>
    </w:p>
    <w:p w14:paraId="12A6ED21" w14:textId="77777777" w:rsidR="000E254D" w:rsidRDefault="00823B9D">
      <w:pPr>
        <w:ind w:left="116" w:right="133"/>
        <w:rPr>
          <w:sz w:val="24"/>
          <w:szCs w:val="24"/>
        </w:rPr>
      </w:pP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he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on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y use</w:t>
      </w:r>
      <w:r>
        <w:rPr>
          <w:spacing w:val="-6"/>
          <w:sz w:val="24"/>
          <w:szCs w:val="24"/>
        </w:rPr>
        <w:t>r</w:t>
      </w:r>
      <w:r>
        <w:rPr>
          <w:spacing w:val="2"/>
          <w:sz w:val="24"/>
          <w:szCs w:val="24"/>
        </w:rPr>
        <w:t>-</w:t>
      </w:r>
      <w:r>
        <w:rPr>
          <w:sz w:val="24"/>
          <w:szCs w:val="24"/>
        </w:rPr>
        <w:t>def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ned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pre-ex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ti</w:t>
      </w:r>
      <w:r>
        <w:rPr>
          <w:sz w:val="24"/>
          <w:szCs w:val="24"/>
        </w:rPr>
        <w:t>ng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para</w:t>
      </w:r>
      <w:r>
        <w:rPr>
          <w:spacing w:val="-1"/>
          <w:sz w:val="24"/>
          <w:szCs w:val="24"/>
        </w:rPr>
        <w:t>m</w:t>
      </w:r>
      <w:r>
        <w:rPr>
          <w:spacing w:val="1"/>
          <w:sz w:val="24"/>
          <w:szCs w:val="24"/>
        </w:rPr>
        <w:t>e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 xml:space="preserve">er 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 xml:space="preserve">he           </w:t>
      </w:r>
      <w:r>
        <w:rPr>
          <w:spacing w:val="13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i</w:t>
      </w:r>
      <w:r>
        <w:rPr>
          <w:spacing w:val="-6"/>
          <w:sz w:val="24"/>
          <w:szCs w:val="24"/>
        </w:rPr>
        <w:t>f</w:t>
      </w:r>
      <w:r>
        <w:rPr>
          <w:sz w:val="24"/>
          <w:szCs w:val="24"/>
        </w:rPr>
        <w:t>f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e</w:t>
      </w:r>
      <w:r>
        <w:rPr>
          <w:spacing w:val="2"/>
          <w:sz w:val="24"/>
          <w:szCs w:val="24"/>
        </w:rPr>
        <w:t>-</w:t>
      </w:r>
      <w:r>
        <w:rPr>
          <w:sz w:val="24"/>
          <w:szCs w:val="24"/>
        </w:rPr>
        <w:t>He</w:t>
      </w:r>
      <w:r>
        <w:rPr>
          <w:spacing w:val="-1"/>
          <w:sz w:val="24"/>
          <w:szCs w:val="24"/>
        </w:rPr>
        <w:t>llm</w:t>
      </w:r>
      <w:r>
        <w:rPr>
          <w:sz w:val="24"/>
          <w:szCs w:val="24"/>
        </w:rPr>
        <w:t>an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pro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ocol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 xml:space="preserve">s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he se</w:t>
      </w:r>
      <w:r>
        <w:rPr>
          <w:spacing w:val="-1"/>
          <w:sz w:val="24"/>
          <w:szCs w:val="24"/>
        </w:rPr>
        <w:t>l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c</w:t>
      </w:r>
      <w:r>
        <w:rPr>
          <w:spacing w:val="-1"/>
          <w:sz w:val="24"/>
          <w:szCs w:val="24"/>
        </w:rPr>
        <w:t>ti</w:t>
      </w:r>
      <w:r>
        <w:rPr>
          <w:sz w:val="24"/>
          <w:szCs w:val="24"/>
        </w:rPr>
        <w:t>on of pr</w:t>
      </w:r>
      <w:r>
        <w:rPr>
          <w:spacing w:val="-1"/>
          <w:sz w:val="24"/>
          <w:szCs w:val="24"/>
        </w:rPr>
        <w:t>i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 xml:space="preserve">e        </w:t>
      </w:r>
      <w:r>
        <w:rPr>
          <w:spacing w:val="58"/>
          <w:sz w:val="24"/>
          <w:szCs w:val="24"/>
        </w:rPr>
        <w:t xml:space="preserve"> </w:t>
      </w:r>
      <w:r>
        <w:rPr>
          <w:sz w:val="24"/>
          <w:szCs w:val="24"/>
        </w:rPr>
        <w:t>nu</w:t>
      </w:r>
      <w:r>
        <w:rPr>
          <w:spacing w:val="-1"/>
          <w:sz w:val="24"/>
          <w:szCs w:val="24"/>
        </w:rPr>
        <w:t>m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pacing w:val="-14"/>
          <w:sz w:val="24"/>
          <w:szCs w:val="24"/>
        </w:rPr>
        <w:t>r</w:t>
      </w:r>
      <w:r>
        <w:rPr>
          <w:sz w:val="24"/>
          <w:szCs w:val="24"/>
        </w:rPr>
        <w:t>.</w:t>
      </w:r>
      <w:r>
        <w:rPr>
          <w:spacing w:val="-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he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pr</w:t>
      </w:r>
      <w:r>
        <w:rPr>
          <w:spacing w:val="-1"/>
          <w:sz w:val="24"/>
          <w:szCs w:val="24"/>
        </w:rPr>
        <w:t>im</w:t>
      </w:r>
      <w:r>
        <w:rPr>
          <w:sz w:val="24"/>
          <w:szCs w:val="24"/>
        </w:rPr>
        <w:t>e nu</w:t>
      </w:r>
      <w:r>
        <w:rPr>
          <w:spacing w:val="-1"/>
          <w:sz w:val="24"/>
          <w:szCs w:val="24"/>
        </w:rPr>
        <w:t>m</w:t>
      </w:r>
      <w:r>
        <w:rPr>
          <w:spacing w:val="2"/>
          <w:sz w:val="24"/>
          <w:szCs w:val="24"/>
        </w:rPr>
        <w:t>b</w:t>
      </w:r>
      <w:r>
        <w:rPr>
          <w:sz w:val="24"/>
          <w:szCs w:val="24"/>
        </w:rPr>
        <w:t>er</w:t>
      </w:r>
      <w:r>
        <w:rPr>
          <w:spacing w:val="1"/>
          <w:sz w:val="24"/>
          <w:szCs w:val="24"/>
        </w:rPr>
        <w:t xml:space="preserve"> </w:t>
      </w:r>
      <w:r>
        <w:rPr>
          <w:b/>
          <w:i/>
          <w:sz w:val="24"/>
          <w:szCs w:val="24"/>
        </w:rPr>
        <w:t xml:space="preserve">p </w:t>
      </w:r>
      <w:r>
        <w:rPr>
          <w:sz w:val="24"/>
          <w:szCs w:val="24"/>
        </w:rPr>
        <w:t>shou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d be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a</w:t>
      </w:r>
      <w:r>
        <w:rPr>
          <w:spacing w:val="-6"/>
          <w:sz w:val="24"/>
          <w:szCs w:val="24"/>
        </w:rPr>
        <w:t>r</w:t>
      </w:r>
      <w:r>
        <w:rPr>
          <w:spacing w:val="2"/>
          <w:sz w:val="24"/>
          <w:szCs w:val="24"/>
        </w:rPr>
        <w:t>g</w:t>
      </w:r>
      <w:r>
        <w:rPr>
          <w:sz w:val="24"/>
          <w:szCs w:val="24"/>
        </w:rPr>
        <w:t xml:space="preserve">e enough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 xml:space="preserve">o    </w:t>
      </w:r>
      <w:r>
        <w:rPr>
          <w:spacing w:val="37"/>
          <w:sz w:val="24"/>
          <w:szCs w:val="24"/>
        </w:rPr>
        <w:t xml:space="preserve"> </w:t>
      </w:r>
      <w:r>
        <w:rPr>
          <w:sz w:val="24"/>
          <w:szCs w:val="24"/>
        </w:rPr>
        <w:t>defend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aga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nst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he known a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acks ag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nst</w:t>
      </w:r>
      <w:r>
        <w:rPr>
          <w:spacing w:val="-1"/>
          <w:sz w:val="24"/>
          <w:szCs w:val="24"/>
        </w:rPr>
        <w:t xml:space="preserve"> it</w:t>
      </w:r>
      <w:r>
        <w:rPr>
          <w:sz w:val="24"/>
          <w:szCs w:val="24"/>
        </w:rPr>
        <w:t>.</w:t>
      </w:r>
      <w:r>
        <w:rPr>
          <w:spacing w:val="-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 xml:space="preserve">he </w:t>
      </w:r>
      <w:r>
        <w:rPr>
          <w:spacing w:val="-1"/>
          <w:sz w:val="24"/>
          <w:szCs w:val="24"/>
        </w:rPr>
        <w:t>m</w:t>
      </w:r>
      <w:r>
        <w:rPr>
          <w:sz w:val="24"/>
          <w:szCs w:val="24"/>
        </w:rPr>
        <w:t xml:space="preserve">ost  </w:t>
      </w:r>
      <w:r>
        <w:rPr>
          <w:spacing w:val="4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e</w:t>
      </w:r>
      <w:r>
        <w:rPr>
          <w:spacing w:val="-6"/>
          <w:sz w:val="24"/>
          <w:szCs w:val="24"/>
        </w:rPr>
        <w:t>f</w:t>
      </w:r>
      <w:r>
        <w:rPr>
          <w:sz w:val="24"/>
          <w:szCs w:val="24"/>
        </w:rPr>
        <w:t>f</w:t>
      </w:r>
      <w:r>
        <w:rPr>
          <w:spacing w:val="-1"/>
          <w:sz w:val="24"/>
          <w:szCs w:val="24"/>
        </w:rPr>
        <w:t>i</w:t>
      </w:r>
      <w:r>
        <w:rPr>
          <w:spacing w:val="1"/>
          <w:sz w:val="24"/>
          <w:szCs w:val="24"/>
        </w:rPr>
        <w:t>c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ent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>tt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ck 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s 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S (a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ack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 xml:space="preserve">on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he ne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work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f</w:t>
      </w:r>
      <w:r>
        <w:rPr>
          <w:spacing w:val="-1"/>
          <w:sz w:val="24"/>
          <w:szCs w:val="24"/>
        </w:rPr>
        <w:t>il</w:t>
      </w:r>
      <w:r>
        <w:rPr>
          <w:sz w:val="24"/>
          <w:szCs w:val="24"/>
        </w:rPr>
        <w:t xml:space="preserve">e  </w:t>
      </w:r>
      <w:r>
        <w:rPr>
          <w:spacing w:val="46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ys</w:t>
      </w:r>
      <w:r>
        <w:rPr>
          <w:spacing w:val="-1"/>
          <w:sz w:val="24"/>
          <w:szCs w:val="24"/>
        </w:rPr>
        <w:t>t</w:t>
      </w:r>
      <w:r>
        <w:rPr>
          <w:spacing w:val="1"/>
          <w:sz w:val="24"/>
          <w:szCs w:val="24"/>
        </w:rPr>
        <w:t>e</w:t>
      </w:r>
      <w:r>
        <w:rPr>
          <w:spacing w:val="-1"/>
          <w:sz w:val="24"/>
          <w:szCs w:val="24"/>
        </w:rPr>
        <w:t>m</w:t>
      </w:r>
      <w:r>
        <w:rPr>
          <w:sz w:val="24"/>
          <w:szCs w:val="24"/>
        </w:rPr>
        <w:t>);</w:t>
      </w:r>
      <w:r>
        <w:rPr>
          <w:spacing w:val="-1"/>
          <w:sz w:val="24"/>
          <w:szCs w:val="24"/>
        </w:rPr>
        <w:t xml:space="preserve"> t</w:t>
      </w:r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has been</w:t>
      </w:r>
      <w:r>
        <w:rPr>
          <w:spacing w:val="2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u</w:t>
      </w:r>
      <w:r>
        <w:rPr>
          <w:sz w:val="24"/>
          <w:szCs w:val="24"/>
        </w:rPr>
        <w:t>sed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aga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nst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nu</w:t>
      </w:r>
      <w:r>
        <w:rPr>
          <w:spacing w:val="-1"/>
          <w:sz w:val="24"/>
          <w:szCs w:val="24"/>
        </w:rPr>
        <w:t>m</w:t>
      </w:r>
      <w:r>
        <w:rPr>
          <w:sz w:val="24"/>
          <w:szCs w:val="24"/>
        </w:rPr>
        <w:t xml:space="preserve">bers on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 xml:space="preserve">he    </w:t>
      </w:r>
      <w:r>
        <w:rPr>
          <w:spacing w:val="14"/>
          <w:sz w:val="24"/>
          <w:szCs w:val="24"/>
        </w:rPr>
        <w:t xml:space="preserve"> </w:t>
      </w:r>
      <w:r>
        <w:rPr>
          <w:sz w:val="24"/>
          <w:szCs w:val="24"/>
        </w:rPr>
        <w:t>order of 2</w:t>
      </w:r>
      <w:r>
        <w:rPr>
          <w:spacing w:val="-1"/>
          <w:sz w:val="24"/>
          <w:szCs w:val="24"/>
        </w:rPr>
        <w:t>^</w:t>
      </w:r>
      <w:r>
        <w:rPr>
          <w:sz w:val="24"/>
          <w:szCs w:val="24"/>
        </w:rPr>
        <w:t>768 (a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232-d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nu</w:t>
      </w:r>
      <w:r>
        <w:rPr>
          <w:spacing w:val="-1"/>
          <w:sz w:val="24"/>
          <w:szCs w:val="24"/>
        </w:rPr>
        <w:t>m</w:t>
      </w:r>
      <w:r>
        <w:rPr>
          <w:sz w:val="24"/>
          <w:szCs w:val="24"/>
        </w:rPr>
        <w:t>ber). It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w</w:t>
      </w:r>
      <w:r>
        <w:rPr>
          <w:sz w:val="24"/>
          <w:szCs w:val="24"/>
        </w:rPr>
        <w:t>ou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d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appear w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 xml:space="preserve">se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o p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ck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 xml:space="preserve">a </w:t>
      </w:r>
      <w:r>
        <w:rPr>
          <w:i/>
          <w:sz w:val="24"/>
          <w:szCs w:val="24"/>
        </w:rPr>
        <w:t xml:space="preserve">p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t'</w:t>
      </w:r>
      <w:r>
        <w:rPr>
          <w:sz w:val="24"/>
          <w:szCs w:val="24"/>
        </w:rPr>
        <w:t>s cons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de</w:t>
      </w:r>
      <w:r>
        <w:rPr>
          <w:spacing w:val="2"/>
          <w:sz w:val="24"/>
          <w:szCs w:val="24"/>
        </w:rPr>
        <w:t>r</w:t>
      </w:r>
      <w:r>
        <w:rPr>
          <w:sz w:val="24"/>
          <w:szCs w:val="24"/>
        </w:rPr>
        <w:t>ab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y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 xml:space="preserve">gger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han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ha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;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around 1024 b</w:t>
      </w:r>
      <w:r>
        <w:rPr>
          <w:spacing w:val="-1"/>
          <w:sz w:val="24"/>
          <w:szCs w:val="24"/>
        </w:rPr>
        <w:t>it</w:t>
      </w:r>
      <w:r>
        <w:rPr>
          <w:sz w:val="24"/>
          <w:szCs w:val="24"/>
        </w:rPr>
        <w:t>s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at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 xml:space="preserve">a 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im</w:t>
      </w:r>
      <w:r>
        <w:rPr>
          <w:spacing w:val="2"/>
          <w:sz w:val="24"/>
          <w:szCs w:val="24"/>
        </w:rPr>
        <w:t>u</w:t>
      </w:r>
      <w:r>
        <w:rPr>
          <w:spacing w:val="-1"/>
          <w:sz w:val="24"/>
          <w:szCs w:val="24"/>
        </w:rPr>
        <w:t>m</w:t>
      </w:r>
      <w:r>
        <w:rPr>
          <w:sz w:val="24"/>
          <w:szCs w:val="24"/>
        </w:rPr>
        <w:t xml:space="preserve">, and </w:t>
      </w:r>
      <w:r>
        <w:rPr>
          <w:spacing w:val="-1"/>
          <w:sz w:val="24"/>
          <w:szCs w:val="24"/>
        </w:rPr>
        <w:t>m</w:t>
      </w:r>
      <w:r>
        <w:rPr>
          <w:sz w:val="24"/>
          <w:szCs w:val="24"/>
        </w:rPr>
        <w:t>ore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rea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ti</w:t>
      </w:r>
      <w:r>
        <w:rPr>
          <w:sz w:val="24"/>
          <w:szCs w:val="24"/>
        </w:rPr>
        <w:t>c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ll</w:t>
      </w:r>
      <w:r>
        <w:rPr>
          <w:sz w:val="24"/>
          <w:szCs w:val="24"/>
        </w:rPr>
        <w:t>y at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east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1536 b</w:t>
      </w:r>
      <w:r>
        <w:rPr>
          <w:spacing w:val="-1"/>
          <w:sz w:val="24"/>
          <w:szCs w:val="24"/>
        </w:rPr>
        <w:t>it</w:t>
      </w:r>
      <w:r>
        <w:rPr>
          <w:sz w:val="24"/>
          <w:szCs w:val="24"/>
        </w:rPr>
        <w:t>s.</w:t>
      </w:r>
      <w:r>
        <w:rPr>
          <w:spacing w:val="-14"/>
          <w:sz w:val="24"/>
          <w:szCs w:val="24"/>
        </w:rPr>
        <w:t xml:space="preserve"> </w:t>
      </w:r>
      <w:r>
        <w:rPr>
          <w:sz w:val="24"/>
          <w:szCs w:val="24"/>
        </w:rPr>
        <w:t>Ano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her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proper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y about</w:t>
      </w:r>
      <w:r>
        <w:rPr>
          <w:spacing w:val="2"/>
          <w:sz w:val="24"/>
          <w:szCs w:val="24"/>
        </w:rPr>
        <w:t xml:space="preserve"> </w:t>
      </w:r>
      <w:r>
        <w:rPr>
          <w:i/>
          <w:sz w:val="24"/>
          <w:szCs w:val="24"/>
        </w:rPr>
        <w:t xml:space="preserve">p 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 xml:space="preserve">s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hat</w:t>
      </w:r>
      <w:r>
        <w:rPr>
          <w:spacing w:val="1"/>
          <w:sz w:val="24"/>
          <w:szCs w:val="24"/>
        </w:rPr>
        <w:t xml:space="preserve"> </w:t>
      </w:r>
      <w:r>
        <w:rPr>
          <w:i/>
          <w:sz w:val="24"/>
          <w:szCs w:val="24"/>
        </w:rPr>
        <w:t>p</w:t>
      </w:r>
      <w:r>
        <w:rPr>
          <w:spacing w:val="-1"/>
          <w:sz w:val="24"/>
          <w:szCs w:val="24"/>
        </w:rPr>
        <w:t>−</w:t>
      </w:r>
      <w:r>
        <w:rPr>
          <w:sz w:val="24"/>
          <w:szCs w:val="24"/>
        </w:rPr>
        <w:t xml:space="preserve">1      </w:t>
      </w:r>
      <w:r>
        <w:rPr>
          <w:spacing w:val="18"/>
          <w:sz w:val="24"/>
          <w:szCs w:val="24"/>
        </w:rPr>
        <w:t xml:space="preserve"> </w:t>
      </w:r>
      <w:r>
        <w:rPr>
          <w:sz w:val="24"/>
          <w:szCs w:val="24"/>
        </w:rPr>
        <w:t>shou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d have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 xml:space="preserve">a </w:t>
      </w:r>
      <w:r>
        <w:rPr>
          <w:spacing w:val="-1"/>
          <w:sz w:val="24"/>
          <w:szCs w:val="24"/>
        </w:rPr>
        <w:t>l</w:t>
      </w:r>
      <w:r>
        <w:rPr>
          <w:spacing w:val="1"/>
          <w:sz w:val="24"/>
          <w:szCs w:val="24"/>
        </w:rPr>
        <w:t>a</w:t>
      </w:r>
      <w:r>
        <w:rPr>
          <w:spacing w:val="-6"/>
          <w:sz w:val="24"/>
          <w:szCs w:val="24"/>
        </w:rPr>
        <w:t>r</w:t>
      </w:r>
      <w:r>
        <w:rPr>
          <w:sz w:val="24"/>
          <w:szCs w:val="24"/>
        </w:rPr>
        <w:t>ge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pr</w:t>
      </w:r>
      <w:r>
        <w:rPr>
          <w:spacing w:val="-1"/>
          <w:sz w:val="24"/>
          <w:szCs w:val="24"/>
        </w:rPr>
        <w:t>im</w:t>
      </w:r>
      <w:r>
        <w:rPr>
          <w:sz w:val="24"/>
          <w:szCs w:val="24"/>
        </w:rPr>
        <w:t>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fac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or</w:t>
      </w:r>
      <w:r>
        <w:rPr>
          <w:spacing w:val="1"/>
          <w:sz w:val="24"/>
          <w:szCs w:val="24"/>
        </w:rPr>
        <w:t xml:space="preserve"> </w:t>
      </w:r>
      <w:r>
        <w:rPr>
          <w:i/>
          <w:sz w:val="24"/>
          <w:szCs w:val="24"/>
        </w:rPr>
        <w:t>q</w:t>
      </w:r>
      <w:r>
        <w:rPr>
          <w:sz w:val="24"/>
          <w:szCs w:val="24"/>
        </w:rPr>
        <w:t>, and one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hou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d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kn</w:t>
      </w:r>
      <w:r>
        <w:rPr>
          <w:spacing w:val="-2"/>
          <w:sz w:val="24"/>
          <w:szCs w:val="24"/>
        </w:rPr>
        <w:t>o</w:t>
      </w:r>
      <w:r>
        <w:rPr>
          <w:sz w:val="24"/>
          <w:szCs w:val="24"/>
        </w:rPr>
        <w:t>w what</w:t>
      </w:r>
      <w:r>
        <w:rPr>
          <w:spacing w:val="-1"/>
          <w:sz w:val="24"/>
          <w:szCs w:val="24"/>
        </w:rPr>
        <w:t xml:space="preserve"> t</w:t>
      </w:r>
      <w:r>
        <w:rPr>
          <w:spacing w:val="2"/>
          <w:sz w:val="24"/>
          <w:szCs w:val="24"/>
        </w:rPr>
        <w:t>h</w:t>
      </w:r>
      <w:r>
        <w:rPr>
          <w:sz w:val="24"/>
          <w:szCs w:val="24"/>
        </w:rPr>
        <w:t>e fac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o</w:t>
      </w:r>
      <w:r>
        <w:rPr>
          <w:spacing w:val="2"/>
          <w:sz w:val="24"/>
          <w:szCs w:val="24"/>
        </w:rPr>
        <w:t>r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z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ti</w:t>
      </w:r>
      <w:r>
        <w:rPr>
          <w:sz w:val="24"/>
          <w:szCs w:val="24"/>
        </w:rPr>
        <w:t>on of</w:t>
      </w:r>
      <w:r>
        <w:rPr>
          <w:spacing w:val="2"/>
          <w:sz w:val="24"/>
          <w:szCs w:val="24"/>
        </w:rPr>
        <w:t xml:space="preserve"> </w:t>
      </w:r>
      <w:r>
        <w:rPr>
          <w:i/>
          <w:sz w:val="24"/>
          <w:szCs w:val="24"/>
        </w:rPr>
        <w:t>p</w:t>
      </w:r>
      <w:r>
        <w:rPr>
          <w:sz w:val="24"/>
          <w:szCs w:val="24"/>
        </w:rPr>
        <w:t xml:space="preserve">−1 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s. If we p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ck 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random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pr</w:t>
      </w:r>
      <w:r>
        <w:rPr>
          <w:spacing w:val="-1"/>
          <w:sz w:val="24"/>
          <w:szCs w:val="24"/>
        </w:rPr>
        <w:t>i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e</w:t>
      </w:r>
      <w:r>
        <w:rPr>
          <w:spacing w:val="1"/>
          <w:sz w:val="24"/>
          <w:szCs w:val="24"/>
        </w:rPr>
        <w:t xml:space="preserve"> </w:t>
      </w:r>
      <w:r>
        <w:rPr>
          <w:i/>
          <w:sz w:val="24"/>
          <w:szCs w:val="24"/>
        </w:rPr>
        <w:t>p</w:t>
      </w:r>
      <w:r>
        <w:rPr>
          <w:sz w:val="24"/>
          <w:szCs w:val="24"/>
        </w:rPr>
        <w:t>, and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a random gene</w:t>
      </w:r>
      <w:r>
        <w:rPr>
          <w:spacing w:val="2"/>
          <w:sz w:val="24"/>
          <w:szCs w:val="24"/>
        </w:rPr>
        <w:t>r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 xml:space="preserve">or </w:t>
      </w:r>
      <w:r>
        <w:rPr>
          <w:i/>
          <w:sz w:val="24"/>
          <w:szCs w:val="24"/>
        </w:rPr>
        <w:t>g</w:t>
      </w:r>
      <w:r>
        <w:rPr>
          <w:sz w:val="24"/>
          <w:szCs w:val="24"/>
        </w:rPr>
        <w:t>, we</w:t>
      </w:r>
      <w:r>
        <w:rPr>
          <w:spacing w:val="-1"/>
          <w:sz w:val="24"/>
          <w:szCs w:val="24"/>
        </w:rPr>
        <w:t>ll</w:t>
      </w:r>
      <w:r>
        <w:rPr>
          <w:sz w:val="24"/>
          <w:szCs w:val="24"/>
        </w:rPr>
        <w:t>,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we’re probab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y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secure, but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we won't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be cer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(</w:t>
      </w:r>
      <w:r>
        <w:rPr>
          <w:sz w:val="24"/>
          <w:szCs w:val="24"/>
        </w:rPr>
        <w:t xml:space="preserve">and we </w:t>
      </w:r>
      <w:r>
        <w:rPr>
          <w:spacing w:val="-1"/>
          <w:sz w:val="24"/>
          <w:szCs w:val="24"/>
        </w:rPr>
        <w:t>mi</w:t>
      </w:r>
      <w:r>
        <w:rPr>
          <w:sz w:val="24"/>
          <w:szCs w:val="24"/>
        </w:rPr>
        <w:t>g</w:t>
      </w:r>
      <w:r>
        <w:rPr>
          <w:spacing w:val="2"/>
          <w:sz w:val="24"/>
          <w:szCs w:val="24"/>
        </w:rPr>
        <w:t>h</w:t>
      </w:r>
      <w:r>
        <w:rPr>
          <w:sz w:val="24"/>
          <w:szCs w:val="24"/>
        </w:rPr>
        <w:t>t</w:t>
      </w:r>
      <w:r>
        <w:rPr>
          <w:spacing w:val="-1"/>
          <w:sz w:val="24"/>
          <w:szCs w:val="24"/>
        </w:rPr>
        <w:t xml:space="preserve"> l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ak a few b</w:t>
      </w:r>
      <w:r>
        <w:rPr>
          <w:spacing w:val="-1"/>
          <w:sz w:val="24"/>
          <w:szCs w:val="24"/>
        </w:rPr>
        <w:t>it</w:t>
      </w:r>
      <w:r>
        <w:rPr>
          <w:sz w:val="24"/>
          <w:szCs w:val="24"/>
        </w:rPr>
        <w:t>s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 xml:space="preserve">of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he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pr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va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e exponent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 xml:space="preserve">f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he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order of your random</w:t>
      </w:r>
      <w:r>
        <w:rPr>
          <w:spacing w:val="3"/>
          <w:sz w:val="24"/>
          <w:szCs w:val="24"/>
        </w:rPr>
        <w:t xml:space="preserve"> </w:t>
      </w:r>
      <w:r>
        <w:rPr>
          <w:i/>
          <w:sz w:val="24"/>
          <w:szCs w:val="24"/>
        </w:rPr>
        <w:t xml:space="preserve">g </w:t>
      </w:r>
      <w:r>
        <w:rPr>
          <w:sz w:val="24"/>
          <w:szCs w:val="24"/>
        </w:rPr>
        <w:t xml:space="preserve">happens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o have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o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e s</w:t>
      </w:r>
      <w:r>
        <w:rPr>
          <w:spacing w:val="-1"/>
          <w:sz w:val="24"/>
          <w:szCs w:val="24"/>
        </w:rPr>
        <w:t>m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fac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ors).</w:t>
      </w:r>
    </w:p>
    <w:p w14:paraId="28E3C07D" w14:textId="77777777" w:rsidR="000E254D" w:rsidRDefault="000E254D">
      <w:pPr>
        <w:spacing w:before="19" w:line="280" w:lineRule="exact"/>
        <w:rPr>
          <w:sz w:val="28"/>
          <w:szCs w:val="28"/>
        </w:rPr>
      </w:pPr>
    </w:p>
    <w:p w14:paraId="445C4969" w14:textId="77777777" w:rsidR="000E254D" w:rsidRDefault="00823B9D">
      <w:pPr>
        <w:ind w:left="116"/>
        <w:rPr>
          <w:sz w:val="26"/>
          <w:szCs w:val="26"/>
        </w:rPr>
      </w:pPr>
      <w:r>
        <w:rPr>
          <w:b/>
          <w:sz w:val="26"/>
          <w:szCs w:val="26"/>
        </w:rPr>
        <w:t>2</w:t>
      </w:r>
      <w:r>
        <w:rPr>
          <w:b/>
          <w:spacing w:val="1"/>
          <w:sz w:val="26"/>
          <w:szCs w:val="26"/>
        </w:rPr>
        <w:t>.</w:t>
      </w:r>
      <w:r>
        <w:rPr>
          <w:b/>
          <w:sz w:val="26"/>
          <w:szCs w:val="26"/>
        </w:rPr>
        <w:t>2</w:t>
      </w:r>
      <w:r>
        <w:rPr>
          <w:b/>
          <w:spacing w:val="-1"/>
          <w:sz w:val="26"/>
          <w:szCs w:val="26"/>
        </w:rPr>
        <w:t xml:space="preserve"> </w:t>
      </w:r>
      <w:r>
        <w:rPr>
          <w:b/>
          <w:sz w:val="26"/>
          <w:szCs w:val="26"/>
        </w:rPr>
        <w:t>Me</w:t>
      </w:r>
      <w:r>
        <w:rPr>
          <w:b/>
          <w:spacing w:val="-1"/>
          <w:sz w:val="26"/>
          <w:szCs w:val="26"/>
        </w:rPr>
        <w:t>th</w:t>
      </w:r>
      <w:r>
        <w:rPr>
          <w:b/>
          <w:sz w:val="26"/>
          <w:szCs w:val="26"/>
        </w:rPr>
        <w:t>od</w:t>
      </w:r>
    </w:p>
    <w:p w14:paraId="23791E5B" w14:textId="77777777" w:rsidR="000E254D" w:rsidRDefault="000E254D">
      <w:pPr>
        <w:spacing w:before="20" w:line="280" w:lineRule="exact"/>
        <w:rPr>
          <w:sz w:val="28"/>
          <w:szCs w:val="28"/>
        </w:rPr>
      </w:pPr>
    </w:p>
    <w:p w14:paraId="788E6165" w14:textId="77777777" w:rsidR="000E254D" w:rsidRDefault="00823B9D">
      <w:pPr>
        <w:ind w:left="116"/>
        <w:rPr>
          <w:sz w:val="24"/>
          <w:szCs w:val="24"/>
        </w:rPr>
      </w:pPr>
      <w:r>
        <w:rPr>
          <w:sz w:val="24"/>
          <w:szCs w:val="24"/>
        </w:rPr>
        <w:t>Fo</w:t>
      </w:r>
      <w:r>
        <w:rPr>
          <w:spacing w:val="-1"/>
          <w:sz w:val="24"/>
          <w:szCs w:val="24"/>
        </w:rPr>
        <w:t>ll</w:t>
      </w:r>
      <w:r>
        <w:rPr>
          <w:sz w:val="24"/>
          <w:szCs w:val="24"/>
        </w:rPr>
        <w:t xml:space="preserve">ow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he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m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>t</w:t>
      </w:r>
      <w:r>
        <w:rPr>
          <w:spacing w:val="2"/>
          <w:sz w:val="24"/>
          <w:szCs w:val="24"/>
        </w:rPr>
        <w:t>h</w:t>
      </w:r>
      <w:r>
        <w:rPr>
          <w:sz w:val="24"/>
          <w:szCs w:val="24"/>
        </w:rPr>
        <w:t>e</w:t>
      </w:r>
      <w:r>
        <w:rPr>
          <w:spacing w:val="-1"/>
          <w:sz w:val="24"/>
          <w:szCs w:val="24"/>
        </w:rPr>
        <w:t>m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ti</w:t>
      </w:r>
      <w:r>
        <w:rPr>
          <w:sz w:val="24"/>
          <w:szCs w:val="24"/>
        </w:rPr>
        <w:t>c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-1"/>
          <w:sz w:val="24"/>
          <w:szCs w:val="24"/>
        </w:rPr>
        <w:t xml:space="preserve"> im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e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en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a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on of D</w:t>
      </w:r>
      <w:r>
        <w:rPr>
          <w:spacing w:val="1"/>
          <w:sz w:val="24"/>
          <w:szCs w:val="24"/>
        </w:rPr>
        <w:t>i</w:t>
      </w:r>
      <w:r>
        <w:rPr>
          <w:spacing w:val="-6"/>
          <w:sz w:val="24"/>
          <w:szCs w:val="24"/>
        </w:rPr>
        <w:t>f</w:t>
      </w:r>
      <w:r>
        <w:rPr>
          <w:sz w:val="24"/>
          <w:szCs w:val="24"/>
        </w:rPr>
        <w:t>f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He</w:t>
      </w:r>
      <w:r>
        <w:rPr>
          <w:spacing w:val="-1"/>
          <w:sz w:val="24"/>
          <w:szCs w:val="24"/>
        </w:rPr>
        <w:t>llm</w:t>
      </w:r>
      <w:r>
        <w:rPr>
          <w:sz w:val="24"/>
          <w:szCs w:val="24"/>
        </w:rPr>
        <w:t>an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key exchan</w:t>
      </w:r>
      <w:r>
        <w:rPr>
          <w:spacing w:val="2"/>
          <w:sz w:val="24"/>
          <w:szCs w:val="24"/>
        </w:rPr>
        <w:t>g</w:t>
      </w:r>
      <w:r>
        <w:rPr>
          <w:sz w:val="24"/>
          <w:szCs w:val="24"/>
        </w:rPr>
        <w:t>e pro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oco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.</w:t>
      </w:r>
    </w:p>
    <w:p w14:paraId="093B65D1" w14:textId="77777777" w:rsidR="000E254D" w:rsidRDefault="000E254D">
      <w:pPr>
        <w:spacing w:before="16" w:line="260" w:lineRule="exact"/>
        <w:rPr>
          <w:sz w:val="26"/>
          <w:szCs w:val="26"/>
        </w:rPr>
      </w:pPr>
    </w:p>
    <w:p w14:paraId="46BDBBCC" w14:textId="77777777" w:rsidR="000E254D" w:rsidRDefault="00823B9D">
      <w:pPr>
        <w:ind w:left="116"/>
        <w:rPr>
          <w:sz w:val="24"/>
          <w:szCs w:val="24"/>
        </w:rPr>
      </w:pPr>
      <w:r>
        <w:rPr>
          <w:i/>
          <w:sz w:val="24"/>
          <w:szCs w:val="24"/>
        </w:rPr>
        <w:t xml:space="preserve">p 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s 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pr</w:t>
      </w:r>
      <w:r>
        <w:rPr>
          <w:spacing w:val="-1"/>
          <w:sz w:val="24"/>
          <w:szCs w:val="24"/>
        </w:rPr>
        <w:t>im</w:t>
      </w:r>
      <w:r>
        <w:rPr>
          <w:sz w:val="24"/>
          <w:szCs w:val="24"/>
        </w:rPr>
        <w:t>e nu</w:t>
      </w:r>
      <w:r>
        <w:rPr>
          <w:spacing w:val="-1"/>
          <w:sz w:val="24"/>
          <w:szCs w:val="24"/>
        </w:rPr>
        <w:t>m</w:t>
      </w:r>
      <w:r>
        <w:rPr>
          <w:spacing w:val="2"/>
          <w:sz w:val="24"/>
          <w:szCs w:val="24"/>
        </w:rPr>
        <w:t>b</w:t>
      </w:r>
      <w:r>
        <w:rPr>
          <w:sz w:val="24"/>
          <w:szCs w:val="24"/>
        </w:rPr>
        <w:t>e</w:t>
      </w:r>
      <w:r>
        <w:rPr>
          <w:spacing w:val="-14"/>
          <w:sz w:val="24"/>
          <w:szCs w:val="24"/>
        </w:rPr>
        <w:t>r</w:t>
      </w:r>
      <w:r>
        <w:rPr>
          <w:sz w:val="24"/>
          <w:szCs w:val="24"/>
        </w:rPr>
        <w:t>.</w:t>
      </w:r>
    </w:p>
    <w:p w14:paraId="77DA55C6" w14:textId="77777777" w:rsidR="000E254D" w:rsidRDefault="00823B9D">
      <w:pPr>
        <w:ind w:left="116"/>
        <w:rPr>
          <w:sz w:val="24"/>
          <w:szCs w:val="24"/>
        </w:rPr>
      </w:pPr>
      <w:r>
        <w:rPr>
          <w:i/>
          <w:sz w:val="24"/>
          <w:szCs w:val="24"/>
        </w:rPr>
        <w:t xml:space="preserve">g 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s 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pr</w:t>
      </w:r>
      <w:r>
        <w:rPr>
          <w:spacing w:val="-1"/>
          <w:sz w:val="24"/>
          <w:szCs w:val="24"/>
        </w:rPr>
        <w:t>imi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ve root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m</w:t>
      </w:r>
      <w:r>
        <w:rPr>
          <w:sz w:val="24"/>
          <w:szCs w:val="24"/>
        </w:rPr>
        <w:t>odu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o of</w:t>
      </w:r>
      <w:r>
        <w:rPr>
          <w:spacing w:val="1"/>
          <w:sz w:val="24"/>
          <w:szCs w:val="24"/>
        </w:rPr>
        <w:t xml:space="preserve"> </w:t>
      </w:r>
      <w:r>
        <w:rPr>
          <w:i/>
          <w:sz w:val="24"/>
          <w:szCs w:val="24"/>
        </w:rPr>
        <w:t>p</w:t>
      </w:r>
    </w:p>
    <w:p w14:paraId="0E1996E0" w14:textId="77777777" w:rsidR="000E254D" w:rsidRDefault="000E254D">
      <w:pPr>
        <w:spacing w:before="18" w:line="280" w:lineRule="exact"/>
        <w:rPr>
          <w:sz w:val="28"/>
          <w:szCs w:val="28"/>
        </w:rPr>
      </w:pPr>
    </w:p>
    <w:p w14:paraId="06BDD24A" w14:textId="77777777" w:rsidR="000E254D" w:rsidRDefault="00823B9D">
      <w:pPr>
        <w:ind w:left="116"/>
        <w:rPr>
          <w:sz w:val="24"/>
          <w:szCs w:val="24"/>
        </w:rPr>
      </w:pPr>
      <w:r>
        <w:rPr>
          <w:sz w:val="24"/>
          <w:szCs w:val="24"/>
        </w:rPr>
        <w:t>1.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>li</w:t>
      </w:r>
      <w:r>
        <w:rPr>
          <w:sz w:val="24"/>
          <w:szCs w:val="24"/>
        </w:rPr>
        <w:t>ce and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 xml:space="preserve">Bob agree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o</w:t>
      </w:r>
      <w:r>
        <w:rPr>
          <w:spacing w:val="2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u</w:t>
      </w:r>
      <w:r>
        <w:rPr>
          <w:sz w:val="24"/>
          <w:szCs w:val="24"/>
        </w:rPr>
        <w:t>se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 xml:space="preserve">a </w:t>
      </w:r>
      <w:r>
        <w:rPr>
          <w:spacing w:val="-1"/>
          <w:sz w:val="24"/>
          <w:szCs w:val="24"/>
        </w:rPr>
        <w:t>m</w:t>
      </w:r>
      <w:r>
        <w:rPr>
          <w:sz w:val="24"/>
          <w:szCs w:val="24"/>
        </w:rPr>
        <w:t>odu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us</w:t>
      </w:r>
      <w:r>
        <w:rPr>
          <w:spacing w:val="1"/>
          <w:sz w:val="24"/>
          <w:szCs w:val="24"/>
        </w:rPr>
        <w:t xml:space="preserve"> </w:t>
      </w:r>
      <w:r>
        <w:rPr>
          <w:i/>
          <w:sz w:val="24"/>
          <w:szCs w:val="24"/>
        </w:rPr>
        <w:t xml:space="preserve">p </w:t>
      </w:r>
      <w:r>
        <w:rPr>
          <w:sz w:val="24"/>
          <w:szCs w:val="24"/>
        </w:rPr>
        <w:t>=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23 and base g = 5</w:t>
      </w:r>
    </w:p>
    <w:p w14:paraId="3B391C3A" w14:textId="77777777" w:rsidR="000E254D" w:rsidRDefault="00823B9D">
      <w:pPr>
        <w:ind w:left="116"/>
        <w:rPr>
          <w:sz w:val="24"/>
          <w:szCs w:val="24"/>
        </w:rPr>
      </w:pPr>
      <w:r>
        <w:rPr>
          <w:sz w:val="24"/>
          <w:szCs w:val="24"/>
        </w:rPr>
        <w:t>2.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>li</w:t>
      </w:r>
      <w:r>
        <w:rPr>
          <w:sz w:val="24"/>
          <w:szCs w:val="24"/>
        </w:rPr>
        <w:t>ce g</w:t>
      </w:r>
      <w:r>
        <w:rPr>
          <w:spacing w:val="1"/>
          <w:sz w:val="24"/>
          <w:szCs w:val="24"/>
        </w:rPr>
        <w:t>e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s her pr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va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e key (key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w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ch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 xml:space="preserve">she 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hou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d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not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share w</w:t>
      </w:r>
      <w:r>
        <w:rPr>
          <w:spacing w:val="-1"/>
          <w:sz w:val="24"/>
          <w:szCs w:val="24"/>
        </w:rPr>
        <w:t>it</w:t>
      </w:r>
      <w:r>
        <w:rPr>
          <w:sz w:val="24"/>
          <w:szCs w:val="24"/>
        </w:rPr>
        <w:t>h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anyone) gener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ed as 4.</w:t>
      </w:r>
    </w:p>
    <w:p w14:paraId="18FCB184" w14:textId="77777777" w:rsidR="000E254D" w:rsidRDefault="00823B9D">
      <w:pPr>
        <w:ind w:left="116"/>
        <w:rPr>
          <w:sz w:val="24"/>
          <w:szCs w:val="24"/>
        </w:rPr>
      </w:pPr>
      <w:r>
        <w:rPr>
          <w:sz w:val="24"/>
          <w:szCs w:val="24"/>
        </w:rPr>
        <w:t>3.</w:t>
      </w:r>
      <w:r>
        <w:rPr>
          <w:spacing w:val="-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hus, pub</w:t>
      </w:r>
      <w:r>
        <w:rPr>
          <w:spacing w:val="-1"/>
          <w:sz w:val="24"/>
          <w:szCs w:val="24"/>
        </w:rPr>
        <w:t>li</w:t>
      </w:r>
      <w:r>
        <w:rPr>
          <w:sz w:val="24"/>
          <w:szCs w:val="24"/>
        </w:rPr>
        <w:t>c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key gener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ed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for</w:t>
      </w:r>
      <w:r>
        <w:rPr>
          <w:spacing w:val="-14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>li</w:t>
      </w:r>
      <w:r>
        <w:rPr>
          <w:sz w:val="24"/>
          <w:szCs w:val="24"/>
        </w:rPr>
        <w:t>ce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ha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l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be</w:t>
      </w:r>
      <w:r>
        <w:rPr>
          <w:spacing w:val="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5</w:t>
      </w:r>
      <w:r>
        <w:rPr>
          <w:position w:val="9"/>
          <w:sz w:val="14"/>
          <w:szCs w:val="14"/>
        </w:rPr>
        <w:t>4</w:t>
      </w:r>
      <w:r>
        <w:rPr>
          <w:sz w:val="24"/>
          <w:szCs w:val="24"/>
        </w:rPr>
        <w:t>%23 =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625%23 = 4</w:t>
      </w:r>
    </w:p>
    <w:p w14:paraId="3132E3A1" w14:textId="77777777" w:rsidR="000E254D" w:rsidRDefault="00823B9D">
      <w:pPr>
        <w:ind w:left="116"/>
        <w:rPr>
          <w:sz w:val="24"/>
          <w:szCs w:val="24"/>
        </w:rPr>
      </w:pPr>
      <w:r>
        <w:rPr>
          <w:sz w:val="24"/>
          <w:szCs w:val="24"/>
        </w:rPr>
        <w:t>4. Bob ge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s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s pr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va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key (key wh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ch he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hou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d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not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share w</w:t>
      </w:r>
      <w:r>
        <w:rPr>
          <w:spacing w:val="-1"/>
          <w:sz w:val="24"/>
          <w:szCs w:val="24"/>
        </w:rPr>
        <w:t>it</w:t>
      </w:r>
      <w:r>
        <w:rPr>
          <w:sz w:val="24"/>
          <w:szCs w:val="24"/>
        </w:rPr>
        <w:t>h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anyone) gener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ed as 3.</w:t>
      </w:r>
    </w:p>
    <w:p w14:paraId="085366B1" w14:textId="77777777" w:rsidR="000E254D" w:rsidRDefault="00823B9D">
      <w:pPr>
        <w:spacing w:before="1"/>
        <w:ind w:left="116"/>
        <w:rPr>
          <w:sz w:val="26"/>
          <w:szCs w:val="26"/>
        </w:rPr>
      </w:pPr>
      <w:r>
        <w:rPr>
          <w:sz w:val="26"/>
          <w:szCs w:val="26"/>
        </w:rPr>
        <w:t>5.</w:t>
      </w:r>
      <w:r>
        <w:rPr>
          <w:spacing w:val="-4"/>
          <w:sz w:val="26"/>
          <w:szCs w:val="26"/>
        </w:rPr>
        <w:t xml:space="preserve"> </w:t>
      </w:r>
      <w:r>
        <w:rPr>
          <w:spacing w:val="-1"/>
          <w:sz w:val="26"/>
          <w:szCs w:val="26"/>
        </w:rPr>
        <w:t>T</w:t>
      </w:r>
      <w:r>
        <w:rPr>
          <w:sz w:val="26"/>
          <w:szCs w:val="26"/>
        </w:rPr>
        <w:t>hu</w:t>
      </w:r>
      <w:r>
        <w:rPr>
          <w:spacing w:val="-1"/>
          <w:sz w:val="26"/>
          <w:szCs w:val="26"/>
        </w:rPr>
        <w:t>s</w:t>
      </w:r>
      <w:r>
        <w:rPr>
          <w:sz w:val="26"/>
          <w:szCs w:val="26"/>
        </w:rPr>
        <w:t>,</w:t>
      </w:r>
      <w:r>
        <w:rPr>
          <w:spacing w:val="2"/>
          <w:sz w:val="26"/>
          <w:szCs w:val="26"/>
        </w:rPr>
        <w:t xml:space="preserve"> </w:t>
      </w:r>
      <w:r>
        <w:rPr>
          <w:sz w:val="26"/>
          <w:szCs w:val="26"/>
        </w:rPr>
        <w:t>public</w:t>
      </w:r>
      <w:r>
        <w:rPr>
          <w:spacing w:val="-1"/>
          <w:sz w:val="26"/>
          <w:szCs w:val="26"/>
        </w:rPr>
        <w:t xml:space="preserve"> </w:t>
      </w:r>
      <w:r>
        <w:rPr>
          <w:sz w:val="26"/>
          <w:szCs w:val="26"/>
        </w:rPr>
        <w:t>key</w:t>
      </w:r>
      <w:r>
        <w:rPr>
          <w:spacing w:val="-1"/>
          <w:sz w:val="26"/>
          <w:szCs w:val="26"/>
        </w:rPr>
        <w:t xml:space="preserve"> </w:t>
      </w:r>
      <w:r>
        <w:rPr>
          <w:sz w:val="26"/>
          <w:szCs w:val="26"/>
        </w:rPr>
        <w:t>gene</w:t>
      </w:r>
      <w:r>
        <w:rPr>
          <w:spacing w:val="-1"/>
          <w:sz w:val="26"/>
          <w:szCs w:val="26"/>
        </w:rPr>
        <w:t>r</w:t>
      </w:r>
      <w:r>
        <w:rPr>
          <w:sz w:val="26"/>
          <w:szCs w:val="26"/>
        </w:rPr>
        <w:t>a</w:t>
      </w:r>
      <w:r>
        <w:rPr>
          <w:spacing w:val="-2"/>
          <w:sz w:val="26"/>
          <w:szCs w:val="26"/>
        </w:rPr>
        <w:t>t</w:t>
      </w:r>
      <w:r>
        <w:rPr>
          <w:sz w:val="26"/>
          <w:szCs w:val="26"/>
        </w:rPr>
        <w:t>ed</w:t>
      </w:r>
      <w:r>
        <w:rPr>
          <w:spacing w:val="1"/>
          <w:sz w:val="26"/>
          <w:szCs w:val="26"/>
        </w:rPr>
        <w:t xml:space="preserve"> </w:t>
      </w:r>
      <w:r>
        <w:rPr>
          <w:spacing w:val="-1"/>
          <w:sz w:val="26"/>
          <w:szCs w:val="26"/>
        </w:rPr>
        <w:t>f</w:t>
      </w:r>
      <w:r>
        <w:rPr>
          <w:sz w:val="26"/>
          <w:szCs w:val="26"/>
        </w:rPr>
        <w:t>or Bob</w:t>
      </w:r>
      <w:r>
        <w:rPr>
          <w:spacing w:val="-1"/>
          <w:sz w:val="26"/>
          <w:szCs w:val="26"/>
        </w:rPr>
        <w:t xml:space="preserve"> </w:t>
      </w:r>
      <w:r>
        <w:rPr>
          <w:sz w:val="26"/>
          <w:szCs w:val="26"/>
        </w:rPr>
        <w:t>shall</w:t>
      </w:r>
      <w:r>
        <w:rPr>
          <w:spacing w:val="-1"/>
          <w:sz w:val="26"/>
          <w:szCs w:val="26"/>
        </w:rPr>
        <w:t xml:space="preserve"> </w:t>
      </w:r>
      <w:r>
        <w:rPr>
          <w:sz w:val="26"/>
          <w:szCs w:val="26"/>
        </w:rPr>
        <w:t>be</w:t>
      </w:r>
      <w:r>
        <w:rPr>
          <w:spacing w:val="-1"/>
          <w:sz w:val="26"/>
          <w:szCs w:val="26"/>
        </w:rPr>
        <w:t xml:space="preserve"> </w:t>
      </w:r>
      <w:r>
        <w:rPr>
          <w:spacing w:val="4"/>
          <w:sz w:val="26"/>
          <w:szCs w:val="26"/>
        </w:rPr>
        <w:t>5</w:t>
      </w:r>
      <w:r>
        <w:rPr>
          <w:spacing w:val="1"/>
          <w:position w:val="10"/>
          <w:sz w:val="15"/>
          <w:szCs w:val="15"/>
        </w:rPr>
        <w:t>3</w:t>
      </w:r>
      <w:r>
        <w:rPr>
          <w:spacing w:val="-1"/>
          <w:sz w:val="26"/>
          <w:szCs w:val="26"/>
        </w:rPr>
        <w:t>%</w:t>
      </w:r>
      <w:r>
        <w:rPr>
          <w:sz w:val="26"/>
          <w:szCs w:val="26"/>
        </w:rPr>
        <w:t>23</w:t>
      </w:r>
      <w:r>
        <w:rPr>
          <w:spacing w:val="1"/>
          <w:sz w:val="26"/>
          <w:szCs w:val="26"/>
        </w:rPr>
        <w:t xml:space="preserve"> </w:t>
      </w:r>
      <w:r>
        <w:rPr>
          <w:sz w:val="26"/>
          <w:szCs w:val="26"/>
        </w:rPr>
        <w:t>=</w:t>
      </w:r>
      <w:r>
        <w:rPr>
          <w:spacing w:val="-2"/>
          <w:sz w:val="26"/>
          <w:szCs w:val="26"/>
        </w:rPr>
        <w:t xml:space="preserve"> </w:t>
      </w:r>
      <w:r>
        <w:rPr>
          <w:sz w:val="26"/>
          <w:szCs w:val="26"/>
        </w:rPr>
        <w:t>125</w:t>
      </w:r>
      <w:r>
        <w:rPr>
          <w:spacing w:val="-1"/>
          <w:sz w:val="26"/>
          <w:szCs w:val="26"/>
        </w:rPr>
        <w:t>%</w:t>
      </w:r>
      <w:r>
        <w:rPr>
          <w:sz w:val="26"/>
          <w:szCs w:val="26"/>
        </w:rPr>
        <w:t>23</w:t>
      </w:r>
      <w:r>
        <w:rPr>
          <w:spacing w:val="1"/>
          <w:sz w:val="26"/>
          <w:szCs w:val="26"/>
        </w:rPr>
        <w:t xml:space="preserve"> </w:t>
      </w:r>
      <w:r>
        <w:rPr>
          <w:sz w:val="26"/>
          <w:szCs w:val="26"/>
        </w:rPr>
        <w:t>= 10</w:t>
      </w:r>
    </w:p>
    <w:p w14:paraId="0297478E" w14:textId="77777777" w:rsidR="000E254D" w:rsidRDefault="00823B9D">
      <w:pPr>
        <w:spacing w:before="1" w:line="300" w:lineRule="exact"/>
        <w:ind w:left="116" w:right="2250"/>
        <w:rPr>
          <w:sz w:val="26"/>
          <w:szCs w:val="26"/>
        </w:rPr>
      </w:pPr>
      <w:r>
        <w:pict w14:anchorId="7D7ADF5C">
          <v:group id="_x0000_s2125" style="position:absolute;left:0;text-align:left;margin-left:56.65pt;margin-top:13.85pt;width:203pt;height:17pt;z-index:-251660288;mso-position-horizontal-relative:page" coordorigin="1133,277" coordsize="4060,340">
            <v:shape id="_x0000_s2130" style="position:absolute;left:1134;top:297;width:1958;height:300" coordorigin="1134,297" coordsize="1958,300" path="m1134,597r1958,l3092,297r-1958,l1134,597xe" fillcolor="#ededed" stroked="f">
              <v:path arrowok="t"/>
            </v:shape>
            <v:shape id="_x0000_s2129" style="position:absolute;left:3111;top:297;width:0;height:300" coordorigin="3111,297" coordsize="0,300" path="m3111,297r,300e" filled="f" strokecolor="#ededed" strokeweight="2pt">
              <v:path arrowok="t"/>
            </v:shape>
            <v:shape id="_x0000_s2128" style="position:absolute;left:3130;top:297;width:1228;height:300" coordorigin="3130,297" coordsize="1228,300" path="m3130,597r1228,l4358,297r-1228,l3130,597xe" fillcolor="#ededed" stroked="f">
              <v:path arrowok="t"/>
            </v:shape>
            <v:shape id="_x0000_s2127" style="position:absolute;left:4358;top:297;width:680;height:300" coordorigin="4358,297" coordsize="680,300" path="m4358,597r680,l5038,297r-680,l4358,597xe" fillcolor="#ededed" stroked="f">
              <v:path arrowok="t"/>
            </v:shape>
            <v:shape id="_x0000_s2126" style="position:absolute;left:5038;top:297;width:154;height:300" coordorigin="5038,297" coordsize="154,300" path="m5038,597r154,l5192,297r-154,l5038,597xe" fillcolor="#ededed" stroked="f">
              <v:path arrowok="t"/>
            </v:shape>
            <w10:wrap anchorx="page"/>
          </v:group>
        </w:pict>
      </w:r>
      <w:r>
        <w:rPr>
          <w:sz w:val="26"/>
          <w:szCs w:val="26"/>
        </w:rPr>
        <w:t>6. No</w:t>
      </w:r>
      <w:r>
        <w:rPr>
          <w:spacing w:val="-18"/>
          <w:sz w:val="26"/>
          <w:szCs w:val="26"/>
        </w:rPr>
        <w:t>w</w:t>
      </w:r>
      <w:r>
        <w:rPr>
          <w:sz w:val="26"/>
          <w:szCs w:val="26"/>
        </w:rPr>
        <w:t>,</w:t>
      </w:r>
      <w:r>
        <w:rPr>
          <w:spacing w:val="-14"/>
          <w:sz w:val="26"/>
          <w:szCs w:val="26"/>
        </w:rPr>
        <w:t xml:space="preserve"> </w:t>
      </w:r>
      <w:r>
        <w:rPr>
          <w:sz w:val="26"/>
          <w:szCs w:val="26"/>
        </w:rPr>
        <w:t>Alice</w:t>
      </w:r>
      <w:r>
        <w:rPr>
          <w:spacing w:val="-1"/>
          <w:sz w:val="26"/>
          <w:szCs w:val="26"/>
        </w:rPr>
        <w:t xml:space="preserve"> </w:t>
      </w:r>
      <w:r>
        <w:rPr>
          <w:sz w:val="26"/>
          <w:szCs w:val="26"/>
        </w:rPr>
        <w:t>gets</w:t>
      </w:r>
      <w:r>
        <w:rPr>
          <w:spacing w:val="-1"/>
          <w:sz w:val="26"/>
          <w:szCs w:val="26"/>
        </w:rPr>
        <w:t xml:space="preserve"> </w:t>
      </w:r>
      <w:r>
        <w:rPr>
          <w:sz w:val="26"/>
          <w:szCs w:val="26"/>
        </w:rPr>
        <w:t>the</w:t>
      </w:r>
      <w:r>
        <w:rPr>
          <w:spacing w:val="-1"/>
          <w:sz w:val="26"/>
          <w:szCs w:val="26"/>
        </w:rPr>
        <w:t xml:space="preserve"> </w:t>
      </w:r>
      <w:r>
        <w:rPr>
          <w:sz w:val="26"/>
          <w:szCs w:val="26"/>
        </w:rPr>
        <w:t xml:space="preserve">public </w:t>
      </w:r>
      <w:r>
        <w:rPr>
          <w:spacing w:val="-2"/>
          <w:sz w:val="26"/>
          <w:szCs w:val="26"/>
        </w:rPr>
        <w:t>k</w:t>
      </w:r>
      <w:r>
        <w:rPr>
          <w:sz w:val="26"/>
          <w:szCs w:val="26"/>
        </w:rPr>
        <w:t>ey</w:t>
      </w:r>
      <w:r>
        <w:rPr>
          <w:spacing w:val="1"/>
          <w:sz w:val="26"/>
          <w:szCs w:val="26"/>
        </w:rPr>
        <w:t xml:space="preserve"> </w:t>
      </w:r>
      <w:r>
        <w:rPr>
          <w:sz w:val="26"/>
          <w:szCs w:val="26"/>
        </w:rPr>
        <w:t xml:space="preserve">of </w:t>
      </w:r>
      <w:r>
        <w:rPr>
          <w:spacing w:val="-1"/>
          <w:sz w:val="26"/>
          <w:szCs w:val="26"/>
        </w:rPr>
        <w:t>B</w:t>
      </w:r>
      <w:r>
        <w:rPr>
          <w:sz w:val="26"/>
          <w:szCs w:val="26"/>
        </w:rPr>
        <w:t>ob</w:t>
      </w:r>
      <w:r>
        <w:rPr>
          <w:spacing w:val="1"/>
          <w:sz w:val="26"/>
          <w:szCs w:val="26"/>
        </w:rPr>
        <w:t xml:space="preserve"> </w:t>
      </w:r>
      <w:r>
        <w:rPr>
          <w:sz w:val="26"/>
          <w:szCs w:val="26"/>
        </w:rPr>
        <w:t>and</w:t>
      </w:r>
      <w:r>
        <w:rPr>
          <w:spacing w:val="-1"/>
          <w:sz w:val="26"/>
          <w:szCs w:val="26"/>
        </w:rPr>
        <w:t xml:space="preserve"> </w:t>
      </w:r>
      <w:r>
        <w:rPr>
          <w:sz w:val="26"/>
          <w:szCs w:val="26"/>
        </w:rPr>
        <w:t>ge</w:t>
      </w:r>
      <w:r>
        <w:rPr>
          <w:spacing w:val="-2"/>
          <w:sz w:val="26"/>
          <w:szCs w:val="26"/>
        </w:rPr>
        <w:t>n</w:t>
      </w:r>
      <w:r>
        <w:rPr>
          <w:sz w:val="26"/>
          <w:szCs w:val="26"/>
        </w:rPr>
        <w:t>e</w:t>
      </w:r>
      <w:r>
        <w:rPr>
          <w:spacing w:val="-1"/>
          <w:sz w:val="26"/>
          <w:szCs w:val="26"/>
        </w:rPr>
        <w:t>r</w:t>
      </w:r>
      <w:r>
        <w:rPr>
          <w:sz w:val="26"/>
          <w:szCs w:val="26"/>
        </w:rPr>
        <w:t>ates a</w:t>
      </w:r>
      <w:r>
        <w:rPr>
          <w:spacing w:val="-1"/>
          <w:sz w:val="26"/>
          <w:szCs w:val="26"/>
        </w:rPr>
        <w:t xml:space="preserve"> </w:t>
      </w:r>
      <w:r>
        <w:rPr>
          <w:sz w:val="26"/>
          <w:szCs w:val="26"/>
        </w:rPr>
        <w:t>s</w:t>
      </w:r>
      <w:r>
        <w:rPr>
          <w:spacing w:val="-2"/>
          <w:sz w:val="26"/>
          <w:szCs w:val="26"/>
        </w:rPr>
        <w:t>e</w:t>
      </w:r>
      <w:r>
        <w:rPr>
          <w:sz w:val="26"/>
          <w:szCs w:val="26"/>
        </w:rPr>
        <w:t>c</w:t>
      </w:r>
      <w:r>
        <w:rPr>
          <w:spacing w:val="-1"/>
          <w:sz w:val="26"/>
          <w:szCs w:val="26"/>
        </w:rPr>
        <w:t>r</w:t>
      </w:r>
      <w:r>
        <w:rPr>
          <w:sz w:val="26"/>
          <w:szCs w:val="26"/>
        </w:rPr>
        <w:t>et ke</w:t>
      </w:r>
      <w:r>
        <w:rPr>
          <w:spacing w:val="-18"/>
          <w:sz w:val="26"/>
          <w:szCs w:val="26"/>
        </w:rPr>
        <w:t>y</w:t>
      </w:r>
      <w:r>
        <w:rPr>
          <w:sz w:val="26"/>
          <w:szCs w:val="26"/>
        </w:rPr>
        <w:t>. i</w:t>
      </w:r>
      <w:r>
        <w:rPr>
          <w:spacing w:val="-1"/>
          <w:sz w:val="26"/>
          <w:szCs w:val="26"/>
        </w:rPr>
        <w:t>.</w:t>
      </w:r>
      <w:r>
        <w:rPr>
          <w:sz w:val="26"/>
          <w:szCs w:val="26"/>
        </w:rPr>
        <w:t xml:space="preserve">e. </w:t>
      </w:r>
      <w:r>
        <w:rPr>
          <w:spacing w:val="-1"/>
          <w:sz w:val="26"/>
          <w:szCs w:val="26"/>
        </w:rPr>
        <w:t>(</w:t>
      </w:r>
      <w:r>
        <w:rPr>
          <w:sz w:val="26"/>
          <w:szCs w:val="26"/>
        </w:rPr>
        <w:t>public key</w:t>
      </w:r>
      <w:r>
        <w:rPr>
          <w:spacing w:val="-1"/>
          <w:sz w:val="26"/>
          <w:szCs w:val="26"/>
        </w:rPr>
        <w:t xml:space="preserve"> </w:t>
      </w:r>
      <w:r>
        <w:rPr>
          <w:sz w:val="26"/>
          <w:szCs w:val="26"/>
        </w:rPr>
        <w:t>of Bob</w:t>
      </w:r>
      <w:r>
        <w:rPr>
          <w:spacing w:val="-26"/>
          <w:sz w:val="26"/>
          <w:szCs w:val="26"/>
        </w:rPr>
        <w:t xml:space="preserve"> </w:t>
      </w:r>
      <w:r>
        <w:rPr>
          <w:position w:val="10"/>
          <w:sz w:val="15"/>
          <w:szCs w:val="15"/>
        </w:rPr>
        <w:t>P</w:t>
      </w:r>
      <w:r>
        <w:rPr>
          <w:spacing w:val="-2"/>
          <w:position w:val="10"/>
          <w:sz w:val="15"/>
          <w:szCs w:val="15"/>
        </w:rPr>
        <w:t>r</w:t>
      </w:r>
      <w:r>
        <w:rPr>
          <w:position w:val="10"/>
          <w:sz w:val="15"/>
          <w:szCs w:val="15"/>
        </w:rPr>
        <w:t>i</w:t>
      </w:r>
      <w:r>
        <w:rPr>
          <w:spacing w:val="1"/>
          <w:position w:val="10"/>
          <w:sz w:val="15"/>
          <w:szCs w:val="15"/>
        </w:rPr>
        <w:t>v</w:t>
      </w:r>
      <w:r>
        <w:rPr>
          <w:spacing w:val="-1"/>
          <w:position w:val="10"/>
          <w:sz w:val="15"/>
          <w:szCs w:val="15"/>
        </w:rPr>
        <w:t>a</w:t>
      </w:r>
      <w:r>
        <w:rPr>
          <w:position w:val="10"/>
          <w:sz w:val="15"/>
          <w:szCs w:val="15"/>
        </w:rPr>
        <w:t>te K</w:t>
      </w:r>
      <w:r>
        <w:rPr>
          <w:spacing w:val="-1"/>
          <w:position w:val="10"/>
          <w:sz w:val="15"/>
          <w:szCs w:val="15"/>
        </w:rPr>
        <w:t>e</w:t>
      </w:r>
      <w:r>
        <w:rPr>
          <w:position w:val="10"/>
          <w:sz w:val="15"/>
          <w:szCs w:val="15"/>
        </w:rPr>
        <w:t>y</w:t>
      </w:r>
      <w:r>
        <w:rPr>
          <w:spacing w:val="1"/>
          <w:position w:val="10"/>
          <w:sz w:val="15"/>
          <w:szCs w:val="15"/>
        </w:rPr>
        <w:t xml:space="preserve"> </w:t>
      </w:r>
      <w:r>
        <w:rPr>
          <w:spacing w:val="-1"/>
          <w:position w:val="10"/>
          <w:sz w:val="15"/>
          <w:szCs w:val="15"/>
        </w:rPr>
        <w:t>o</w:t>
      </w:r>
      <w:r>
        <w:rPr>
          <w:position w:val="10"/>
          <w:sz w:val="15"/>
          <w:szCs w:val="15"/>
        </w:rPr>
        <w:t>f</w:t>
      </w:r>
      <w:r>
        <w:rPr>
          <w:spacing w:val="-8"/>
          <w:position w:val="10"/>
          <w:sz w:val="15"/>
          <w:szCs w:val="15"/>
        </w:rPr>
        <w:t xml:space="preserve"> </w:t>
      </w:r>
      <w:r>
        <w:rPr>
          <w:position w:val="10"/>
          <w:sz w:val="15"/>
          <w:szCs w:val="15"/>
        </w:rPr>
        <w:t>Ali</w:t>
      </w:r>
      <w:r>
        <w:rPr>
          <w:spacing w:val="-1"/>
          <w:position w:val="10"/>
          <w:sz w:val="15"/>
          <w:szCs w:val="15"/>
        </w:rPr>
        <w:t>c</w:t>
      </w:r>
      <w:r>
        <w:rPr>
          <w:spacing w:val="1"/>
          <w:position w:val="10"/>
          <w:sz w:val="15"/>
          <w:szCs w:val="15"/>
        </w:rPr>
        <w:t>e</w:t>
      </w:r>
      <w:r>
        <w:rPr>
          <w:sz w:val="26"/>
          <w:szCs w:val="26"/>
        </w:rPr>
        <w:t>) mod</w:t>
      </w:r>
      <w:r>
        <w:rPr>
          <w:spacing w:val="1"/>
          <w:sz w:val="26"/>
          <w:szCs w:val="26"/>
        </w:rPr>
        <w:t xml:space="preserve"> </w:t>
      </w:r>
      <w:r>
        <w:rPr>
          <w:i/>
          <w:sz w:val="26"/>
          <w:szCs w:val="26"/>
        </w:rPr>
        <w:t>p</w:t>
      </w:r>
    </w:p>
    <w:p w14:paraId="00A0CF5B" w14:textId="77777777" w:rsidR="000E254D" w:rsidRDefault="00823B9D">
      <w:pPr>
        <w:spacing w:line="280" w:lineRule="exact"/>
        <w:ind w:left="116"/>
        <w:rPr>
          <w:sz w:val="26"/>
          <w:szCs w:val="26"/>
        </w:rPr>
      </w:pPr>
      <w:r>
        <w:rPr>
          <w:spacing w:val="-1"/>
          <w:sz w:val="26"/>
          <w:szCs w:val="26"/>
        </w:rPr>
        <w:t>=</w:t>
      </w:r>
      <w:r>
        <w:rPr>
          <w:sz w:val="26"/>
          <w:szCs w:val="26"/>
        </w:rPr>
        <w:t xml:space="preserve">&gt; </w:t>
      </w:r>
      <w:r>
        <w:rPr>
          <w:spacing w:val="-1"/>
          <w:sz w:val="26"/>
          <w:szCs w:val="26"/>
        </w:rPr>
        <w:t>(</w:t>
      </w:r>
      <w:r>
        <w:rPr>
          <w:sz w:val="26"/>
          <w:szCs w:val="26"/>
        </w:rPr>
        <w:t>1</w:t>
      </w:r>
      <w:r>
        <w:rPr>
          <w:spacing w:val="2"/>
          <w:sz w:val="26"/>
          <w:szCs w:val="26"/>
        </w:rPr>
        <w:t>0</w:t>
      </w:r>
      <w:r>
        <w:rPr>
          <w:spacing w:val="-1"/>
          <w:position w:val="10"/>
          <w:sz w:val="15"/>
          <w:szCs w:val="15"/>
        </w:rPr>
        <w:t>4</w:t>
      </w:r>
      <w:r>
        <w:rPr>
          <w:sz w:val="26"/>
          <w:szCs w:val="26"/>
        </w:rPr>
        <w:t>) % 23</w:t>
      </w:r>
      <w:r>
        <w:rPr>
          <w:spacing w:val="-1"/>
          <w:sz w:val="26"/>
          <w:szCs w:val="26"/>
        </w:rPr>
        <w:t xml:space="preserve"> </w:t>
      </w:r>
      <w:r>
        <w:rPr>
          <w:spacing w:val="1"/>
          <w:sz w:val="26"/>
          <w:szCs w:val="26"/>
        </w:rPr>
        <w:t>=</w:t>
      </w:r>
      <w:r>
        <w:rPr>
          <w:sz w:val="26"/>
          <w:szCs w:val="26"/>
        </w:rPr>
        <w:t>&gt; 10000</w:t>
      </w:r>
      <w:r>
        <w:rPr>
          <w:spacing w:val="-1"/>
          <w:sz w:val="26"/>
          <w:szCs w:val="26"/>
        </w:rPr>
        <w:t xml:space="preserve"> </w:t>
      </w:r>
      <w:r>
        <w:rPr>
          <w:sz w:val="26"/>
          <w:szCs w:val="26"/>
        </w:rPr>
        <w:t>% 23</w:t>
      </w:r>
      <w:r>
        <w:rPr>
          <w:spacing w:val="-1"/>
          <w:sz w:val="26"/>
          <w:szCs w:val="26"/>
        </w:rPr>
        <w:t xml:space="preserve"> </w:t>
      </w:r>
      <w:r>
        <w:rPr>
          <w:spacing w:val="1"/>
          <w:sz w:val="26"/>
          <w:szCs w:val="26"/>
        </w:rPr>
        <w:t>=</w:t>
      </w:r>
      <w:r>
        <w:rPr>
          <w:sz w:val="26"/>
          <w:szCs w:val="26"/>
        </w:rPr>
        <w:t>&gt; 18</w:t>
      </w:r>
    </w:p>
    <w:p w14:paraId="343F9574" w14:textId="77777777" w:rsidR="000E254D" w:rsidRDefault="00823B9D">
      <w:pPr>
        <w:spacing w:before="5" w:line="280" w:lineRule="exact"/>
        <w:ind w:left="116" w:right="1387"/>
        <w:rPr>
          <w:sz w:val="26"/>
          <w:szCs w:val="26"/>
        </w:rPr>
      </w:pPr>
      <w:r>
        <w:pict w14:anchorId="6DD7D803">
          <v:group id="_x0000_s2120" style="position:absolute;left:0;text-align:left;margin-left:56.65pt;margin-top:14.9pt;width:203.5pt;height:15pt;z-index:-251659264;mso-position-horizontal-relative:page" coordorigin="1133,298" coordsize="4070,300">
            <v:shape id="_x0000_s2124" style="position:absolute;left:1134;top:299;width:2072;height:298" coordorigin="1134,299" coordsize="2072,298" path="m1134,597r2072,l3206,299r-2072,l1134,597xe" fillcolor="#ededed" stroked="f">
              <v:path arrowok="t"/>
            </v:shape>
            <v:shape id="_x0000_s2123" style="position:absolute;left:3206;top:299;width:1162;height:298" coordorigin="3206,299" coordsize="1162,298" path="m3206,597r1162,l4368,299r-1162,l3206,597xe" fillcolor="#ededed" stroked="f">
              <v:path arrowok="t"/>
            </v:shape>
            <v:shape id="_x0000_s2122" style="position:absolute;left:4368;top:299;width:680;height:298" coordorigin="4368,299" coordsize="680,298" path="m4368,597r680,l5048,299r-680,l4368,597xe" fillcolor="#ededed" stroked="f">
              <v:path arrowok="t"/>
            </v:shape>
            <v:shape id="_x0000_s2121" style="position:absolute;left:5048;top:299;width:154;height:298" coordorigin="5048,299" coordsize="154,298" path="m5048,597r154,l5202,299r-154,l5048,597xe" fillcolor="#ededed" stroked="f">
              <v:path arrowok="t"/>
            </v:shape>
            <w10:wrap anchorx="page"/>
          </v:group>
        </w:pict>
      </w:r>
      <w:r>
        <w:rPr>
          <w:sz w:val="26"/>
          <w:szCs w:val="26"/>
        </w:rPr>
        <w:t>7. On</w:t>
      </w:r>
      <w:r>
        <w:rPr>
          <w:spacing w:val="1"/>
          <w:sz w:val="26"/>
          <w:szCs w:val="26"/>
        </w:rPr>
        <w:t xml:space="preserve"> </w:t>
      </w:r>
      <w:r>
        <w:rPr>
          <w:sz w:val="26"/>
          <w:szCs w:val="26"/>
        </w:rPr>
        <w:t>t</w:t>
      </w:r>
      <w:r>
        <w:rPr>
          <w:spacing w:val="-2"/>
          <w:sz w:val="26"/>
          <w:szCs w:val="26"/>
        </w:rPr>
        <w:t>h</w:t>
      </w:r>
      <w:r>
        <w:rPr>
          <w:sz w:val="26"/>
          <w:szCs w:val="26"/>
        </w:rPr>
        <w:t>e</w:t>
      </w:r>
      <w:r>
        <w:rPr>
          <w:spacing w:val="1"/>
          <w:sz w:val="26"/>
          <w:szCs w:val="26"/>
        </w:rPr>
        <w:t xml:space="preserve"> </w:t>
      </w:r>
      <w:r>
        <w:rPr>
          <w:sz w:val="26"/>
          <w:szCs w:val="26"/>
        </w:rPr>
        <w:t xml:space="preserve">other </w:t>
      </w:r>
      <w:r>
        <w:rPr>
          <w:spacing w:val="-1"/>
          <w:sz w:val="26"/>
          <w:szCs w:val="26"/>
        </w:rPr>
        <w:t>s</w:t>
      </w:r>
      <w:r>
        <w:rPr>
          <w:sz w:val="26"/>
          <w:szCs w:val="26"/>
        </w:rPr>
        <w:t>id</w:t>
      </w:r>
      <w:r>
        <w:rPr>
          <w:spacing w:val="-2"/>
          <w:sz w:val="26"/>
          <w:szCs w:val="26"/>
        </w:rPr>
        <w:t>e</w:t>
      </w:r>
      <w:r>
        <w:rPr>
          <w:sz w:val="26"/>
          <w:szCs w:val="26"/>
        </w:rPr>
        <w:t>,</w:t>
      </w:r>
      <w:r>
        <w:rPr>
          <w:spacing w:val="2"/>
          <w:sz w:val="26"/>
          <w:szCs w:val="26"/>
        </w:rPr>
        <w:t xml:space="preserve"> </w:t>
      </w:r>
      <w:r>
        <w:rPr>
          <w:sz w:val="26"/>
          <w:szCs w:val="26"/>
        </w:rPr>
        <w:t>Bob</w:t>
      </w:r>
      <w:r>
        <w:rPr>
          <w:spacing w:val="-1"/>
          <w:sz w:val="26"/>
          <w:szCs w:val="26"/>
        </w:rPr>
        <w:t xml:space="preserve"> </w:t>
      </w:r>
      <w:r>
        <w:rPr>
          <w:sz w:val="26"/>
          <w:szCs w:val="26"/>
        </w:rPr>
        <w:t>a</w:t>
      </w:r>
      <w:r>
        <w:rPr>
          <w:spacing w:val="-2"/>
          <w:sz w:val="26"/>
          <w:szCs w:val="26"/>
        </w:rPr>
        <w:t>l</w:t>
      </w:r>
      <w:r>
        <w:rPr>
          <w:sz w:val="26"/>
          <w:szCs w:val="26"/>
        </w:rPr>
        <w:t>so</w:t>
      </w:r>
      <w:r>
        <w:rPr>
          <w:spacing w:val="1"/>
          <w:sz w:val="26"/>
          <w:szCs w:val="26"/>
        </w:rPr>
        <w:t xml:space="preserve"> </w:t>
      </w:r>
      <w:r>
        <w:rPr>
          <w:sz w:val="26"/>
          <w:szCs w:val="26"/>
        </w:rPr>
        <w:t>u</w:t>
      </w:r>
      <w:r>
        <w:rPr>
          <w:spacing w:val="-1"/>
          <w:sz w:val="26"/>
          <w:szCs w:val="26"/>
        </w:rPr>
        <w:t>s</w:t>
      </w:r>
      <w:r>
        <w:rPr>
          <w:sz w:val="26"/>
          <w:szCs w:val="26"/>
        </w:rPr>
        <w:t>es a</w:t>
      </w:r>
      <w:r>
        <w:rPr>
          <w:spacing w:val="-1"/>
          <w:sz w:val="26"/>
          <w:szCs w:val="26"/>
        </w:rPr>
        <w:t xml:space="preserve"> </w:t>
      </w:r>
      <w:r>
        <w:rPr>
          <w:sz w:val="26"/>
          <w:szCs w:val="26"/>
        </w:rPr>
        <w:t>simil</w:t>
      </w:r>
      <w:r>
        <w:rPr>
          <w:spacing w:val="-1"/>
          <w:sz w:val="26"/>
          <w:szCs w:val="26"/>
        </w:rPr>
        <w:t>a</w:t>
      </w:r>
      <w:r>
        <w:rPr>
          <w:sz w:val="26"/>
          <w:szCs w:val="26"/>
        </w:rPr>
        <w:t>r method</w:t>
      </w:r>
      <w:r>
        <w:rPr>
          <w:spacing w:val="-1"/>
          <w:sz w:val="26"/>
          <w:szCs w:val="26"/>
        </w:rPr>
        <w:t xml:space="preserve"> </w:t>
      </w:r>
      <w:r>
        <w:rPr>
          <w:sz w:val="26"/>
          <w:szCs w:val="26"/>
        </w:rPr>
        <w:t xml:space="preserve">to </w:t>
      </w:r>
      <w:r>
        <w:rPr>
          <w:spacing w:val="-2"/>
          <w:sz w:val="26"/>
          <w:szCs w:val="26"/>
        </w:rPr>
        <w:t>g</w:t>
      </w:r>
      <w:r>
        <w:rPr>
          <w:sz w:val="26"/>
          <w:szCs w:val="26"/>
        </w:rPr>
        <w:t>ene</w:t>
      </w:r>
      <w:r>
        <w:rPr>
          <w:spacing w:val="-1"/>
          <w:sz w:val="26"/>
          <w:szCs w:val="26"/>
        </w:rPr>
        <w:t>r</w:t>
      </w:r>
      <w:r>
        <w:rPr>
          <w:sz w:val="26"/>
          <w:szCs w:val="26"/>
        </w:rPr>
        <w:t>ate</w:t>
      </w:r>
      <w:r>
        <w:rPr>
          <w:spacing w:val="-1"/>
          <w:sz w:val="26"/>
          <w:szCs w:val="26"/>
        </w:rPr>
        <w:t xml:space="preserve"> </w:t>
      </w:r>
      <w:r>
        <w:rPr>
          <w:sz w:val="26"/>
          <w:szCs w:val="26"/>
        </w:rPr>
        <w:t>a</w:t>
      </w:r>
      <w:r>
        <w:rPr>
          <w:spacing w:val="1"/>
          <w:sz w:val="26"/>
          <w:szCs w:val="26"/>
        </w:rPr>
        <w:t xml:space="preserve"> </w:t>
      </w:r>
      <w:r>
        <w:rPr>
          <w:spacing w:val="-1"/>
          <w:sz w:val="26"/>
          <w:szCs w:val="26"/>
        </w:rPr>
        <w:t>s</w:t>
      </w:r>
      <w:r>
        <w:rPr>
          <w:sz w:val="26"/>
          <w:szCs w:val="26"/>
        </w:rPr>
        <w:t>ec</w:t>
      </w:r>
      <w:r>
        <w:rPr>
          <w:spacing w:val="-3"/>
          <w:sz w:val="26"/>
          <w:szCs w:val="26"/>
        </w:rPr>
        <w:t>r</w:t>
      </w:r>
      <w:r>
        <w:rPr>
          <w:sz w:val="26"/>
          <w:szCs w:val="26"/>
        </w:rPr>
        <w:t>et key</w:t>
      </w:r>
      <w:r>
        <w:rPr>
          <w:spacing w:val="-1"/>
          <w:sz w:val="26"/>
          <w:szCs w:val="26"/>
        </w:rPr>
        <w:t xml:space="preserve"> </w:t>
      </w:r>
      <w:r>
        <w:rPr>
          <w:sz w:val="26"/>
          <w:szCs w:val="26"/>
        </w:rPr>
        <w:t>i</w:t>
      </w:r>
      <w:r>
        <w:rPr>
          <w:spacing w:val="-1"/>
          <w:sz w:val="26"/>
          <w:szCs w:val="26"/>
        </w:rPr>
        <w:t>.</w:t>
      </w:r>
      <w:r>
        <w:rPr>
          <w:sz w:val="26"/>
          <w:szCs w:val="26"/>
        </w:rPr>
        <w:t xml:space="preserve">e. </w:t>
      </w:r>
      <w:r>
        <w:rPr>
          <w:spacing w:val="-1"/>
          <w:sz w:val="26"/>
          <w:szCs w:val="26"/>
        </w:rPr>
        <w:t>(</w:t>
      </w:r>
      <w:r>
        <w:rPr>
          <w:sz w:val="26"/>
          <w:szCs w:val="26"/>
        </w:rPr>
        <w:t>public key</w:t>
      </w:r>
      <w:r>
        <w:rPr>
          <w:spacing w:val="-1"/>
          <w:sz w:val="26"/>
          <w:szCs w:val="26"/>
        </w:rPr>
        <w:t xml:space="preserve"> </w:t>
      </w:r>
      <w:r>
        <w:rPr>
          <w:sz w:val="26"/>
          <w:szCs w:val="26"/>
        </w:rPr>
        <w:t>of</w:t>
      </w:r>
      <w:r>
        <w:rPr>
          <w:spacing w:val="-14"/>
          <w:sz w:val="26"/>
          <w:szCs w:val="26"/>
        </w:rPr>
        <w:t xml:space="preserve"> </w:t>
      </w:r>
      <w:r>
        <w:rPr>
          <w:sz w:val="26"/>
          <w:szCs w:val="26"/>
        </w:rPr>
        <w:t>Al</w:t>
      </w:r>
      <w:r>
        <w:rPr>
          <w:spacing w:val="-3"/>
          <w:sz w:val="26"/>
          <w:szCs w:val="26"/>
        </w:rPr>
        <w:t>i</w:t>
      </w:r>
      <w:r>
        <w:rPr>
          <w:sz w:val="26"/>
          <w:szCs w:val="26"/>
        </w:rPr>
        <w:t>c</w:t>
      </w:r>
      <w:r>
        <w:rPr>
          <w:spacing w:val="2"/>
          <w:sz w:val="26"/>
          <w:szCs w:val="26"/>
        </w:rPr>
        <w:t>e</w:t>
      </w:r>
      <w:r>
        <w:rPr>
          <w:position w:val="10"/>
          <w:sz w:val="15"/>
          <w:szCs w:val="15"/>
        </w:rPr>
        <w:t>Pr</w:t>
      </w:r>
      <w:r>
        <w:rPr>
          <w:spacing w:val="-2"/>
          <w:position w:val="10"/>
          <w:sz w:val="15"/>
          <w:szCs w:val="15"/>
        </w:rPr>
        <w:t>i</w:t>
      </w:r>
      <w:r>
        <w:rPr>
          <w:spacing w:val="1"/>
          <w:position w:val="10"/>
          <w:sz w:val="15"/>
          <w:szCs w:val="15"/>
        </w:rPr>
        <w:t>v</w:t>
      </w:r>
      <w:r>
        <w:rPr>
          <w:spacing w:val="-1"/>
          <w:position w:val="10"/>
          <w:sz w:val="15"/>
          <w:szCs w:val="15"/>
        </w:rPr>
        <w:t>a</w:t>
      </w:r>
      <w:r>
        <w:rPr>
          <w:position w:val="10"/>
          <w:sz w:val="15"/>
          <w:szCs w:val="15"/>
        </w:rPr>
        <w:t>te K</w:t>
      </w:r>
      <w:r>
        <w:rPr>
          <w:spacing w:val="-1"/>
          <w:position w:val="10"/>
          <w:sz w:val="15"/>
          <w:szCs w:val="15"/>
        </w:rPr>
        <w:t>e</w:t>
      </w:r>
      <w:r>
        <w:rPr>
          <w:position w:val="10"/>
          <w:sz w:val="15"/>
          <w:szCs w:val="15"/>
        </w:rPr>
        <w:t>y</w:t>
      </w:r>
      <w:r>
        <w:rPr>
          <w:spacing w:val="1"/>
          <w:position w:val="10"/>
          <w:sz w:val="15"/>
          <w:szCs w:val="15"/>
        </w:rPr>
        <w:t xml:space="preserve"> o</w:t>
      </w:r>
      <w:r>
        <w:rPr>
          <w:position w:val="10"/>
          <w:sz w:val="15"/>
          <w:szCs w:val="15"/>
        </w:rPr>
        <w:t>f</w:t>
      </w:r>
      <w:r>
        <w:rPr>
          <w:spacing w:val="-2"/>
          <w:position w:val="10"/>
          <w:sz w:val="15"/>
          <w:szCs w:val="15"/>
        </w:rPr>
        <w:t xml:space="preserve"> </w:t>
      </w:r>
      <w:r>
        <w:rPr>
          <w:position w:val="10"/>
          <w:sz w:val="15"/>
          <w:szCs w:val="15"/>
        </w:rPr>
        <w:t>B</w:t>
      </w:r>
      <w:r>
        <w:rPr>
          <w:spacing w:val="-1"/>
          <w:position w:val="10"/>
          <w:sz w:val="15"/>
          <w:szCs w:val="15"/>
        </w:rPr>
        <w:t>o</w:t>
      </w:r>
      <w:r>
        <w:rPr>
          <w:spacing w:val="2"/>
          <w:position w:val="10"/>
          <w:sz w:val="15"/>
          <w:szCs w:val="15"/>
        </w:rPr>
        <w:t>b</w:t>
      </w:r>
      <w:r>
        <w:rPr>
          <w:sz w:val="26"/>
          <w:szCs w:val="26"/>
        </w:rPr>
        <w:t>) mod</w:t>
      </w:r>
      <w:r>
        <w:rPr>
          <w:spacing w:val="1"/>
          <w:sz w:val="26"/>
          <w:szCs w:val="26"/>
        </w:rPr>
        <w:t xml:space="preserve"> </w:t>
      </w:r>
      <w:r>
        <w:rPr>
          <w:i/>
          <w:sz w:val="26"/>
          <w:szCs w:val="26"/>
        </w:rPr>
        <w:t>p</w:t>
      </w:r>
    </w:p>
    <w:p w14:paraId="065540E1" w14:textId="77777777" w:rsidR="000E254D" w:rsidRDefault="00823B9D">
      <w:pPr>
        <w:spacing w:line="280" w:lineRule="exact"/>
        <w:ind w:left="116"/>
        <w:rPr>
          <w:sz w:val="26"/>
          <w:szCs w:val="26"/>
        </w:rPr>
      </w:pPr>
      <w:r>
        <w:rPr>
          <w:spacing w:val="-1"/>
          <w:sz w:val="26"/>
          <w:szCs w:val="26"/>
        </w:rPr>
        <w:lastRenderedPageBreak/>
        <w:t>=</w:t>
      </w:r>
      <w:r>
        <w:rPr>
          <w:sz w:val="26"/>
          <w:szCs w:val="26"/>
        </w:rPr>
        <w:t xml:space="preserve">&gt; </w:t>
      </w:r>
      <w:r>
        <w:rPr>
          <w:spacing w:val="-1"/>
          <w:sz w:val="26"/>
          <w:szCs w:val="26"/>
        </w:rPr>
        <w:t>(</w:t>
      </w:r>
      <w:r>
        <w:rPr>
          <w:spacing w:val="2"/>
          <w:sz w:val="26"/>
          <w:szCs w:val="26"/>
        </w:rPr>
        <w:t>4</w:t>
      </w:r>
      <w:r>
        <w:rPr>
          <w:spacing w:val="-1"/>
          <w:position w:val="10"/>
          <w:sz w:val="15"/>
          <w:szCs w:val="15"/>
        </w:rPr>
        <w:t>3</w:t>
      </w:r>
      <w:r>
        <w:rPr>
          <w:sz w:val="26"/>
          <w:szCs w:val="26"/>
        </w:rPr>
        <w:t>) % 23</w:t>
      </w:r>
      <w:r>
        <w:rPr>
          <w:spacing w:val="-1"/>
          <w:sz w:val="26"/>
          <w:szCs w:val="26"/>
        </w:rPr>
        <w:t xml:space="preserve"> </w:t>
      </w:r>
      <w:r>
        <w:rPr>
          <w:spacing w:val="1"/>
          <w:sz w:val="26"/>
          <w:szCs w:val="26"/>
        </w:rPr>
        <w:t>=</w:t>
      </w:r>
      <w:r>
        <w:rPr>
          <w:sz w:val="26"/>
          <w:szCs w:val="26"/>
        </w:rPr>
        <w:t>&gt; 64</w:t>
      </w:r>
      <w:r>
        <w:rPr>
          <w:spacing w:val="-1"/>
          <w:sz w:val="26"/>
          <w:szCs w:val="26"/>
        </w:rPr>
        <w:t xml:space="preserve"> </w:t>
      </w:r>
      <w:r>
        <w:rPr>
          <w:sz w:val="26"/>
          <w:szCs w:val="26"/>
        </w:rPr>
        <w:t>% 23</w:t>
      </w:r>
      <w:r>
        <w:rPr>
          <w:spacing w:val="-1"/>
          <w:sz w:val="26"/>
          <w:szCs w:val="26"/>
        </w:rPr>
        <w:t xml:space="preserve"> </w:t>
      </w:r>
      <w:r>
        <w:rPr>
          <w:spacing w:val="1"/>
          <w:sz w:val="26"/>
          <w:szCs w:val="26"/>
        </w:rPr>
        <w:t>=</w:t>
      </w:r>
      <w:r>
        <w:rPr>
          <w:sz w:val="26"/>
          <w:szCs w:val="26"/>
        </w:rPr>
        <w:t>&gt; 18</w:t>
      </w:r>
    </w:p>
    <w:p w14:paraId="0FA6B1D9" w14:textId="77777777" w:rsidR="000E254D" w:rsidRDefault="000E254D">
      <w:pPr>
        <w:spacing w:before="15" w:line="260" w:lineRule="exact"/>
        <w:rPr>
          <w:sz w:val="26"/>
          <w:szCs w:val="26"/>
        </w:rPr>
      </w:pPr>
    </w:p>
    <w:p w14:paraId="09019336" w14:textId="77777777" w:rsidR="000E254D" w:rsidRDefault="00823B9D">
      <w:pPr>
        <w:ind w:left="4331" w:right="5236"/>
        <w:jc w:val="center"/>
        <w:rPr>
          <w:sz w:val="26"/>
          <w:szCs w:val="26"/>
        </w:rPr>
        <w:sectPr w:rsidR="000E254D">
          <w:pgSz w:w="11900" w:h="16840"/>
          <w:pgMar w:top="960" w:right="1040" w:bottom="280" w:left="1020" w:header="751" w:footer="1504" w:gutter="0"/>
          <w:cols w:space="720"/>
        </w:sectPr>
      </w:pPr>
      <w:r>
        <w:rPr>
          <w:b/>
          <w:sz w:val="26"/>
          <w:szCs w:val="26"/>
        </w:rPr>
        <w:t>2.</w:t>
      </w:r>
    </w:p>
    <w:p w14:paraId="1C793162" w14:textId="77777777" w:rsidR="000E254D" w:rsidRDefault="000E254D">
      <w:pPr>
        <w:spacing w:before="6" w:line="160" w:lineRule="exact"/>
        <w:rPr>
          <w:sz w:val="16"/>
          <w:szCs w:val="16"/>
        </w:rPr>
      </w:pPr>
    </w:p>
    <w:p w14:paraId="7068459E" w14:textId="77777777" w:rsidR="000E254D" w:rsidRDefault="00823B9D">
      <w:pPr>
        <w:ind w:left="116" w:right="199"/>
        <w:rPr>
          <w:sz w:val="26"/>
          <w:szCs w:val="26"/>
        </w:rPr>
      </w:pPr>
      <w:r>
        <w:rPr>
          <w:spacing w:val="-1"/>
          <w:sz w:val="26"/>
          <w:szCs w:val="26"/>
        </w:rPr>
        <w:t>T</w:t>
      </w:r>
      <w:r>
        <w:rPr>
          <w:sz w:val="26"/>
          <w:szCs w:val="26"/>
        </w:rPr>
        <w:t>hus, it is</w:t>
      </w:r>
      <w:r>
        <w:rPr>
          <w:spacing w:val="-1"/>
          <w:sz w:val="26"/>
          <w:szCs w:val="26"/>
        </w:rPr>
        <w:t xml:space="preserve"> </w:t>
      </w:r>
      <w:r>
        <w:rPr>
          <w:sz w:val="26"/>
          <w:szCs w:val="26"/>
        </w:rPr>
        <w:t>p</w:t>
      </w:r>
      <w:r>
        <w:rPr>
          <w:spacing w:val="-1"/>
          <w:sz w:val="26"/>
          <w:szCs w:val="26"/>
        </w:rPr>
        <w:t>r</w:t>
      </w:r>
      <w:r>
        <w:rPr>
          <w:sz w:val="26"/>
          <w:szCs w:val="26"/>
        </w:rPr>
        <w:t>oven</w:t>
      </w:r>
      <w:r>
        <w:rPr>
          <w:spacing w:val="1"/>
          <w:sz w:val="26"/>
          <w:szCs w:val="26"/>
        </w:rPr>
        <w:t xml:space="preserve"> </w:t>
      </w:r>
      <w:r>
        <w:rPr>
          <w:sz w:val="26"/>
          <w:szCs w:val="26"/>
        </w:rPr>
        <w:t>t</w:t>
      </w:r>
      <w:r>
        <w:rPr>
          <w:spacing w:val="-2"/>
          <w:sz w:val="26"/>
          <w:szCs w:val="26"/>
        </w:rPr>
        <w:t>h</w:t>
      </w:r>
      <w:r>
        <w:rPr>
          <w:sz w:val="26"/>
          <w:szCs w:val="26"/>
        </w:rPr>
        <w:t>at mat</w:t>
      </w:r>
      <w:r>
        <w:rPr>
          <w:spacing w:val="-2"/>
          <w:sz w:val="26"/>
          <w:szCs w:val="26"/>
        </w:rPr>
        <w:t>h</w:t>
      </w:r>
      <w:r>
        <w:rPr>
          <w:sz w:val="26"/>
          <w:szCs w:val="26"/>
        </w:rPr>
        <w:t>ematicall</w:t>
      </w:r>
      <w:r>
        <w:rPr>
          <w:spacing w:val="-18"/>
          <w:sz w:val="26"/>
          <w:szCs w:val="26"/>
        </w:rPr>
        <w:t>y</w:t>
      </w:r>
      <w:r>
        <w:rPr>
          <w:sz w:val="26"/>
          <w:szCs w:val="26"/>
        </w:rPr>
        <w:t>,</w:t>
      </w:r>
      <w:r>
        <w:rPr>
          <w:spacing w:val="-14"/>
          <w:sz w:val="26"/>
          <w:szCs w:val="26"/>
        </w:rPr>
        <w:t xml:space="preserve"> </w:t>
      </w:r>
      <w:r>
        <w:rPr>
          <w:sz w:val="26"/>
          <w:szCs w:val="26"/>
        </w:rPr>
        <w:t>Alice</w:t>
      </w:r>
      <w:r>
        <w:rPr>
          <w:spacing w:val="-1"/>
          <w:sz w:val="26"/>
          <w:szCs w:val="26"/>
        </w:rPr>
        <w:t xml:space="preserve"> </w:t>
      </w:r>
      <w:r>
        <w:rPr>
          <w:sz w:val="26"/>
          <w:szCs w:val="26"/>
        </w:rPr>
        <w:t>and</w:t>
      </w:r>
      <w:r>
        <w:rPr>
          <w:spacing w:val="-1"/>
          <w:sz w:val="26"/>
          <w:szCs w:val="26"/>
        </w:rPr>
        <w:t xml:space="preserve"> </w:t>
      </w:r>
      <w:r>
        <w:rPr>
          <w:sz w:val="26"/>
          <w:szCs w:val="26"/>
        </w:rPr>
        <w:t>Bob</w:t>
      </w:r>
      <w:r>
        <w:rPr>
          <w:spacing w:val="-1"/>
          <w:sz w:val="26"/>
          <w:szCs w:val="26"/>
        </w:rPr>
        <w:t xml:space="preserve"> </w:t>
      </w:r>
      <w:r>
        <w:rPr>
          <w:sz w:val="26"/>
          <w:szCs w:val="26"/>
        </w:rPr>
        <w:t>gene</w:t>
      </w:r>
      <w:r>
        <w:rPr>
          <w:spacing w:val="-1"/>
          <w:sz w:val="26"/>
          <w:szCs w:val="26"/>
        </w:rPr>
        <w:t>r</w:t>
      </w:r>
      <w:r>
        <w:rPr>
          <w:sz w:val="26"/>
          <w:szCs w:val="26"/>
        </w:rPr>
        <w:t>ate</w:t>
      </w:r>
      <w:r>
        <w:rPr>
          <w:spacing w:val="-1"/>
          <w:sz w:val="26"/>
          <w:szCs w:val="26"/>
        </w:rPr>
        <w:t xml:space="preserve"> </w:t>
      </w:r>
      <w:r>
        <w:rPr>
          <w:sz w:val="26"/>
          <w:szCs w:val="26"/>
        </w:rPr>
        <w:t>the</w:t>
      </w:r>
      <w:r>
        <w:rPr>
          <w:spacing w:val="-1"/>
          <w:sz w:val="26"/>
          <w:szCs w:val="26"/>
        </w:rPr>
        <w:t xml:space="preserve"> </w:t>
      </w:r>
      <w:r>
        <w:rPr>
          <w:sz w:val="26"/>
          <w:szCs w:val="26"/>
        </w:rPr>
        <w:t>sa</w:t>
      </w:r>
      <w:r>
        <w:rPr>
          <w:spacing w:val="-2"/>
          <w:sz w:val="26"/>
          <w:szCs w:val="26"/>
        </w:rPr>
        <w:t>m</w:t>
      </w:r>
      <w:r>
        <w:rPr>
          <w:sz w:val="26"/>
          <w:szCs w:val="26"/>
        </w:rPr>
        <w:t>e</w:t>
      </w:r>
      <w:r>
        <w:rPr>
          <w:spacing w:val="1"/>
          <w:sz w:val="26"/>
          <w:szCs w:val="26"/>
        </w:rPr>
        <w:t xml:space="preserve"> </w:t>
      </w:r>
      <w:r>
        <w:rPr>
          <w:spacing w:val="-2"/>
          <w:sz w:val="26"/>
          <w:szCs w:val="26"/>
        </w:rPr>
        <w:t>k</w:t>
      </w:r>
      <w:r>
        <w:rPr>
          <w:sz w:val="26"/>
          <w:szCs w:val="26"/>
        </w:rPr>
        <w:t>ey</w:t>
      </w:r>
      <w:r>
        <w:rPr>
          <w:spacing w:val="1"/>
          <w:sz w:val="26"/>
          <w:szCs w:val="26"/>
        </w:rPr>
        <w:t xml:space="preserve"> </w:t>
      </w:r>
      <w:r>
        <w:rPr>
          <w:sz w:val="26"/>
          <w:szCs w:val="26"/>
        </w:rPr>
        <w:t xml:space="preserve">without </w:t>
      </w:r>
      <w:r>
        <w:rPr>
          <w:spacing w:val="-2"/>
          <w:sz w:val="26"/>
          <w:szCs w:val="26"/>
        </w:rPr>
        <w:t>e</w:t>
      </w:r>
      <w:r>
        <w:rPr>
          <w:sz w:val="26"/>
          <w:szCs w:val="26"/>
        </w:rPr>
        <w:t>ach one</w:t>
      </w:r>
      <w:r>
        <w:rPr>
          <w:spacing w:val="-1"/>
          <w:sz w:val="26"/>
          <w:szCs w:val="26"/>
        </w:rPr>
        <w:t xml:space="preserve"> </w:t>
      </w:r>
      <w:r>
        <w:rPr>
          <w:sz w:val="26"/>
          <w:szCs w:val="26"/>
        </w:rPr>
        <w:t>of them knowing</w:t>
      </w:r>
      <w:r>
        <w:rPr>
          <w:spacing w:val="-1"/>
          <w:sz w:val="26"/>
          <w:szCs w:val="26"/>
        </w:rPr>
        <w:t xml:space="preserve"> </w:t>
      </w:r>
      <w:r>
        <w:rPr>
          <w:sz w:val="26"/>
          <w:szCs w:val="26"/>
        </w:rPr>
        <w:t>other o</w:t>
      </w:r>
      <w:r>
        <w:rPr>
          <w:spacing w:val="-2"/>
          <w:sz w:val="26"/>
          <w:szCs w:val="26"/>
        </w:rPr>
        <w:t>n</w:t>
      </w:r>
      <w:r>
        <w:rPr>
          <w:spacing w:val="2"/>
          <w:sz w:val="26"/>
          <w:szCs w:val="26"/>
        </w:rPr>
        <w:t>e</w:t>
      </w:r>
      <w:r>
        <w:rPr>
          <w:spacing w:val="-17"/>
          <w:sz w:val="26"/>
          <w:szCs w:val="26"/>
        </w:rPr>
        <w:t>’</w:t>
      </w:r>
      <w:r>
        <w:rPr>
          <w:sz w:val="26"/>
          <w:szCs w:val="26"/>
        </w:rPr>
        <w:t>s</w:t>
      </w:r>
      <w:r>
        <w:rPr>
          <w:spacing w:val="1"/>
          <w:sz w:val="26"/>
          <w:szCs w:val="26"/>
        </w:rPr>
        <w:t xml:space="preserve"> </w:t>
      </w:r>
      <w:r>
        <w:rPr>
          <w:sz w:val="26"/>
          <w:szCs w:val="26"/>
        </w:rPr>
        <w:t>p</w:t>
      </w:r>
      <w:r>
        <w:rPr>
          <w:spacing w:val="-1"/>
          <w:sz w:val="26"/>
          <w:szCs w:val="26"/>
        </w:rPr>
        <w:t>r</w:t>
      </w:r>
      <w:r>
        <w:rPr>
          <w:sz w:val="26"/>
          <w:szCs w:val="26"/>
        </w:rPr>
        <w:t>iva</w:t>
      </w:r>
      <w:r>
        <w:rPr>
          <w:spacing w:val="-2"/>
          <w:sz w:val="26"/>
          <w:szCs w:val="26"/>
        </w:rPr>
        <w:t>t</w:t>
      </w:r>
      <w:r>
        <w:rPr>
          <w:sz w:val="26"/>
          <w:szCs w:val="26"/>
        </w:rPr>
        <w:t>e</w:t>
      </w:r>
      <w:r>
        <w:rPr>
          <w:spacing w:val="1"/>
          <w:sz w:val="26"/>
          <w:szCs w:val="26"/>
        </w:rPr>
        <w:t xml:space="preserve"> </w:t>
      </w:r>
      <w:r>
        <w:rPr>
          <w:sz w:val="26"/>
          <w:szCs w:val="26"/>
        </w:rPr>
        <w:t>ke</w:t>
      </w:r>
      <w:r>
        <w:rPr>
          <w:spacing w:val="-18"/>
          <w:sz w:val="26"/>
          <w:szCs w:val="26"/>
        </w:rPr>
        <w:t>y</w:t>
      </w:r>
      <w:r>
        <w:rPr>
          <w:sz w:val="26"/>
          <w:szCs w:val="26"/>
        </w:rPr>
        <w:t>.</w:t>
      </w:r>
      <w:r>
        <w:rPr>
          <w:spacing w:val="-4"/>
          <w:sz w:val="26"/>
          <w:szCs w:val="26"/>
        </w:rPr>
        <w:t xml:space="preserve"> </w:t>
      </w:r>
      <w:r>
        <w:rPr>
          <w:spacing w:val="-1"/>
          <w:sz w:val="26"/>
          <w:szCs w:val="26"/>
        </w:rPr>
        <w:t>T</w:t>
      </w:r>
      <w:r>
        <w:rPr>
          <w:sz w:val="26"/>
          <w:szCs w:val="26"/>
        </w:rPr>
        <w:t>his</w:t>
      </w:r>
      <w:r>
        <w:rPr>
          <w:spacing w:val="-1"/>
          <w:sz w:val="26"/>
          <w:szCs w:val="26"/>
        </w:rPr>
        <w:t xml:space="preserve"> </w:t>
      </w:r>
      <w:r>
        <w:rPr>
          <w:sz w:val="26"/>
          <w:szCs w:val="26"/>
        </w:rPr>
        <w:t>is</w:t>
      </w:r>
      <w:r>
        <w:rPr>
          <w:spacing w:val="-1"/>
          <w:sz w:val="26"/>
          <w:szCs w:val="26"/>
        </w:rPr>
        <w:t xml:space="preserve"> </w:t>
      </w:r>
      <w:r>
        <w:rPr>
          <w:sz w:val="26"/>
          <w:szCs w:val="26"/>
        </w:rPr>
        <w:t>the</w:t>
      </w:r>
      <w:r>
        <w:rPr>
          <w:spacing w:val="1"/>
          <w:sz w:val="26"/>
          <w:szCs w:val="26"/>
        </w:rPr>
        <w:t xml:space="preserve"> </w:t>
      </w:r>
      <w:r>
        <w:rPr>
          <w:sz w:val="26"/>
          <w:szCs w:val="26"/>
        </w:rPr>
        <w:t>imple</w:t>
      </w:r>
      <w:r>
        <w:rPr>
          <w:spacing w:val="-2"/>
          <w:sz w:val="26"/>
          <w:szCs w:val="26"/>
        </w:rPr>
        <w:t>m</w:t>
      </w:r>
      <w:r>
        <w:rPr>
          <w:sz w:val="26"/>
          <w:szCs w:val="26"/>
        </w:rPr>
        <w:t>entation of Di</w:t>
      </w:r>
      <w:r>
        <w:rPr>
          <w:spacing w:val="-7"/>
          <w:sz w:val="26"/>
          <w:szCs w:val="26"/>
        </w:rPr>
        <w:t>f</w:t>
      </w:r>
      <w:r>
        <w:rPr>
          <w:spacing w:val="-1"/>
          <w:sz w:val="26"/>
          <w:szCs w:val="26"/>
        </w:rPr>
        <w:t>f</w:t>
      </w:r>
      <w:r>
        <w:rPr>
          <w:sz w:val="26"/>
          <w:szCs w:val="26"/>
        </w:rPr>
        <w:t>ie</w:t>
      </w:r>
      <w:r>
        <w:rPr>
          <w:spacing w:val="1"/>
          <w:sz w:val="26"/>
          <w:szCs w:val="26"/>
        </w:rPr>
        <w:t>-</w:t>
      </w:r>
      <w:r>
        <w:rPr>
          <w:spacing w:val="-2"/>
          <w:sz w:val="26"/>
          <w:szCs w:val="26"/>
        </w:rPr>
        <w:t>H</w:t>
      </w:r>
      <w:r>
        <w:rPr>
          <w:sz w:val="26"/>
          <w:szCs w:val="26"/>
        </w:rPr>
        <w:t>ellman Key</w:t>
      </w:r>
      <w:r>
        <w:rPr>
          <w:spacing w:val="-1"/>
          <w:sz w:val="26"/>
          <w:szCs w:val="26"/>
        </w:rPr>
        <w:t xml:space="preserve"> E</w:t>
      </w:r>
      <w:r>
        <w:rPr>
          <w:sz w:val="26"/>
          <w:szCs w:val="26"/>
        </w:rPr>
        <w:t>xchange</w:t>
      </w:r>
      <w:r>
        <w:rPr>
          <w:spacing w:val="-1"/>
          <w:sz w:val="26"/>
          <w:szCs w:val="26"/>
        </w:rPr>
        <w:t xml:space="preserve"> Pr</w:t>
      </w:r>
      <w:r>
        <w:rPr>
          <w:spacing w:val="2"/>
          <w:sz w:val="26"/>
          <w:szCs w:val="26"/>
        </w:rPr>
        <w:t>o</w:t>
      </w:r>
      <w:r>
        <w:rPr>
          <w:sz w:val="26"/>
          <w:szCs w:val="26"/>
        </w:rPr>
        <w:t>toco</w:t>
      </w:r>
      <w:r>
        <w:rPr>
          <w:spacing w:val="-2"/>
          <w:sz w:val="26"/>
          <w:szCs w:val="26"/>
        </w:rPr>
        <w:t>l</w:t>
      </w:r>
      <w:r>
        <w:rPr>
          <w:sz w:val="26"/>
          <w:szCs w:val="26"/>
        </w:rPr>
        <w:t>.</w:t>
      </w:r>
    </w:p>
    <w:p w14:paraId="6B43ABC1" w14:textId="77777777" w:rsidR="000E254D" w:rsidRDefault="000E254D">
      <w:pPr>
        <w:spacing w:before="19" w:line="280" w:lineRule="exact"/>
        <w:rPr>
          <w:sz w:val="28"/>
          <w:szCs w:val="28"/>
        </w:rPr>
      </w:pPr>
    </w:p>
    <w:p w14:paraId="1E20FC2F" w14:textId="77777777" w:rsidR="000E254D" w:rsidRDefault="00823B9D">
      <w:pPr>
        <w:ind w:left="116"/>
        <w:rPr>
          <w:sz w:val="26"/>
          <w:szCs w:val="26"/>
        </w:rPr>
      </w:pPr>
      <w:r>
        <w:rPr>
          <w:b/>
          <w:sz w:val="26"/>
          <w:szCs w:val="26"/>
        </w:rPr>
        <w:t>3</w:t>
      </w:r>
      <w:r>
        <w:rPr>
          <w:b/>
          <w:spacing w:val="1"/>
          <w:sz w:val="26"/>
          <w:szCs w:val="26"/>
        </w:rPr>
        <w:t>.</w:t>
      </w:r>
      <w:r>
        <w:rPr>
          <w:b/>
          <w:sz w:val="26"/>
          <w:szCs w:val="26"/>
        </w:rPr>
        <w:t>0</w:t>
      </w:r>
      <w:r>
        <w:rPr>
          <w:b/>
          <w:spacing w:val="-1"/>
          <w:sz w:val="26"/>
          <w:szCs w:val="26"/>
        </w:rPr>
        <w:t xml:space="preserve"> </w:t>
      </w:r>
      <w:r>
        <w:rPr>
          <w:b/>
          <w:sz w:val="26"/>
          <w:szCs w:val="26"/>
        </w:rPr>
        <w:t>E</w:t>
      </w:r>
      <w:r>
        <w:rPr>
          <w:b/>
          <w:spacing w:val="-1"/>
          <w:sz w:val="26"/>
          <w:szCs w:val="26"/>
        </w:rPr>
        <w:t>n</w:t>
      </w:r>
      <w:r>
        <w:rPr>
          <w:b/>
          <w:sz w:val="26"/>
          <w:szCs w:val="26"/>
        </w:rPr>
        <w:t>cry</w:t>
      </w:r>
      <w:r>
        <w:rPr>
          <w:b/>
          <w:spacing w:val="-1"/>
          <w:sz w:val="26"/>
          <w:szCs w:val="26"/>
        </w:rPr>
        <w:t>pt</w:t>
      </w:r>
      <w:r>
        <w:rPr>
          <w:b/>
          <w:sz w:val="26"/>
          <w:szCs w:val="26"/>
        </w:rPr>
        <w:t>ion</w:t>
      </w:r>
    </w:p>
    <w:p w14:paraId="72774E4B" w14:textId="77777777" w:rsidR="000E254D" w:rsidRDefault="000E254D">
      <w:pPr>
        <w:spacing w:before="18" w:line="280" w:lineRule="exact"/>
        <w:rPr>
          <w:sz w:val="28"/>
          <w:szCs w:val="28"/>
        </w:rPr>
      </w:pPr>
    </w:p>
    <w:p w14:paraId="66038E6D" w14:textId="77777777" w:rsidR="000E254D" w:rsidRDefault="00823B9D">
      <w:pPr>
        <w:ind w:left="116" w:right="163"/>
        <w:rPr>
          <w:sz w:val="24"/>
          <w:szCs w:val="24"/>
        </w:rPr>
      </w:pP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ncry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ti</w:t>
      </w:r>
      <w:r>
        <w:rPr>
          <w:sz w:val="24"/>
          <w:szCs w:val="24"/>
        </w:rPr>
        <w:t>on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s w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de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 xml:space="preserve">y used on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he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ern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t</w:t>
      </w:r>
      <w:r>
        <w:rPr>
          <w:spacing w:val="-1"/>
          <w:sz w:val="24"/>
          <w:szCs w:val="24"/>
        </w:rPr>
        <w:t xml:space="preserve"> t</w:t>
      </w:r>
      <w:r>
        <w:rPr>
          <w:sz w:val="24"/>
          <w:szCs w:val="24"/>
        </w:rPr>
        <w:t>o pro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ect</w:t>
      </w:r>
      <w:r>
        <w:rPr>
          <w:spacing w:val="1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u</w:t>
      </w:r>
      <w:r>
        <w:rPr>
          <w:sz w:val="24"/>
          <w:szCs w:val="24"/>
        </w:rPr>
        <w:t>ser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nfor</w:t>
      </w:r>
      <w:r>
        <w:rPr>
          <w:spacing w:val="-1"/>
          <w:sz w:val="24"/>
          <w:szCs w:val="24"/>
        </w:rPr>
        <w:t>m</w:t>
      </w:r>
      <w:r>
        <w:rPr>
          <w:sz w:val="24"/>
          <w:szCs w:val="24"/>
        </w:rPr>
        <w:t>a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on be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ng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sent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be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ween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a bro</w:t>
      </w:r>
      <w:r>
        <w:rPr>
          <w:spacing w:val="-1"/>
          <w:sz w:val="24"/>
          <w:szCs w:val="24"/>
        </w:rPr>
        <w:t>w</w:t>
      </w:r>
      <w:r>
        <w:rPr>
          <w:sz w:val="24"/>
          <w:szCs w:val="24"/>
        </w:rPr>
        <w:t>ser and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a serve</w:t>
      </w:r>
      <w:r>
        <w:rPr>
          <w:spacing w:val="-10"/>
          <w:sz w:val="24"/>
          <w:szCs w:val="24"/>
        </w:rPr>
        <w:t>r</w:t>
      </w:r>
      <w:r>
        <w:rPr>
          <w:sz w:val="24"/>
          <w:szCs w:val="24"/>
        </w:rPr>
        <w:t xml:space="preserve">, 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c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ud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ng passwor</w:t>
      </w:r>
      <w:r>
        <w:rPr>
          <w:spacing w:val="-2"/>
          <w:sz w:val="24"/>
          <w:szCs w:val="24"/>
        </w:rPr>
        <w:t>d</w:t>
      </w:r>
      <w:r>
        <w:rPr>
          <w:sz w:val="24"/>
          <w:szCs w:val="24"/>
        </w:rPr>
        <w:t>s, pay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ent</w:t>
      </w:r>
      <w:r>
        <w:rPr>
          <w:spacing w:val="-1"/>
          <w:sz w:val="24"/>
          <w:szCs w:val="24"/>
        </w:rPr>
        <w:t xml:space="preserve"> i</w:t>
      </w:r>
      <w:r>
        <w:rPr>
          <w:sz w:val="24"/>
          <w:szCs w:val="24"/>
        </w:rPr>
        <w:t>nfo</w:t>
      </w:r>
      <w:r>
        <w:rPr>
          <w:spacing w:val="2"/>
          <w:sz w:val="24"/>
          <w:szCs w:val="24"/>
        </w:rPr>
        <w:t>r</w:t>
      </w:r>
      <w:r>
        <w:rPr>
          <w:spacing w:val="-1"/>
          <w:sz w:val="24"/>
          <w:szCs w:val="24"/>
        </w:rPr>
        <w:t>m</w:t>
      </w:r>
      <w:r>
        <w:rPr>
          <w:sz w:val="24"/>
          <w:szCs w:val="24"/>
        </w:rPr>
        <w:t>a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on and o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her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personal</w:t>
      </w:r>
      <w:r>
        <w:rPr>
          <w:spacing w:val="-1"/>
          <w:sz w:val="24"/>
          <w:szCs w:val="24"/>
        </w:rPr>
        <w:t xml:space="preserve"> i</w:t>
      </w:r>
      <w:r>
        <w:rPr>
          <w:sz w:val="24"/>
          <w:szCs w:val="24"/>
        </w:rPr>
        <w:t>nfo</w:t>
      </w:r>
      <w:r>
        <w:rPr>
          <w:spacing w:val="2"/>
          <w:sz w:val="24"/>
          <w:szCs w:val="24"/>
        </w:rPr>
        <w:t>r</w:t>
      </w:r>
      <w:r>
        <w:rPr>
          <w:spacing w:val="-1"/>
          <w:sz w:val="24"/>
          <w:szCs w:val="24"/>
        </w:rPr>
        <w:t>m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>ti</w:t>
      </w:r>
      <w:r>
        <w:rPr>
          <w:sz w:val="24"/>
          <w:szCs w:val="24"/>
        </w:rPr>
        <w:t>on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hat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shou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d be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co</w:t>
      </w:r>
      <w:r>
        <w:rPr>
          <w:spacing w:val="-2"/>
          <w:sz w:val="24"/>
          <w:szCs w:val="24"/>
        </w:rPr>
        <w:t>n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i</w:t>
      </w:r>
      <w:r>
        <w:rPr>
          <w:spacing w:val="2"/>
          <w:sz w:val="24"/>
          <w:szCs w:val="24"/>
        </w:rPr>
        <w:t>d</w:t>
      </w:r>
      <w:r>
        <w:rPr>
          <w:sz w:val="24"/>
          <w:szCs w:val="24"/>
        </w:rPr>
        <w:t>ered pr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v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e. O</w:t>
      </w:r>
      <w:r>
        <w:rPr>
          <w:spacing w:val="-6"/>
          <w:sz w:val="24"/>
          <w:szCs w:val="24"/>
        </w:rPr>
        <w:t>r</w:t>
      </w:r>
      <w:r>
        <w:rPr>
          <w:spacing w:val="2"/>
          <w:sz w:val="24"/>
          <w:szCs w:val="24"/>
        </w:rPr>
        <w:t>g</w:t>
      </w:r>
      <w:r>
        <w:rPr>
          <w:sz w:val="24"/>
          <w:szCs w:val="24"/>
        </w:rPr>
        <w:t>an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z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ti</w:t>
      </w:r>
      <w:r>
        <w:rPr>
          <w:sz w:val="24"/>
          <w:szCs w:val="24"/>
        </w:rPr>
        <w:t>ons and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nd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v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du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s a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so co</w:t>
      </w:r>
      <w:r>
        <w:rPr>
          <w:spacing w:val="-1"/>
          <w:sz w:val="24"/>
          <w:szCs w:val="24"/>
        </w:rPr>
        <w:t>mm</w:t>
      </w:r>
      <w:r>
        <w:rPr>
          <w:sz w:val="24"/>
          <w:szCs w:val="24"/>
        </w:rPr>
        <w:t>o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y use encry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ti</w:t>
      </w:r>
      <w:r>
        <w:rPr>
          <w:sz w:val="24"/>
          <w:szCs w:val="24"/>
        </w:rPr>
        <w:t xml:space="preserve">on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o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pro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ect sens</w:t>
      </w:r>
      <w:r>
        <w:rPr>
          <w:spacing w:val="-1"/>
          <w:sz w:val="24"/>
          <w:szCs w:val="24"/>
        </w:rPr>
        <w:t>iti</w:t>
      </w:r>
      <w:r>
        <w:rPr>
          <w:spacing w:val="2"/>
          <w:sz w:val="24"/>
          <w:szCs w:val="24"/>
        </w:rPr>
        <w:t>v</w:t>
      </w:r>
      <w:r>
        <w:rPr>
          <w:sz w:val="24"/>
          <w:szCs w:val="24"/>
        </w:rPr>
        <w:t>e da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ored on co</w:t>
      </w:r>
      <w:r>
        <w:rPr>
          <w:spacing w:val="-1"/>
          <w:sz w:val="24"/>
          <w:szCs w:val="24"/>
        </w:rPr>
        <w:t>m</w:t>
      </w:r>
      <w:r>
        <w:rPr>
          <w:sz w:val="24"/>
          <w:szCs w:val="24"/>
        </w:rPr>
        <w:t>p</w:t>
      </w:r>
      <w:r>
        <w:rPr>
          <w:spacing w:val="2"/>
          <w:sz w:val="24"/>
          <w:szCs w:val="24"/>
        </w:rPr>
        <w:t>u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 xml:space="preserve">ers, servers and </w:t>
      </w:r>
      <w:r>
        <w:rPr>
          <w:spacing w:val="-1"/>
          <w:sz w:val="24"/>
          <w:szCs w:val="24"/>
        </w:rPr>
        <w:t>m</w:t>
      </w:r>
      <w:r>
        <w:rPr>
          <w:sz w:val="24"/>
          <w:szCs w:val="24"/>
        </w:rPr>
        <w:t>ob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e dev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 xml:space="preserve">ces </w:t>
      </w:r>
      <w:r>
        <w:rPr>
          <w:spacing w:val="-1"/>
          <w:sz w:val="24"/>
          <w:szCs w:val="24"/>
        </w:rPr>
        <w:t>li</w:t>
      </w:r>
      <w:r>
        <w:rPr>
          <w:spacing w:val="2"/>
          <w:sz w:val="24"/>
          <w:szCs w:val="24"/>
        </w:rPr>
        <w:t>k</w:t>
      </w:r>
      <w:r>
        <w:rPr>
          <w:sz w:val="24"/>
          <w:szCs w:val="24"/>
        </w:rPr>
        <w:t xml:space="preserve">e phones or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ab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e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s.</w:t>
      </w:r>
      <w:r>
        <w:rPr>
          <w:spacing w:val="-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here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are var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ous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encryp</w:t>
      </w:r>
      <w:r>
        <w:rPr>
          <w:spacing w:val="-1"/>
          <w:sz w:val="24"/>
          <w:szCs w:val="24"/>
        </w:rPr>
        <w:t>ti</w:t>
      </w:r>
      <w:r>
        <w:rPr>
          <w:sz w:val="24"/>
          <w:szCs w:val="24"/>
        </w:rPr>
        <w:t>on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echn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q</w:t>
      </w:r>
      <w:r>
        <w:rPr>
          <w:spacing w:val="2"/>
          <w:sz w:val="24"/>
          <w:szCs w:val="24"/>
        </w:rPr>
        <w:t>u</w:t>
      </w:r>
      <w:r>
        <w:rPr>
          <w:sz w:val="24"/>
          <w:szCs w:val="24"/>
        </w:rPr>
        <w:t xml:space="preserve">es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hat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 xml:space="preserve">are </w:t>
      </w:r>
      <w:r>
        <w:rPr>
          <w:sz w:val="24"/>
          <w:szCs w:val="24"/>
        </w:rPr>
        <w:t>present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o</w:t>
      </w:r>
      <w:r>
        <w:rPr>
          <w:spacing w:val="-1"/>
          <w:sz w:val="24"/>
          <w:szCs w:val="24"/>
        </w:rPr>
        <w:t>m</w:t>
      </w:r>
      <w:r>
        <w:rPr>
          <w:sz w:val="24"/>
          <w:szCs w:val="24"/>
        </w:rPr>
        <w:t>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of wh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ch ar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:</w:t>
      </w:r>
    </w:p>
    <w:p w14:paraId="317BDD1D" w14:textId="77777777" w:rsidR="000E254D" w:rsidRDefault="00823B9D">
      <w:pPr>
        <w:spacing w:line="280" w:lineRule="exact"/>
        <w:ind w:left="476"/>
        <w:rPr>
          <w:sz w:val="24"/>
          <w:szCs w:val="24"/>
        </w:rPr>
      </w:pPr>
      <w:r>
        <w:rPr>
          <w:rFonts w:ascii="Segoe MDL2 Assets" w:eastAsia="Segoe MDL2 Assets" w:hAnsi="Segoe MDL2 Assets" w:cs="Segoe MDL2 Assets"/>
          <w:w w:val="41"/>
          <w:position w:val="-1"/>
          <w:sz w:val="26"/>
          <w:szCs w:val="26"/>
        </w:rPr>
        <w:t xml:space="preserve">       </w:t>
      </w:r>
      <w:r>
        <w:rPr>
          <w:rFonts w:ascii="Segoe MDL2 Assets" w:eastAsia="Segoe MDL2 Assets" w:hAnsi="Segoe MDL2 Assets" w:cs="Segoe MDL2 Assets"/>
          <w:spacing w:val="20"/>
          <w:w w:val="41"/>
          <w:position w:val="-1"/>
          <w:sz w:val="26"/>
          <w:szCs w:val="26"/>
        </w:rPr>
        <w:t xml:space="preserve"> </w:t>
      </w:r>
      <w:r>
        <w:rPr>
          <w:spacing w:val="-9"/>
          <w:position w:val="-1"/>
          <w:sz w:val="24"/>
          <w:szCs w:val="24"/>
        </w:rPr>
        <w:t>T</w:t>
      </w:r>
      <w:r>
        <w:rPr>
          <w:position w:val="-1"/>
          <w:sz w:val="24"/>
          <w:szCs w:val="24"/>
        </w:rPr>
        <w:t>r</w:t>
      </w:r>
      <w:r>
        <w:rPr>
          <w:spacing w:val="-1"/>
          <w:position w:val="-1"/>
          <w:sz w:val="24"/>
          <w:szCs w:val="24"/>
        </w:rPr>
        <w:t>i</w:t>
      </w:r>
      <w:r>
        <w:rPr>
          <w:spacing w:val="2"/>
          <w:position w:val="-1"/>
          <w:sz w:val="24"/>
          <w:szCs w:val="24"/>
        </w:rPr>
        <w:t>p</w:t>
      </w:r>
      <w:r>
        <w:rPr>
          <w:spacing w:val="-1"/>
          <w:position w:val="-1"/>
          <w:sz w:val="24"/>
          <w:szCs w:val="24"/>
        </w:rPr>
        <w:t>l</w:t>
      </w:r>
      <w:r>
        <w:rPr>
          <w:position w:val="-1"/>
          <w:sz w:val="24"/>
          <w:szCs w:val="24"/>
        </w:rPr>
        <w:t>e</w:t>
      </w:r>
      <w:r>
        <w:rPr>
          <w:spacing w:val="6"/>
          <w:position w:val="-1"/>
          <w:sz w:val="24"/>
          <w:szCs w:val="24"/>
        </w:rPr>
        <w:t xml:space="preserve"> </w:t>
      </w:r>
      <w:r>
        <w:rPr>
          <w:position w:val="-1"/>
          <w:sz w:val="24"/>
          <w:szCs w:val="24"/>
        </w:rPr>
        <w:t>D</w:t>
      </w:r>
      <w:r>
        <w:rPr>
          <w:spacing w:val="-1"/>
          <w:position w:val="-1"/>
          <w:sz w:val="24"/>
          <w:szCs w:val="24"/>
        </w:rPr>
        <w:t>E</w:t>
      </w:r>
      <w:r>
        <w:rPr>
          <w:position w:val="-1"/>
          <w:sz w:val="24"/>
          <w:szCs w:val="24"/>
        </w:rPr>
        <w:t>S</w:t>
      </w:r>
    </w:p>
    <w:p w14:paraId="77DE827D" w14:textId="77777777" w:rsidR="000E254D" w:rsidRDefault="00823B9D">
      <w:pPr>
        <w:spacing w:before="12"/>
        <w:ind w:left="476"/>
        <w:rPr>
          <w:sz w:val="24"/>
          <w:szCs w:val="24"/>
        </w:rPr>
      </w:pPr>
      <w:r>
        <w:rPr>
          <w:rFonts w:ascii="Segoe MDL2 Assets" w:eastAsia="Segoe MDL2 Assets" w:hAnsi="Segoe MDL2 Assets" w:cs="Segoe MDL2 Assets"/>
          <w:w w:val="41"/>
          <w:sz w:val="24"/>
          <w:szCs w:val="24"/>
        </w:rPr>
        <w:t xml:space="preserve">        </w:t>
      </w:r>
      <w:r>
        <w:rPr>
          <w:rFonts w:ascii="Segoe MDL2 Assets" w:eastAsia="Segoe MDL2 Assets" w:hAnsi="Segoe MDL2 Assets" w:cs="Segoe MDL2 Assets"/>
          <w:spacing w:val="19"/>
          <w:w w:val="41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owf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sh</w:t>
      </w:r>
    </w:p>
    <w:p w14:paraId="2E40F743" w14:textId="77777777" w:rsidR="000E254D" w:rsidRDefault="00823B9D">
      <w:pPr>
        <w:spacing w:before="8"/>
        <w:ind w:left="476"/>
        <w:rPr>
          <w:sz w:val="24"/>
          <w:szCs w:val="24"/>
        </w:rPr>
      </w:pPr>
      <w:r>
        <w:rPr>
          <w:rFonts w:ascii="Segoe MDL2 Assets" w:eastAsia="Segoe MDL2 Assets" w:hAnsi="Segoe MDL2 Assets" w:cs="Segoe MDL2 Assets"/>
          <w:w w:val="41"/>
          <w:sz w:val="24"/>
          <w:szCs w:val="24"/>
        </w:rPr>
        <w:t xml:space="preserve">        </w:t>
      </w:r>
      <w:r>
        <w:rPr>
          <w:rFonts w:ascii="Segoe MDL2 Assets" w:eastAsia="Segoe MDL2 Assets" w:hAnsi="Segoe MDL2 Assets" w:cs="Segoe MDL2 Assets"/>
          <w:spacing w:val="19"/>
          <w:w w:val="41"/>
          <w:sz w:val="24"/>
          <w:szCs w:val="24"/>
        </w:rPr>
        <w:t xml:space="preserve"> </w:t>
      </w:r>
      <w:r>
        <w:rPr>
          <w:sz w:val="24"/>
          <w:szCs w:val="24"/>
        </w:rPr>
        <w:t>RSA</w:t>
      </w:r>
    </w:p>
    <w:p w14:paraId="0D5A96F1" w14:textId="77777777" w:rsidR="000E254D" w:rsidRDefault="00823B9D">
      <w:pPr>
        <w:spacing w:before="6"/>
        <w:ind w:left="476"/>
        <w:rPr>
          <w:sz w:val="24"/>
          <w:szCs w:val="24"/>
        </w:rPr>
      </w:pPr>
      <w:r>
        <w:rPr>
          <w:rFonts w:ascii="Segoe MDL2 Assets" w:eastAsia="Segoe MDL2 Assets" w:hAnsi="Segoe MDL2 Assets" w:cs="Segoe MDL2 Assets"/>
          <w:w w:val="41"/>
          <w:sz w:val="24"/>
          <w:szCs w:val="24"/>
        </w:rPr>
        <w:t xml:space="preserve">        </w:t>
      </w:r>
      <w:r>
        <w:rPr>
          <w:rFonts w:ascii="Segoe MDL2 Assets" w:eastAsia="Segoe MDL2 Assets" w:hAnsi="Segoe MDL2 Assets" w:cs="Segoe MDL2 Assets"/>
          <w:spacing w:val="19"/>
          <w:w w:val="41"/>
          <w:sz w:val="24"/>
          <w:szCs w:val="24"/>
        </w:rPr>
        <w:t xml:space="preserve"> </w:t>
      </w:r>
      <w:proofErr w:type="spellStart"/>
      <w:r>
        <w:rPr>
          <w:spacing w:val="-19"/>
          <w:sz w:val="24"/>
          <w:szCs w:val="24"/>
        </w:rPr>
        <w:t>T</w:t>
      </w:r>
      <w:r>
        <w:rPr>
          <w:sz w:val="24"/>
          <w:szCs w:val="24"/>
        </w:rPr>
        <w:t>wo</w:t>
      </w:r>
      <w:r>
        <w:rPr>
          <w:spacing w:val="2"/>
          <w:sz w:val="24"/>
          <w:szCs w:val="24"/>
        </w:rPr>
        <w:t>f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sh</w:t>
      </w:r>
      <w:proofErr w:type="spellEnd"/>
    </w:p>
    <w:p w14:paraId="675D479B" w14:textId="77777777" w:rsidR="000E254D" w:rsidRDefault="00823B9D">
      <w:pPr>
        <w:spacing w:before="8"/>
        <w:ind w:left="476"/>
        <w:rPr>
          <w:sz w:val="24"/>
          <w:szCs w:val="24"/>
        </w:rPr>
      </w:pPr>
      <w:r>
        <w:rPr>
          <w:rFonts w:ascii="Segoe MDL2 Assets" w:eastAsia="Segoe MDL2 Assets" w:hAnsi="Segoe MDL2 Assets" w:cs="Segoe MDL2 Assets"/>
          <w:w w:val="41"/>
          <w:sz w:val="24"/>
          <w:szCs w:val="24"/>
        </w:rPr>
        <w:t xml:space="preserve">        </w:t>
      </w:r>
      <w:r>
        <w:rPr>
          <w:rFonts w:ascii="Segoe MDL2 Assets" w:eastAsia="Segoe MDL2 Assets" w:hAnsi="Segoe MDL2 Assets" w:cs="Segoe MDL2 Assets"/>
          <w:spacing w:val="19"/>
          <w:w w:val="41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</w:p>
    <w:p w14:paraId="0090FE06" w14:textId="77777777" w:rsidR="000E254D" w:rsidRDefault="000E254D">
      <w:pPr>
        <w:spacing w:before="2" w:line="120" w:lineRule="exact"/>
        <w:rPr>
          <w:sz w:val="12"/>
          <w:szCs w:val="12"/>
        </w:rPr>
      </w:pPr>
    </w:p>
    <w:p w14:paraId="556DD131" w14:textId="77777777" w:rsidR="000E254D" w:rsidRDefault="000E254D">
      <w:pPr>
        <w:spacing w:line="200" w:lineRule="exact"/>
      </w:pPr>
    </w:p>
    <w:p w14:paraId="70FF3AA9" w14:textId="77777777" w:rsidR="000E254D" w:rsidRDefault="00823B9D">
      <w:pPr>
        <w:ind w:left="116"/>
        <w:rPr>
          <w:sz w:val="24"/>
          <w:szCs w:val="24"/>
        </w:rPr>
      </w:pP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he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ech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 xml:space="preserve">que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we have</w:t>
      </w:r>
      <w:r>
        <w:rPr>
          <w:spacing w:val="1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u</w:t>
      </w:r>
      <w:r>
        <w:rPr>
          <w:sz w:val="24"/>
          <w:szCs w:val="24"/>
        </w:rPr>
        <w:t>sed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n our pro</w:t>
      </w:r>
      <w:r>
        <w:rPr>
          <w:spacing w:val="-1"/>
          <w:sz w:val="24"/>
          <w:szCs w:val="24"/>
        </w:rPr>
        <w:t>j</w:t>
      </w:r>
      <w:r>
        <w:rPr>
          <w:sz w:val="24"/>
          <w:szCs w:val="24"/>
        </w:rPr>
        <w:t>e</w:t>
      </w:r>
      <w:r>
        <w:rPr>
          <w:spacing w:val="1"/>
          <w:sz w:val="24"/>
          <w:szCs w:val="24"/>
        </w:rPr>
        <w:t>c</w:t>
      </w:r>
      <w:r>
        <w:rPr>
          <w:sz w:val="24"/>
          <w:szCs w:val="24"/>
        </w:rPr>
        <w:t>t</w:t>
      </w:r>
      <w:r>
        <w:rPr>
          <w:spacing w:val="-1"/>
          <w:sz w:val="24"/>
          <w:szCs w:val="24"/>
        </w:rPr>
        <w:t xml:space="preserve"> i</w:t>
      </w:r>
      <w:r>
        <w:rPr>
          <w:sz w:val="24"/>
          <w:szCs w:val="24"/>
        </w:rPr>
        <w:t>s</w:t>
      </w:r>
      <w:r>
        <w:rPr>
          <w:spacing w:val="-13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S and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t</w:t>
      </w:r>
      <w:r>
        <w:rPr>
          <w:spacing w:val="-1"/>
          <w:sz w:val="24"/>
          <w:szCs w:val="24"/>
        </w:rPr>
        <w:t xml:space="preserve"> i</w:t>
      </w:r>
      <w:r>
        <w:rPr>
          <w:sz w:val="24"/>
          <w:szCs w:val="24"/>
        </w:rPr>
        <w:t>s descr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bed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be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o</w:t>
      </w:r>
      <w:r>
        <w:rPr>
          <w:spacing w:val="-15"/>
          <w:sz w:val="24"/>
          <w:szCs w:val="24"/>
        </w:rPr>
        <w:t>w</w:t>
      </w:r>
      <w:r>
        <w:rPr>
          <w:sz w:val="24"/>
          <w:szCs w:val="24"/>
        </w:rPr>
        <w:t>.</w:t>
      </w:r>
    </w:p>
    <w:p w14:paraId="0A7A665A" w14:textId="77777777" w:rsidR="000E254D" w:rsidRDefault="000E254D">
      <w:pPr>
        <w:spacing w:before="19" w:line="280" w:lineRule="exact"/>
        <w:rPr>
          <w:sz w:val="28"/>
          <w:szCs w:val="28"/>
        </w:rPr>
      </w:pPr>
    </w:p>
    <w:p w14:paraId="14B52F0A" w14:textId="77777777" w:rsidR="000E254D" w:rsidRDefault="00823B9D">
      <w:pPr>
        <w:ind w:left="116"/>
        <w:rPr>
          <w:sz w:val="26"/>
          <w:szCs w:val="26"/>
        </w:rPr>
      </w:pPr>
      <w:r>
        <w:rPr>
          <w:b/>
          <w:sz w:val="26"/>
          <w:szCs w:val="26"/>
        </w:rPr>
        <w:t>3</w:t>
      </w:r>
      <w:r>
        <w:rPr>
          <w:b/>
          <w:spacing w:val="1"/>
          <w:sz w:val="26"/>
          <w:szCs w:val="26"/>
        </w:rPr>
        <w:t>.</w:t>
      </w:r>
      <w:r>
        <w:rPr>
          <w:b/>
          <w:sz w:val="26"/>
          <w:szCs w:val="26"/>
        </w:rPr>
        <w:t>1</w:t>
      </w:r>
      <w:r>
        <w:rPr>
          <w:b/>
          <w:spacing w:val="-15"/>
          <w:sz w:val="26"/>
          <w:szCs w:val="26"/>
        </w:rPr>
        <w:t xml:space="preserve"> </w:t>
      </w:r>
      <w:r>
        <w:rPr>
          <w:b/>
          <w:sz w:val="26"/>
          <w:szCs w:val="26"/>
        </w:rPr>
        <w:t>A</w:t>
      </w:r>
      <w:r>
        <w:rPr>
          <w:b/>
          <w:spacing w:val="-1"/>
          <w:sz w:val="26"/>
          <w:szCs w:val="26"/>
        </w:rPr>
        <w:t>d</w:t>
      </w:r>
      <w:r>
        <w:rPr>
          <w:b/>
          <w:sz w:val="26"/>
          <w:szCs w:val="26"/>
        </w:rPr>
        <w:t>va</w:t>
      </w:r>
      <w:r>
        <w:rPr>
          <w:b/>
          <w:spacing w:val="-1"/>
          <w:sz w:val="26"/>
          <w:szCs w:val="26"/>
        </w:rPr>
        <w:t>n</w:t>
      </w:r>
      <w:r>
        <w:rPr>
          <w:b/>
          <w:sz w:val="26"/>
          <w:szCs w:val="26"/>
        </w:rPr>
        <w:t>ced E</w:t>
      </w:r>
      <w:r>
        <w:rPr>
          <w:b/>
          <w:spacing w:val="-1"/>
          <w:sz w:val="26"/>
          <w:szCs w:val="26"/>
        </w:rPr>
        <w:t>n</w:t>
      </w:r>
      <w:r>
        <w:rPr>
          <w:b/>
          <w:spacing w:val="-2"/>
          <w:sz w:val="26"/>
          <w:szCs w:val="26"/>
        </w:rPr>
        <w:t>c</w:t>
      </w:r>
      <w:r>
        <w:rPr>
          <w:b/>
          <w:sz w:val="26"/>
          <w:szCs w:val="26"/>
        </w:rPr>
        <w:t>ry</w:t>
      </w:r>
      <w:r>
        <w:rPr>
          <w:b/>
          <w:spacing w:val="-1"/>
          <w:sz w:val="26"/>
          <w:szCs w:val="26"/>
        </w:rPr>
        <w:t>pt</w:t>
      </w:r>
      <w:r>
        <w:rPr>
          <w:b/>
          <w:sz w:val="26"/>
          <w:szCs w:val="26"/>
        </w:rPr>
        <w:t>i</w:t>
      </w:r>
      <w:r>
        <w:rPr>
          <w:b/>
          <w:spacing w:val="2"/>
          <w:sz w:val="26"/>
          <w:szCs w:val="26"/>
        </w:rPr>
        <w:t>o</w:t>
      </w:r>
      <w:r>
        <w:rPr>
          <w:b/>
          <w:sz w:val="26"/>
          <w:szCs w:val="26"/>
        </w:rPr>
        <w:t xml:space="preserve">n </w:t>
      </w:r>
      <w:r>
        <w:rPr>
          <w:b/>
          <w:spacing w:val="-1"/>
          <w:sz w:val="26"/>
          <w:szCs w:val="26"/>
        </w:rPr>
        <w:t>St</w:t>
      </w:r>
      <w:r>
        <w:rPr>
          <w:b/>
          <w:sz w:val="26"/>
          <w:szCs w:val="26"/>
        </w:rPr>
        <w:t>a</w:t>
      </w:r>
      <w:r>
        <w:rPr>
          <w:b/>
          <w:spacing w:val="1"/>
          <w:sz w:val="26"/>
          <w:szCs w:val="26"/>
        </w:rPr>
        <w:t>n</w:t>
      </w:r>
      <w:r>
        <w:rPr>
          <w:b/>
          <w:spacing w:val="-1"/>
          <w:sz w:val="26"/>
          <w:szCs w:val="26"/>
        </w:rPr>
        <w:t>d</w:t>
      </w:r>
      <w:r>
        <w:rPr>
          <w:b/>
          <w:sz w:val="26"/>
          <w:szCs w:val="26"/>
        </w:rPr>
        <w:t>ard</w:t>
      </w:r>
    </w:p>
    <w:p w14:paraId="05DA49C9" w14:textId="77777777" w:rsidR="000E254D" w:rsidRDefault="000E254D">
      <w:pPr>
        <w:spacing w:before="16" w:line="260" w:lineRule="exact"/>
        <w:rPr>
          <w:sz w:val="26"/>
          <w:szCs w:val="26"/>
        </w:rPr>
      </w:pPr>
    </w:p>
    <w:p w14:paraId="224D4B82" w14:textId="77777777" w:rsidR="000E254D" w:rsidRDefault="00823B9D">
      <w:pPr>
        <w:ind w:left="116"/>
        <w:rPr>
          <w:sz w:val="24"/>
          <w:szCs w:val="24"/>
        </w:rPr>
      </w:pPr>
      <w:r>
        <w:rPr>
          <w:color w:val="0C0C0C"/>
          <w:spacing w:val="-1"/>
          <w:sz w:val="24"/>
          <w:szCs w:val="24"/>
        </w:rPr>
        <w:t>T</w:t>
      </w:r>
      <w:r>
        <w:rPr>
          <w:color w:val="0C0C0C"/>
          <w:sz w:val="24"/>
          <w:szCs w:val="24"/>
        </w:rPr>
        <w:t>he</w:t>
      </w:r>
      <w:r>
        <w:rPr>
          <w:color w:val="0C0C0C"/>
          <w:spacing w:val="1"/>
          <w:sz w:val="24"/>
          <w:szCs w:val="24"/>
        </w:rPr>
        <w:t xml:space="preserve"> </w:t>
      </w:r>
      <w:r>
        <w:rPr>
          <w:color w:val="0C0C0C"/>
          <w:spacing w:val="-1"/>
          <w:sz w:val="24"/>
          <w:szCs w:val="24"/>
        </w:rPr>
        <w:t>m</w:t>
      </w:r>
      <w:r>
        <w:rPr>
          <w:color w:val="0C0C0C"/>
          <w:sz w:val="24"/>
          <w:szCs w:val="24"/>
        </w:rPr>
        <w:t>ore popu</w:t>
      </w:r>
      <w:r>
        <w:rPr>
          <w:color w:val="0C0C0C"/>
          <w:spacing w:val="1"/>
          <w:sz w:val="24"/>
          <w:szCs w:val="24"/>
        </w:rPr>
        <w:t>l</w:t>
      </w:r>
      <w:r>
        <w:rPr>
          <w:color w:val="0C0C0C"/>
          <w:sz w:val="24"/>
          <w:szCs w:val="24"/>
        </w:rPr>
        <w:t>ar and w</w:t>
      </w:r>
      <w:r>
        <w:rPr>
          <w:color w:val="0C0C0C"/>
          <w:spacing w:val="-1"/>
          <w:sz w:val="24"/>
          <w:szCs w:val="24"/>
        </w:rPr>
        <w:t>i</w:t>
      </w:r>
      <w:r>
        <w:rPr>
          <w:color w:val="0C0C0C"/>
          <w:sz w:val="24"/>
          <w:szCs w:val="24"/>
        </w:rPr>
        <w:t>de</w:t>
      </w:r>
      <w:r>
        <w:rPr>
          <w:color w:val="0C0C0C"/>
          <w:spacing w:val="-1"/>
          <w:sz w:val="24"/>
          <w:szCs w:val="24"/>
        </w:rPr>
        <w:t>l</w:t>
      </w:r>
      <w:r>
        <w:rPr>
          <w:color w:val="0C0C0C"/>
          <w:sz w:val="24"/>
          <w:szCs w:val="24"/>
        </w:rPr>
        <w:t>y</w:t>
      </w:r>
      <w:r>
        <w:rPr>
          <w:color w:val="0C0C0C"/>
          <w:spacing w:val="2"/>
          <w:sz w:val="24"/>
          <w:szCs w:val="24"/>
        </w:rPr>
        <w:t xml:space="preserve"> </w:t>
      </w:r>
      <w:r>
        <w:rPr>
          <w:color w:val="0C0C0C"/>
          <w:sz w:val="24"/>
          <w:szCs w:val="24"/>
        </w:rPr>
        <w:t>adop</w:t>
      </w:r>
      <w:r>
        <w:rPr>
          <w:color w:val="0C0C0C"/>
          <w:spacing w:val="-1"/>
          <w:sz w:val="24"/>
          <w:szCs w:val="24"/>
        </w:rPr>
        <w:t>t</w:t>
      </w:r>
      <w:r>
        <w:rPr>
          <w:color w:val="0C0C0C"/>
          <w:sz w:val="24"/>
          <w:szCs w:val="24"/>
        </w:rPr>
        <w:t>ed</w:t>
      </w:r>
      <w:r>
        <w:rPr>
          <w:color w:val="0C0C0C"/>
          <w:spacing w:val="2"/>
          <w:sz w:val="24"/>
          <w:szCs w:val="24"/>
        </w:rPr>
        <w:t xml:space="preserve"> </w:t>
      </w:r>
      <w:r>
        <w:rPr>
          <w:color w:val="0C0C0C"/>
          <w:spacing w:val="-1"/>
          <w:sz w:val="24"/>
          <w:szCs w:val="24"/>
        </w:rPr>
        <w:t>s</w:t>
      </w:r>
      <w:r>
        <w:rPr>
          <w:color w:val="0C0C0C"/>
          <w:sz w:val="24"/>
          <w:szCs w:val="24"/>
        </w:rPr>
        <w:t>y</w:t>
      </w:r>
      <w:r>
        <w:rPr>
          <w:color w:val="0C0C0C"/>
          <w:spacing w:val="1"/>
          <w:sz w:val="24"/>
          <w:szCs w:val="24"/>
        </w:rPr>
        <w:t>m</w:t>
      </w:r>
      <w:r>
        <w:rPr>
          <w:color w:val="0C0C0C"/>
          <w:spacing w:val="-1"/>
          <w:sz w:val="24"/>
          <w:szCs w:val="24"/>
        </w:rPr>
        <w:t>m</w:t>
      </w:r>
      <w:r>
        <w:rPr>
          <w:color w:val="0C0C0C"/>
          <w:sz w:val="24"/>
          <w:szCs w:val="24"/>
        </w:rPr>
        <w:t>e</w:t>
      </w:r>
      <w:r>
        <w:rPr>
          <w:color w:val="0C0C0C"/>
          <w:spacing w:val="-1"/>
          <w:sz w:val="24"/>
          <w:szCs w:val="24"/>
        </w:rPr>
        <w:t>t</w:t>
      </w:r>
      <w:r>
        <w:rPr>
          <w:color w:val="0C0C0C"/>
          <w:sz w:val="24"/>
          <w:szCs w:val="24"/>
        </w:rPr>
        <w:t>r</w:t>
      </w:r>
      <w:r>
        <w:rPr>
          <w:color w:val="0C0C0C"/>
          <w:spacing w:val="1"/>
          <w:sz w:val="24"/>
          <w:szCs w:val="24"/>
        </w:rPr>
        <w:t>i</w:t>
      </w:r>
      <w:r>
        <w:rPr>
          <w:color w:val="0C0C0C"/>
          <w:sz w:val="24"/>
          <w:szCs w:val="24"/>
        </w:rPr>
        <w:t>c encry</w:t>
      </w:r>
      <w:r>
        <w:rPr>
          <w:color w:val="0C0C0C"/>
          <w:spacing w:val="2"/>
          <w:sz w:val="24"/>
          <w:szCs w:val="24"/>
        </w:rPr>
        <w:t>p</w:t>
      </w:r>
      <w:r>
        <w:rPr>
          <w:color w:val="0C0C0C"/>
          <w:spacing w:val="-1"/>
          <w:sz w:val="24"/>
          <w:szCs w:val="24"/>
        </w:rPr>
        <w:t>ti</w:t>
      </w:r>
      <w:r>
        <w:rPr>
          <w:color w:val="0C0C0C"/>
          <w:sz w:val="24"/>
          <w:szCs w:val="24"/>
        </w:rPr>
        <w:t>on a</w:t>
      </w:r>
      <w:r>
        <w:rPr>
          <w:color w:val="0C0C0C"/>
          <w:spacing w:val="-1"/>
          <w:sz w:val="24"/>
          <w:szCs w:val="24"/>
        </w:rPr>
        <w:t>l</w:t>
      </w:r>
      <w:r>
        <w:rPr>
          <w:color w:val="0C0C0C"/>
          <w:sz w:val="24"/>
          <w:szCs w:val="24"/>
        </w:rPr>
        <w:t>go</w:t>
      </w:r>
      <w:r>
        <w:rPr>
          <w:color w:val="0C0C0C"/>
          <w:spacing w:val="2"/>
          <w:sz w:val="24"/>
          <w:szCs w:val="24"/>
        </w:rPr>
        <w:t>r</w:t>
      </w:r>
      <w:r>
        <w:rPr>
          <w:color w:val="0C0C0C"/>
          <w:spacing w:val="-1"/>
          <w:sz w:val="24"/>
          <w:szCs w:val="24"/>
        </w:rPr>
        <w:t>it</w:t>
      </w:r>
      <w:r>
        <w:rPr>
          <w:color w:val="0C0C0C"/>
          <w:sz w:val="24"/>
          <w:szCs w:val="24"/>
        </w:rPr>
        <w:t>hm</w:t>
      </w:r>
      <w:r>
        <w:rPr>
          <w:color w:val="0C0C0C"/>
          <w:spacing w:val="1"/>
          <w:sz w:val="24"/>
          <w:szCs w:val="24"/>
        </w:rPr>
        <w:t xml:space="preserve"> </w:t>
      </w:r>
      <w:r>
        <w:rPr>
          <w:color w:val="0C0C0C"/>
          <w:sz w:val="24"/>
          <w:szCs w:val="24"/>
        </w:rPr>
        <w:t xml:space="preserve">nowadays </w:t>
      </w:r>
      <w:r>
        <w:rPr>
          <w:color w:val="0C0C0C"/>
          <w:spacing w:val="-1"/>
          <w:sz w:val="24"/>
          <w:szCs w:val="24"/>
        </w:rPr>
        <w:t>i</w:t>
      </w:r>
      <w:r>
        <w:rPr>
          <w:color w:val="0C0C0C"/>
          <w:sz w:val="24"/>
          <w:szCs w:val="24"/>
        </w:rPr>
        <w:t xml:space="preserve">s </w:t>
      </w:r>
      <w:r>
        <w:rPr>
          <w:color w:val="0C0C0C"/>
          <w:spacing w:val="-1"/>
          <w:sz w:val="24"/>
          <w:szCs w:val="24"/>
        </w:rPr>
        <w:t>t</w:t>
      </w:r>
      <w:r>
        <w:rPr>
          <w:color w:val="0C0C0C"/>
          <w:sz w:val="24"/>
          <w:szCs w:val="24"/>
        </w:rPr>
        <w:t>he</w:t>
      </w:r>
      <w:r>
        <w:rPr>
          <w:color w:val="0C0C0C"/>
          <w:spacing w:val="-12"/>
          <w:sz w:val="24"/>
          <w:szCs w:val="24"/>
        </w:rPr>
        <w:t xml:space="preserve"> </w:t>
      </w:r>
      <w:r>
        <w:rPr>
          <w:color w:val="0C0C0C"/>
          <w:spacing w:val="-1"/>
          <w:sz w:val="24"/>
          <w:szCs w:val="24"/>
        </w:rPr>
        <w:t>A</w:t>
      </w:r>
      <w:r>
        <w:rPr>
          <w:color w:val="0C0C0C"/>
          <w:sz w:val="24"/>
          <w:szCs w:val="24"/>
        </w:rPr>
        <w:t>dvan</w:t>
      </w:r>
      <w:r>
        <w:rPr>
          <w:color w:val="0C0C0C"/>
          <w:spacing w:val="1"/>
          <w:sz w:val="24"/>
          <w:szCs w:val="24"/>
        </w:rPr>
        <w:t>c</w:t>
      </w:r>
      <w:r>
        <w:rPr>
          <w:color w:val="0C0C0C"/>
          <w:sz w:val="24"/>
          <w:szCs w:val="24"/>
        </w:rPr>
        <w:t>ed</w:t>
      </w:r>
    </w:p>
    <w:p w14:paraId="0A568981" w14:textId="77777777" w:rsidR="000E254D" w:rsidRDefault="00823B9D">
      <w:pPr>
        <w:ind w:left="116"/>
        <w:rPr>
          <w:sz w:val="24"/>
          <w:szCs w:val="24"/>
        </w:rPr>
      </w:pPr>
      <w:r>
        <w:rPr>
          <w:color w:val="0C0C0C"/>
          <w:spacing w:val="-1"/>
          <w:sz w:val="24"/>
          <w:szCs w:val="24"/>
        </w:rPr>
        <w:t>E</w:t>
      </w:r>
      <w:r>
        <w:rPr>
          <w:color w:val="0C0C0C"/>
          <w:sz w:val="24"/>
          <w:szCs w:val="24"/>
        </w:rPr>
        <w:t>ncry</w:t>
      </w:r>
      <w:r>
        <w:rPr>
          <w:color w:val="0C0C0C"/>
          <w:spacing w:val="2"/>
          <w:sz w:val="24"/>
          <w:szCs w:val="24"/>
        </w:rPr>
        <w:t>p</w:t>
      </w:r>
      <w:r>
        <w:rPr>
          <w:color w:val="0C0C0C"/>
          <w:spacing w:val="-1"/>
          <w:sz w:val="24"/>
          <w:szCs w:val="24"/>
        </w:rPr>
        <w:t>ti</w:t>
      </w:r>
      <w:r>
        <w:rPr>
          <w:color w:val="0C0C0C"/>
          <w:sz w:val="24"/>
          <w:szCs w:val="24"/>
        </w:rPr>
        <w:t>on</w:t>
      </w:r>
      <w:r>
        <w:rPr>
          <w:color w:val="0C0C0C"/>
          <w:spacing w:val="2"/>
          <w:sz w:val="24"/>
          <w:szCs w:val="24"/>
        </w:rPr>
        <w:t xml:space="preserve"> </w:t>
      </w:r>
      <w:r>
        <w:rPr>
          <w:color w:val="0C0C0C"/>
          <w:sz w:val="24"/>
          <w:szCs w:val="24"/>
        </w:rPr>
        <w:t>S</w:t>
      </w:r>
      <w:r>
        <w:rPr>
          <w:color w:val="0C0C0C"/>
          <w:spacing w:val="-1"/>
          <w:sz w:val="24"/>
          <w:szCs w:val="24"/>
        </w:rPr>
        <w:t>t</w:t>
      </w:r>
      <w:r>
        <w:rPr>
          <w:color w:val="0C0C0C"/>
          <w:sz w:val="24"/>
          <w:szCs w:val="24"/>
        </w:rPr>
        <w:t>andard (A</w:t>
      </w:r>
      <w:r>
        <w:rPr>
          <w:color w:val="0C0C0C"/>
          <w:spacing w:val="-1"/>
          <w:sz w:val="24"/>
          <w:szCs w:val="24"/>
        </w:rPr>
        <w:t>E</w:t>
      </w:r>
      <w:r>
        <w:rPr>
          <w:color w:val="0C0C0C"/>
          <w:sz w:val="24"/>
          <w:szCs w:val="24"/>
        </w:rPr>
        <w:t>S). It</w:t>
      </w:r>
      <w:r>
        <w:rPr>
          <w:color w:val="0C0C0C"/>
          <w:spacing w:val="-1"/>
          <w:sz w:val="24"/>
          <w:szCs w:val="24"/>
        </w:rPr>
        <w:t xml:space="preserve"> i</w:t>
      </w:r>
      <w:r>
        <w:rPr>
          <w:color w:val="0C0C0C"/>
          <w:sz w:val="24"/>
          <w:szCs w:val="24"/>
        </w:rPr>
        <w:t xml:space="preserve">s found </w:t>
      </w:r>
      <w:r>
        <w:rPr>
          <w:color w:val="0C0C0C"/>
          <w:spacing w:val="-1"/>
          <w:sz w:val="24"/>
          <w:szCs w:val="24"/>
        </w:rPr>
        <w:t>t</w:t>
      </w:r>
      <w:r>
        <w:rPr>
          <w:color w:val="0C0C0C"/>
          <w:sz w:val="24"/>
          <w:szCs w:val="24"/>
        </w:rPr>
        <w:t>o</w:t>
      </w:r>
      <w:r>
        <w:rPr>
          <w:color w:val="0C0C0C"/>
          <w:spacing w:val="2"/>
          <w:sz w:val="24"/>
          <w:szCs w:val="24"/>
        </w:rPr>
        <w:t xml:space="preserve"> </w:t>
      </w:r>
      <w:r>
        <w:rPr>
          <w:color w:val="0C0C0C"/>
          <w:sz w:val="24"/>
          <w:szCs w:val="24"/>
        </w:rPr>
        <w:t>be at</w:t>
      </w:r>
      <w:r>
        <w:rPr>
          <w:color w:val="0C0C0C"/>
          <w:spacing w:val="-1"/>
          <w:sz w:val="24"/>
          <w:szCs w:val="24"/>
        </w:rPr>
        <w:t xml:space="preserve"> l</w:t>
      </w:r>
      <w:r>
        <w:rPr>
          <w:color w:val="0C0C0C"/>
          <w:spacing w:val="1"/>
          <w:sz w:val="24"/>
          <w:szCs w:val="24"/>
        </w:rPr>
        <w:t>e</w:t>
      </w:r>
      <w:r>
        <w:rPr>
          <w:color w:val="0C0C0C"/>
          <w:sz w:val="24"/>
          <w:szCs w:val="24"/>
        </w:rPr>
        <w:t>ast</w:t>
      </w:r>
      <w:r>
        <w:rPr>
          <w:color w:val="0C0C0C"/>
          <w:spacing w:val="-1"/>
          <w:sz w:val="24"/>
          <w:szCs w:val="24"/>
        </w:rPr>
        <w:t xml:space="preserve"> </w:t>
      </w:r>
      <w:r>
        <w:rPr>
          <w:color w:val="0C0C0C"/>
          <w:sz w:val="24"/>
          <w:szCs w:val="24"/>
        </w:rPr>
        <w:t>s</w:t>
      </w:r>
      <w:r>
        <w:rPr>
          <w:color w:val="0C0C0C"/>
          <w:spacing w:val="-1"/>
          <w:sz w:val="24"/>
          <w:szCs w:val="24"/>
        </w:rPr>
        <w:t>i</w:t>
      </w:r>
      <w:r>
        <w:rPr>
          <w:color w:val="0C0C0C"/>
          <w:sz w:val="24"/>
          <w:szCs w:val="24"/>
        </w:rPr>
        <w:t xml:space="preserve">x </w:t>
      </w:r>
      <w:r>
        <w:rPr>
          <w:color w:val="0C0C0C"/>
          <w:spacing w:val="-1"/>
          <w:sz w:val="24"/>
          <w:szCs w:val="24"/>
        </w:rPr>
        <w:t>t</w:t>
      </w:r>
      <w:r>
        <w:rPr>
          <w:color w:val="0C0C0C"/>
          <w:spacing w:val="1"/>
          <w:sz w:val="24"/>
          <w:szCs w:val="24"/>
        </w:rPr>
        <w:t>i</w:t>
      </w:r>
      <w:r>
        <w:rPr>
          <w:color w:val="0C0C0C"/>
          <w:spacing w:val="-1"/>
          <w:sz w:val="24"/>
          <w:szCs w:val="24"/>
        </w:rPr>
        <w:t>m</w:t>
      </w:r>
      <w:r>
        <w:rPr>
          <w:color w:val="0C0C0C"/>
          <w:sz w:val="24"/>
          <w:szCs w:val="24"/>
        </w:rPr>
        <w:t>e fas</w:t>
      </w:r>
      <w:r>
        <w:rPr>
          <w:color w:val="0C0C0C"/>
          <w:spacing w:val="-1"/>
          <w:sz w:val="24"/>
          <w:szCs w:val="24"/>
        </w:rPr>
        <w:t>t</w:t>
      </w:r>
      <w:r>
        <w:rPr>
          <w:color w:val="0C0C0C"/>
          <w:sz w:val="24"/>
          <w:szCs w:val="24"/>
        </w:rPr>
        <w:t>er</w:t>
      </w:r>
      <w:r>
        <w:rPr>
          <w:color w:val="0C0C0C"/>
          <w:spacing w:val="2"/>
          <w:sz w:val="24"/>
          <w:szCs w:val="24"/>
        </w:rPr>
        <w:t xml:space="preserve"> </w:t>
      </w:r>
      <w:r>
        <w:rPr>
          <w:color w:val="0C0C0C"/>
          <w:spacing w:val="-1"/>
          <w:sz w:val="24"/>
          <w:szCs w:val="24"/>
        </w:rPr>
        <w:t>t</w:t>
      </w:r>
      <w:r>
        <w:rPr>
          <w:color w:val="0C0C0C"/>
          <w:sz w:val="24"/>
          <w:szCs w:val="24"/>
        </w:rPr>
        <w:t>han</w:t>
      </w:r>
      <w:r>
        <w:rPr>
          <w:color w:val="0C0C0C"/>
          <w:spacing w:val="2"/>
          <w:sz w:val="24"/>
          <w:szCs w:val="24"/>
        </w:rPr>
        <w:t xml:space="preserve"> </w:t>
      </w:r>
      <w:r>
        <w:rPr>
          <w:color w:val="0C0C0C"/>
          <w:spacing w:val="-1"/>
          <w:sz w:val="24"/>
          <w:szCs w:val="24"/>
        </w:rPr>
        <w:t>t</w:t>
      </w:r>
      <w:r>
        <w:rPr>
          <w:color w:val="0C0C0C"/>
          <w:sz w:val="24"/>
          <w:szCs w:val="24"/>
        </w:rPr>
        <w:t>r</w:t>
      </w:r>
      <w:r>
        <w:rPr>
          <w:color w:val="0C0C0C"/>
          <w:spacing w:val="-1"/>
          <w:sz w:val="24"/>
          <w:szCs w:val="24"/>
        </w:rPr>
        <w:t>i</w:t>
      </w:r>
      <w:r>
        <w:rPr>
          <w:color w:val="0C0C0C"/>
          <w:sz w:val="24"/>
          <w:szCs w:val="24"/>
        </w:rPr>
        <w:t>p</w:t>
      </w:r>
      <w:r>
        <w:rPr>
          <w:color w:val="0C0C0C"/>
          <w:spacing w:val="-1"/>
          <w:sz w:val="24"/>
          <w:szCs w:val="24"/>
        </w:rPr>
        <w:t>l</w:t>
      </w:r>
      <w:r>
        <w:rPr>
          <w:color w:val="0C0C0C"/>
          <w:sz w:val="24"/>
          <w:szCs w:val="24"/>
        </w:rPr>
        <w:t>e</w:t>
      </w:r>
      <w:r>
        <w:rPr>
          <w:color w:val="0C0C0C"/>
          <w:spacing w:val="1"/>
          <w:sz w:val="24"/>
          <w:szCs w:val="24"/>
        </w:rPr>
        <w:t xml:space="preserve"> </w:t>
      </w:r>
      <w:r>
        <w:rPr>
          <w:color w:val="0C0C0C"/>
          <w:sz w:val="24"/>
          <w:szCs w:val="24"/>
        </w:rPr>
        <w:t>D</w:t>
      </w:r>
      <w:r>
        <w:rPr>
          <w:color w:val="0C0C0C"/>
          <w:spacing w:val="-1"/>
          <w:sz w:val="24"/>
          <w:szCs w:val="24"/>
        </w:rPr>
        <w:t>E</w:t>
      </w:r>
      <w:r>
        <w:rPr>
          <w:color w:val="0C0C0C"/>
          <w:sz w:val="24"/>
          <w:szCs w:val="24"/>
        </w:rPr>
        <w:t>S.</w:t>
      </w:r>
    </w:p>
    <w:p w14:paraId="34E5D415" w14:textId="77777777" w:rsidR="000E254D" w:rsidRDefault="00823B9D">
      <w:pPr>
        <w:ind w:left="116" w:right="75"/>
        <w:rPr>
          <w:sz w:val="24"/>
          <w:szCs w:val="24"/>
        </w:rPr>
      </w:pPr>
      <w:r>
        <w:rPr>
          <w:color w:val="0C0C0C"/>
          <w:sz w:val="24"/>
          <w:szCs w:val="24"/>
        </w:rPr>
        <w:t>A</w:t>
      </w:r>
      <w:r>
        <w:rPr>
          <w:color w:val="0C0C0C"/>
          <w:spacing w:val="-13"/>
          <w:sz w:val="24"/>
          <w:szCs w:val="24"/>
        </w:rPr>
        <w:t xml:space="preserve"> </w:t>
      </w:r>
      <w:r>
        <w:rPr>
          <w:color w:val="0C0C0C"/>
          <w:sz w:val="24"/>
          <w:szCs w:val="24"/>
        </w:rPr>
        <w:t>rep</w:t>
      </w:r>
      <w:r>
        <w:rPr>
          <w:color w:val="0C0C0C"/>
          <w:spacing w:val="1"/>
          <w:sz w:val="24"/>
          <w:szCs w:val="24"/>
        </w:rPr>
        <w:t>l</w:t>
      </w:r>
      <w:r>
        <w:rPr>
          <w:color w:val="0C0C0C"/>
          <w:sz w:val="24"/>
          <w:szCs w:val="24"/>
        </w:rPr>
        <w:t>ace</w:t>
      </w:r>
      <w:r>
        <w:rPr>
          <w:color w:val="0C0C0C"/>
          <w:spacing w:val="1"/>
          <w:sz w:val="24"/>
          <w:szCs w:val="24"/>
        </w:rPr>
        <w:t>m</w:t>
      </w:r>
      <w:r>
        <w:rPr>
          <w:color w:val="0C0C0C"/>
          <w:sz w:val="24"/>
          <w:szCs w:val="24"/>
        </w:rPr>
        <w:t>ent</w:t>
      </w:r>
      <w:r>
        <w:rPr>
          <w:color w:val="0C0C0C"/>
          <w:spacing w:val="1"/>
          <w:sz w:val="24"/>
          <w:szCs w:val="24"/>
        </w:rPr>
        <w:t xml:space="preserve"> </w:t>
      </w:r>
      <w:r>
        <w:rPr>
          <w:color w:val="0C0C0C"/>
          <w:sz w:val="24"/>
          <w:szCs w:val="24"/>
        </w:rPr>
        <w:t>for D</w:t>
      </w:r>
      <w:r>
        <w:rPr>
          <w:color w:val="0C0C0C"/>
          <w:spacing w:val="-3"/>
          <w:sz w:val="24"/>
          <w:szCs w:val="24"/>
        </w:rPr>
        <w:t>E</w:t>
      </w:r>
      <w:r>
        <w:rPr>
          <w:color w:val="0C0C0C"/>
          <w:sz w:val="24"/>
          <w:szCs w:val="24"/>
        </w:rPr>
        <w:t>S was needed</w:t>
      </w:r>
      <w:r>
        <w:rPr>
          <w:color w:val="0C0C0C"/>
          <w:spacing w:val="2"/>
          <w:sz w:val="24"/>
          <w:szCs w:val="24"/>
        </w:rPr>
        <w:t xml:space="preserve"> </w:t>
      </w:r>
      <w:r>
        <w:rPr>
          <w:color w:val="0C0C0C"/>
          <w:sz w:val="24"/>
          <w:szCs w:val="24"/>
        </w:rPr>
        <w:t xml:space="preserve">as </w:t>
      </w:r>
      <w:r>
        <w:rPr>
          <w:color w:val="0C0C0C"/>
          <w:spacing w:val="-1"/>
          <w:sz w:val="24"/>
          <w:szCs w:val="24"/>
        </w:rPr>
        <w:t>it</w:t>
      </w:r>
      <w:r>
        <w:rPr>
          <w:color w:val="0C0C0C"/>
          <w:sz w:val="24"/>
          <w:szCs w:val="24"/>
        </w:rPr>
        <w:t>s key s</w:t>
      </w:r>
      <w:r>
        <w:rPr>
          <w:color w:val="0C0C0C"/>
          <w:spacing w:val="-1"/>
          <w:sz w:val="24"/>
          <w:szCs w:val="24"/>
        </w:rPr>
        <w:t>i</w:t>
      </w:r>
      <w:r>
        <w:rPr>
          <w:color w:val="0C0C0C"/>
          <w:sz w:val="24"/>
          <w:szCs w:val="24"/>
        </w:rPr>
        <w:t>ze</w:t>
      </w:r>
      <w:r>
        <w:rPr>
          <w:color w:val="0C0C0C"/>
          <w:spacing w:val="1"/>
          <w:sz w:val="24"/>
          <w:szCs w:val="24"/>
        </w:rPr>
        <w:t xml:space="preserve"> </w:t>
      </w:r>
      <w:r>
        <w:rPr>
          <w:color w:val="0C0C0C"/>
          <w:sz w:val="24"/>
          <w:szCs w:val="24"/>
        </w:rPr>
        <w:t>w</w:t>
      </w:r>
      <w:r>
        <w:rPr>
          <w:color w:val="0C0C0C"/>
          <w:spacing w:val="-3"/>
          <w:sz w:val="24"/>
          <w:szCs w:val="24"/>
        </w:rPr>
        <w:t>a</w:t>
      </w:r>
      <w:r>
        <w:rPr>
          <w:color w:val="0C0C0C"/>
          <w:sz w:val="24"/>
          <w:szCs w:val="24"/>
        </w:rPr>
        <w:t xml:space="preserve">s </w:t>
      </w:r>
      <w:r>
        <w:rPr>
          <w:color w:val="0C0C0C"/>
          <w:spacing w:val="-1"/>
          <w:sz w:val="24"/>
          <w:szCs w:val="24"/>
        </w:rPr>
        <w:t>t</w:t>
      </w:r>
      <w:r>
        <w:rPr>
          <w:color w:val="0C0C0C"/>
          <w:sz w:val="24"/>
          <w:szCs w:val="24"/>
        </w:rPr>
        <w:t>oo</w:t>
      </w:r>
      <w:r>
        <w:rPr>
          <w:color w:val="0C0C0C"/>
          <w:spacing w:val="2"/>
          <w:sz w:val="24"/>
          <w:szCs w:val="24"/>
        </w:rPr>
        <w:t xml:space="preserve"> </w:t>
      </w:r>
      <w:r>
        <w:rPr>
          <w:color w:val="0C0C0C"/>
          <w:sz w:val="24"/>
          <w:szCs w:val="24"/>
        </w:rPr>
        <w:t>s</w:t>
      </w:r>
      <w:r>
        <w:rPr>
          <w:color w:val="0C0C0C"/>
          <w:spacing w:val="-1"/>
          <w:sz w:val="24"/>
          <w:szCs w:val="24"/>
        </w:rPr>
        <w:t>m</w:t>
      </w:r>
      <w:r>
        <w:rPr>
          <w:color w:val="0C0C0C"/>
          <w:sz w:val="24"/>
          <w:szCs w:val="24"/>
        </w:rPr>
        <w:t>a</w:t>
      </w:r>
      <w:r>
        <w:rPr>
          <w:color w:val="0C0C0C"/>
          <w:spacing w:val="-1"/>
          <w:sz w:val="24"/>
          <w:szCs w:val="24"/>
        </w:rPr>
        <w:t>ll</w:t>
      </w:r>
      <w:r>
        <w:rPr>
          <w:color w:val="0C0C0C"/>
          <w:sz w:val="24"/>
          <w:szCs w:val="24"/>
        </w:rPr>
        <w:t>.</w:t>
      </w:r>
      <w:r>
        <w:rPr>
          <w:color w:val="0C0C0C"/>
          <w:spacing w:val="-4"/>
          <w:sz w:val="24"/>
          <w:szCs w:val="24"/>
        </w:rPr>
        <w:t xml:space="preserve"> </w:t>
      </w:r>
      <w:r>
        <w:rPr>
          <w:color w:val="0C0C0C"/>
          <w:spacing w:val="-11"/>
          <w:sz w:val="24"/>
          <w:szCs w:val="24"/>
        </w:rPr>
        <w:t>W</w:t>
      </w:r>
      <w:r>
        <w:rPr>
          <w:color w:val="0C0C0C"/>
          <w:spacing w:val="1"/>
          <w:sz w:val="24"/>
          <w:szCs w:val="24"/>
        </w:rPr>
        <w:t>i</w:t>
      </w:r>
      <w:r>
        <w:rPr>
          <w:color w:val="0C0C0C"/>
          <w:spacing w:val="-1"/>
          <w:sz w:val="24"/>
          <w:szCs w:val="24"/>
        </w:rPr>
        <w:t>t</w:t>
      </w:r>
      <w:r>
        <w:rPr>
          <w:color w:val="0C0C0C"/>
          <w:sz w:val="24"/>
          <w:szCs w:val="24"/>
        </w:rPr>
        <w:t xml:space="preserve">h </w:t>
      </w:r>
      <w:r>
        <w:rPr>
          <w:color w:val="0C0C0C"/>
          <w:spacing w:val="-1"/>
          <w:sz w:val="24"/>
          <w:szCs w:val="24"/>
        </w:rPr>
        <w:t>i</w:t>
      </w:r>
      <w:r>
        <w:rPr>
          <w:color w:val="0C0C0C"/>
          <w:sz w:val="24"/>
          <w:szCs w:val="24"/>
        </w:rPr>
        <w:t>nc</w:t>
      </w:r>
      <w:r>
        <w:rPr>
          <w:color w:val="0C0C0C"/>
          <w:spacing w:val="2"/>
          <w:sz w:val="24"/>
          <w:szCs w:val="24"/>
        </w:rPr>
        <w:t>r</w:t>
      </w:r>
      <w:r>
        <w:rPr>
          <w:color w:val="0C0C0C"/>
          <w:sz w:val="24"/>
          <w:szCs w:val="24"/>
        </w:rPr>
        <w:t>eas</w:t>
      </w:r>
      <w:r>
        <w:rPr>
          <w:color w:val="0C0C0C"/>
          <w:spacing w:val="-1"/>
          <w:sz w:val="24"/>
          <w:szCs w:val="24"/>
        </w:rPr>
        <w:t>i</w:t>
      </w:r>
      <w:r>
        <w:rPr>
          <w:color w:val="0C0C0C"/>
          <w:sz w:val="24"/>
          <w:szCs w:val="24"/>
        </w:rPr>
        <w:t>ng co</w:t>
      </w:r>
      <w:r>
        <w:rPr>
          <w:color w:val="0C0C0C"/>
          <w:spacing w:val="-1"/>
          <w:sz w:val="24"/>
          <w:szCs w:val="24"/>
        </w:rPr>
        <w:t>m</w:t>
      </w:r>
      <w:r>
        <w:rPr>
          <w:color w:val="0C0C0C"/>
          <w:sz w:val="24"/>
          <w:szCs w:val="24"/>
        </w:rPr>
        <w:t>p</w:t>
      </w:r>
      <w:r>
        <w:rPr>
          <w:color w:val="0C0C0C"/>
          <w:spacing w:val="2"/>
          <w:sz w:val="24"/>
          <w:szCs w:val="24"/>
        </w:rPr>
        <w:t>u</w:t>
      </w:r>
      <w:r>
        <w:rPr>
          <w:color w:val="0C0C0C"/>
          <w:spacing w:val="-1"/>
          <w:sz w:val="24"/>
          <w:szCs w:val="24"/>
        </w:rPr>
        <w:t>ti</w:t>
      </w:r>
      <w:r>
        <w:rPr>
          <w:color w:val="0C0C0C"/>
          <w:sz w:val="24"/>
          <w:szCs w:val="24"/>
        </w:rPr>
        <w:t>ng</w:t>
      </w:r>
      <w:r>
        <w:rPr>
          <w:color w:val="0C0C0C"/>
          <w:spacing w:val="2"/>
          <w:sz w:val="24"/>
          <w:szCs w:val="24"/>
        </w:rPr>
        <w:t xml:space="preserve"> </w:t>
      </w:r>
      <w:r>
        <w:rPr>
          <w:color w:val="0C0C0C"/>
          <w:sz w:val="24"/>
          <w:szCs w:val="24"/>
        </w:rPr>
        <w:t>p</w:t>
      </w:r>
      <w:r>
        <w:rPr>
          <w:color w:val="0C0C0C"/>
          <w:spacing w:val="-2"/>
          <w:sz w:val="24"/>
          <w:szCs w:val="24"/>
        </w:rPr>
        <w:t>o</w:t>
      </w:r>
      <w:r>
        <w:rPr>
          <w:color w:val="0C0C0C"/>
          <w:sz w:val="24"/>
          <w:szCs w:val="24"/>
        </w:rPr>
        <w:t>we</w:t>
      </w:r>
      <w:r>
        <w:rPr>
          <w:color w:val="0C0C0C"/>
          <w:spacing w:val="-10"/>
          <w:sz w:val="24"/>
          <w:szCs w:val="24"/>
        </w:rPr>
        <w:t>r</w:t>
      </w:r>
      <w:r>
        <w:rPr>
          <w:color w:val="0C0C0C"/>
          <w:sz w:val="24"/>
          <w:szCs w:val="24"/>
        </w:rPr>
        <w:t xml:space="preserve">, </w:t>
      </w:r>
      <w:r>
        <w:rPr>
          <w:color w:val="0C0C0C"/>
          <w:spacing w:val="-1"/>
          <w:sz w:val="24"/>
          <w:szCs w:val="24"/>
        </w:rPr>
        <w:t>i</w:t>
      </w:r>
      <w:r>
        <w:rPr>
          <w:color w:val="0C0C0C"/>
          <w:sz w:val="24"/>
          <w:szCs w:val="24"/>
        </w:rPr>
        <w:t>t</w:t>
      </w:r>
      <w:r>
        <w:rPr>
          <w:color w:val="0C0C0C"/>
          <w:spacing w:val="1"/>
          <w:sz w:val="24"/>
          <w:szCs w:val="24"/>
        </w:rPr>
        <w:t xml:space="preserve"> </w:t>
      </w:r>
      <w:r>
        <w:rPr>
          <w:color w:val="0C0C0C"/>
          <w:sz w:val="24"/>
          <w:szCs w:val="24"/>
        </w:rPr>
        <w:t>was co</w:t>
      </w:r>
      <w:r>
        <w:rPr>
          <w:color w:val="0C0C0C"/>
          <w:spacing w:val="-2"/>
          <w:sz w:val="24"/>
          <w:szCs w:val="24"/>
        </w:rPr>
        <w:t>n</w:t>
      </w:r>
      <w:r>
        <w:rPr>
          <w:color w:val="0C0C0C"/>
          <w:sz w:val="24"/>
          <w:szCs w:val="24"/>
        </w:rPr>
        <w:t>s</w:t>
      </w:r>
      <w:r>
        <w:rPr>
          <w:color w:val="0C0C0C"/>
          <w:spacing w:val="-1"/>
          <w:sz w:val="24"/>
          <w:szCs w:val="24"/>
        </w:rPr>
        <w:t>i</w:t>
      </w:r>
      <w:r>
        <w:rPr>
          <w:color w:val="0C0C0C"/>
          <w:spacing w:val="2"/>
          <w:sz w:val="24"/>
          <w:szCs w:val="24"/>
        </w:rPr>
        <w:t>d</w:t>
      </w:r>
      <w:r>
        <w:rPr>
          <w:color w:val="0C0C0C"/>
          <w:sz w:val="24"/>
          <w:szCs w:val="24"/>
        </w:rPr>
        <w:t>ered vu</w:t>
      </w:r>
      <w:r>
        <w:rPr>
          <w:color w:val="0C0C0C"/>
          <w:spacing w:val="-1"/>
          <w:sz w:val="24"/>
          <w:szCs w:val="24"/>
        </w:rPr>
        <w:t>l</w:t>
      </w:r>
      <w:r>
        <w:rPr>
          <w:color w:val="0C0C0C"/>
          <w:sz w:val="24"/>
          <w:szCs w:val="24"/>
        </w:rPr>
        <w:t>ne</w:t>
      </w:r>
      <w:r>
        <w:rPr>
          <w:color w:val="0C0C0C"/>
          <w:spacing w:val="2"/>
          <w:sz w:val="24"/>
          <w:szCs w:val="24"/>
        </w:rPr>
        <w:t>r</w:t>
      </w:r>
      <w:r>
        <w:rPr>
          <w:color w:val="0C0C0C"/>
          <w:sz w:val="24"/>
          <w:szCs w:val="24"/>
        </w:rPr>
        <w:t>ab</w:t>
      </w:r>
      <w:r>
        <w:rPr>
          <w:color w:val="0C0C0C"/>
          <w:spacing w:val="-1"/>
          <w:sz w:val="24"/>
          <w:szCs w:val="24"/>
        </w:rPr>
        <w:t>l</w:t>
      </w:r>
      <w:r>
        <w:rPr>
          <w:color w:val="0C0C0C"/>
          <w:sz w:val="24"/>
          <w:szCs w:val="24"/>
        </w:rPr>
        <w:t>e</w:t>
      </w:r>
      <w:r>
        <w:rPr>
          <w:color w:val="0C0C0C"/>
          <w:spacing w:val="1"/>
          <w:sz w:val="24"/>
          <w:szCs w:val="24"/>
        </w:rPr>
        <w:t xml:space="preserve"> </w:t>
      </w:r>
      <w:r>
        <w:rPr>
          <w:color w:val="0C0C0C"/>
          <w:sz w:val="24"/>
          <w:szCs w:val="24"/>
        </w:rPr>
        <w:t>aga</w:t>
      </w:r>
      <w:r>
        <w:rPr>
          <w:color w:val="0C0C0C"/>
          <w:spacing w:val="-1"/>
          <w:sz w:val="24"/>
          <w:szCs w:val="24"/>
        </w:rPr>
        <w:t>i</w:t>
      </w:r>
      <w:r>
        <w:rPr>
          <w:color w:val="0C0C0C"/>
          <w:sz w:val="24"/>
          <w:szCs w:val="24"/>
        </w:rPr>
        <w:t>nst</w:t>
      </w:r>
      <w:r>
        <w:rPr>
          <w:color w:val="0C0C0C"/>
          <w:spacing w:val="1"/>
          <w:sz w:val="24"/>
          <w:szCs w:val="24"/>
        </w:rPr>
        <w:t xml:space="preserve"> </w:t>
      </w:r>
      <w:r>
        <w:rPr>
          <w:color w:val="0C0C0C"/>
          <w:sz w:val="24"/>
          <w:szCs w:val="24"/>
        </w:rPr>
        <w:t>exhaus</w:t>
      </w:r>
      <w:r>
        <w:rPr>
          <w:color w:val="0C0C0C"/>
          <w:spacing w:val="-1"/>
          <w:sz w:val="24"/>
          <w:szCs w:val="24"/>
        </w:rPr>
        <w:t>ti</w:t>
      </w:r>
      <w:r>
        <w:rPr>
          <w:color w:val="0C0C0C"/>
          <w:sz w:val="24"/>
          <w:szCs w:val="24"/>
        </w:rPr>
        <w:t>ve</w:t>
      </w:r>
      <w:r>
        <w:rPr>
          <w:color w:val="0C0C0C"/>
          <w:spacing w:val="1"/>
          <w:sz w:val="24"/>
          <w:szCs w:val="24"/>
        </w:rPr>
        <w:t xml:space="preserve"> </w:t>
      </w:r>
      <w:r>
        <w:rPr>
          <w:color w:val="0C0C0C"/>
          <w:sz w:val="24"/>
          <w:szCs w:val="24"/>
        </w:rPr>
        <w:t>key search a</w:t>
      </w:r>
      <w:r>
        <w:rPr>
          <w:color w:val="0C0C0C"/>
          <w:spacing w:val="1"/>
          <w:sz w:val="24"/>
          <w:szCs w:val="24"/>
        </w:rPr>
        <w:t>t</w:t>
      </w:r>
      <w:r>
        <w:rPr>
          <w:color w:val="0C0C0C"/>
          <w:spacing w:val="-1"/>
          <w:sz w:val="24"/>
          <w:szCs w:val="24"/>
        </w:rPr>
        <w:t>t</w:t>
      </w:r>
      <w:r>
        <w:rPr>
          <w:color w:val="0C0C0C"/>
          <w:sz w:val="24"/>
          <w:szCs w:val="24"/>
        </w:rPr>
        <w:t>ack.</w:t>
      </w:r>
      <w:r>
        <w:rPr>
          <w:color w:val="0C0C0C"/>
          <w:spacing w:val="-4"/>
          <w:sz w:val="24"/>
          <w:szCs w:val="24"/>
        </w:rPr>
        <w:t xml:space="preserve"> </w:t>
      </w:r>
      <w:r>
        <w:rPr>
          <w:color w:val="0C0C0C"/>
          <w:spacing w:val="-9"/>
          <w:sz w:val="24"/>
          <w:szCs w:val="24"/>
        </w:rPr>
        <w:t>T</w:t>
      </w:r>
      <w:r>
        <w:rPr>
          <w:color w:val="0C0C0C"/>
          <w:sz w:val="24"/>
          <w:szCs w:val="24"/>
        </w:rPr>
        <w:t>r</w:t>
      </w:r>
      <w:r>
        <w:rPr>
          <w:color w:val="0C0C0C"/>
          <w:spacing w:val="-1"/>
          <w:sz w:val="24"/>
          <w:szCs w:val="24"/>
        </w:rPr>
        <w:t>i</w:t>
      </w:r>
      <w:r>
        <w:rPr>
          <w:color w:val="0C0C0C"/>
          <w:spacing w:val="2"/>
          <w:sz w:val="24"/>
          <w:szCs w:val="24"/>
        </w:rPr>
        <w:t>p</w:t>
      </w:r>
      <w:r>
        <w:rPr>
          <w:color w:val="0C0C0C"/>
          <w:spacing w:val="-1"/>
          <w:sz w:val="24"/>
          <w:szCs w:val="24"/>
        </w:rPr>
        <w:t>l</w:t>
      </w:r>
      <w:r>
        <w:rPr>
          <w:color w:val="0C0C0C"/>
          <w:sz w:val="24"/>
          <w:szCs w:val="24"/>
        </w:rPr>
        <w:t>e D</w:t>
      </w:r>
      <w:r>
        <w:rPr>
          <w:color w:val="0C0C0C"/>
          <w:spacing w:val="-1"/>
          <w:sz w:val="24"/>
          <w:szCs w:val="24"/>
        </w:rPr>
        <w:t>E</w:t>
      </w:r>
      <w:r>
        <w:rPr>
          <w:color w:val="0C0C0C"/>
          <w:sz w:val="24"/>
          <w:szCs w:val="24"/>
        </w:rPr>
        <w:t>S was des</w:t>
      </w:r>
      <w:r>
        <w:rPr>
          <w:color w:val="0C0C0C"/>
          <w:spacing w:val="-1"/>
          <w:sz w:val="24"/>
          <w:szCs w:val="24"/>
        </w:rPr>
        <w:t>i</w:t>
      </w:r>
      <w:r>
        <w:rPr>
          <w:color w:val="0C0C0C"/>
          <w:sz w:val="24"/>
          <w:szCs w:val="24"/>
        </w:rPr>
        <w:t xml:space="preserve">gned </w:t>
      </w:r>
      <w:r>
        <w:rPr>
          <w:color w:val="0C0C0C"/>
          <w:spacing w:val="-1"/>
          <w:sz w:val="24"/>
          <w:szCs w:val="24"/>
        </w:rPr>
        <w:t>t</w:t>
      </w:r>
      <w:r>
        <w:rPr>
          <w:color w:val="0C0C0C"/>
          <w:sz w:val="24"/>
          <w:szCs w:val="24"/>
        </w:rPr>
        <w:t>o overc</w:t>
      </w:r>
      <w:r>
        <w:rPr>
          <w:color w:val="0C0C0C"/>
          <w:spacing w:val="2"/>
          <w:sz w:val="24"/>
          <w:szCs w:val="24"/>
        </w:rPr>
        <w:t>o</w:t>
      </w:r>
      <w:r>
        <w:rPr>
          <w:color w:val="0C0C0C"/>
          <w:spacing w:val="-1"/>
          <w:sz w:val="24"/>
          <w:szCs w:val="24"/>
        </w:rPr>
        <w:t>m</w:t>
      </w:r>
      <w:r>
        <w:rPr>
          <w:color w:val="0C0C0C"/>
          <w:sz w:val="24"/>
          <w:szCs w:val="24"/>
        </w:rPr>
        <w:t xml:space="preserve">e </w:t>
      </w:r>
      <w:r>
        <w:rPr>
          <w:color w:val="0C0C0C"/>
          <w:spacing w:val="-1"/>
          <w:sz w:val="24"/>
          <w:szCs w:val="24"/>
        </w:rPr>
        <w:t>t</w:t>
      </w:r>
      <w:r>
        <w:rPr>
          <w:color w:val="0C0C0C"/>
          <w:spacing w:val="2"/>
          <w:sz w:val="24"/>
          <w:szCs w:val="24"/>
        </w:rPr>
        <w:t>h</w:t>
      </w:r>
      <w:r>
        <w:rPr>
          <w:color w:val="0C0C0C"/>
          <w:spacing w:val="-1"/>
          <w:sz w:val="24"/>
          <w:szCs w:val="24"/>
        </w:rPr>
        <w:t>i</w:t>
      </w:r>
      <w:r>
        <w:rPr>
          <w:color w:val="0C0C0C"/>
          <w:sz w:val="24"/>
          <w:szCs w:val="24"/>
        </w:rPr>
        <w:t>s drawback, but</w:t>
      </w:r>
      <w:r>
        <w:rPr>
          <w:color w:val="0C0C0C"/>
          <w:spacing w:val="-1"/>
          <w:sz w:val="24"/>
          <w:szCs w:val="24"/>
        </w:rPr>
        <w:t xml:space="preserve"> </w:t>
      </w:r>
      <w:r>
        <w:rPr>
          <w:color w:val="0C0C0C"/>
          <w:spacing w:val="1"/>
          <w:sz w:val="24"/>
          <w:szCs w:val="24"/>
        </w:rPr>
        <w:t>i</w:t>
      </w:r>
      <w:r>
        <w:rPr>
          <w:color w:val="0C0C0C"/>
          <w:sz w:val="24"/>
          <w:szCs w:val="24"/>
        </w:rPr>
        <w:t>t</w:t>
      </w:r>
      <w:r>
        <w:rPr>
          <w:color w:val="0C0C0C"/>
          <w:spacing w:val="-1"/>
          <w:sz w:val="24"/>
          <w:szCs w:val="24"/>
        </w:rPr>
        <w:t xml:space="preserve"> </w:t>
      </w:r>
      <w:r>
        <w:rPr>
          <w:color w:val="0C0C0C"/>
          <w:sz w:val="24"/>
          <w:szCs w:val="24"/>
        </w:rPr>
        <w:t xml:space="preserve">was found </w:t>
      </w:r>
      <w:r>
        <w:rPr>
          <w:color w:val="0C0C0C"/>
          <w:spacing w:val="-1"/>
          <w:sz w:val="24"/>
          <w:szCs w:val="24"/>
        </w:rPr>
        <w:t>t</w:t>
      </w:r>
      <w:r>
        <w:rPr>
          <w:color w:val="0C0C0C"/>
          <w:sz w:val="24"/>
          <w:szCs w:val="24"/>
        </w:rPr>
        <w:t>o be s</w:t>
      </w:r>
      <w:r>
        <w:rPr>
          <w:color w:val="0C0C0C"/>
          <w:spacing w:val="-1"/>
          <w:sz w:val="24"/>
          <w:szCs w:val="24"/>
        </w:rPr>
        <w:t>l</w:t>
      </w:r>
      <w:r>
        <w:rPr>
          <w:color w:val="0C0C0C"/>
          <w:sz w:val="24"/>
          <w:szCs w:val="24"/>
        </w:rPr>
        <w:t>o</w:t>
      </w:r>
      <w:r>
        <w:rPr>
          <w:color w:val="0C0C0C"/>
          <w:spacing w:val="-15"/>
          <w:sz w:val="24"/>
          <w:szCs w:val="24"/>
        </w:rPr>
        <w:t>w</w:t>
      </w:r>
      <w:r>
        <w:rPr>
          <w:color w:val="0C0C0C"/>
          <w:sz w:val="24"/>
          <w:szCs w:val="24"/>
        </w:rPr>
        <w:t>.</w:t>
      </w:r>
    </w:p>
    <w:p w14:paraId="700608A3" w14:textId="77777777" w:rsidR="000E254D" w:rsidRDefault="00823B9D">
      <w:pPr>
        <w:ind w:left="116" w:right="321"/>
        <w:rPr>
          <w:sz w:val="24"/>
          <w:szCs w:val="24"/>
        </w:rPr>
      </w:pPr>
      <w:r>
        <w:pict w14:anchorId="0C86D438">
          <v:shape id="_x0000_s2119" type="#_x0000_t75" style="position:absolute;left:0;text-align:left;margin-left:156.7pt;margin-top:55.1pt;width:282pt;height:174.5pt;z-index:-251658240;mso-position-horizontal-relative:page">
            <v:imagedata r:id="rId14" o:title=""/>
            <w10:wrap anchorx="page"/>
          </v:shape>
        </w:pict>
      </w:r>
      <w:r>
        <w:rPr>
          <w:color w:val="0C0C0C"/>
          <w:spacing w:val="-1"/>
          <w:sz w:val="24"/>
          <w:szCs w:val="24"/>
        </w:rPr>
        <w:t>T</w:t>
      </w:r>
      <w:r>
        <w:rPr>
          <w:color w:val="0C0C0C"/>
          <w:sz w:val="24"/>
          <w:szCs w:val="24"/>
        </w:rPr>
        <w:t>he</w:t>
      </w:r>
      <w:r>
        <w:rPr>
          <w:color w:val="0C0C0C"/>
          <w:spacing w:val="-13"/>
          <w:sz w:val="24"/>
          <w:szCs w:val="24"/>
        </w:rPr>
        <w:t xml:space="preserve"> </w:t>
      </w:r>
      <w:r>
        <w:rPr>
          <w:color w:val="0C0C0C"/>
          <w:sz w:val="24"/>
          <w:szCs w:val="24"/>
        </w:rPr>
        <w:t>A</w:t>
      </w:r>
      <w:r>
        <w:rPr>
          <w:color w:val="0C0C0C"/>
          <w:spacing w:val="-1"/>
          <w:sz w:val="24"/>
          <w:szCs w:val="24"/>
        </w:rPr>
        <w:t>E</w:t>
      </w:r>
      <w:r>
        <w:rPr>
          <w:color w:val="0C0C0C"/>
          <w:sz w:val="24"/>
          <w:szCs w:val="24"/>
        </w:rPr>
        <w:t>S</w:t>
      </w:r>
      <w:r>
        <w:rPr>
          <w:color w:val="0C0C0C"/>
          <w:spacing w:val="1"/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 xml:space="preserve">has </w:t>
      </w:r>
      <w:r>
        <w:rPr>
          <w:color w:val="0C0C0C"/>
          <w:spacing w:val="-1"/>
          <w:sz w:val="24"/>
          <w:szCs w:val="24"/>
        </w:rPr>
        <w:t>t</w:t>
      </w:r>
      <w:r>
        <w:rPr>
          <w:color w:val="0C0C0C"/>
          <w:sz w:val="24"/>
          <w:szCs w:val="24"/>
        </w:rPr>
        <w:t>hree</w:t>
      </w:r>
      <w:r>
        <w:rPr>
          <w:color w:val="0C0C0C"/>
          <w:spacing w:val="1"/>
          <w:sz w:val="24"/>
          <w:szCs w:val="24"/>
        </w:rPr>
        <w:t xml:space="preserve"> </w:t>
      </w:r>
      <w:r>
        <w:rPr>
          <w:color w:val="0C0C0C"/>
          <w:sz w:val="24"/>
          <w:szCs w:val="24"/>
        </w:rPr>
        <w:t>f</w:t>
      </w:r>
      <w:r>
        <w:rPr>
          <w:color w:val="0C0C0C"/>
          <w:spacing w:val="-1"/>
          <w:sz w:val="24"/>
          <w:szCs w:val="24"/>
        </w:rPr>
        <w:t>i</w:t>
      </w:r>
      <w:r>
        <w:rPr>
          <w:color w:val="0C0C0C"/>
          <w:sz w:val="24"/>
          <w:szCs w:val="24"/>
        </w:rPr>
        <w:t>xed 128-b</w:t>
      </w:r>
      <w:r>
        <w:rPr>
          <w:color w:val="0C0C0C"/>
          <w:spacing w:val="-1"/>
          <w:sz w:val="24"/>
          <w:szCs w:val="24"/>
        </w:rPr>
        <w:t>i</w:t>
      </w:r>
      <w:r>
        <w:rPr>
          <w:color w:val="0C0C0C"/>
          <w:sz w:val="24"/>
          <w:szCs w:val="24"/>
        </w:rPr>
        <w:t>t</w:t>
      </w:r>
      <w:r>
        <w:rPr>
          <w:color w:val="0C0C0C"/>
          <w:spacing w:val="1"/>
          <w:sz w:val="24"/>
          <w:szCs w:val="24"/>
        </w:rPr>
        <w:t xml:space="preserve"> </w:t>
      </w:r>
      <w:r>
        <w:rPr>
          <w:color w:val="0C0C0C"/>
          <w:sz w:val="24"/>
          <w:szCs w:val="24"/>
        </w:rPr>
        <w:t>b</w:t>
      </w:r>
      <w:r>
        <w:rPr>
          <w:color w:val="0C0C0C"/>
          <w:spacing w:val="-1"/>
          <w:sz w:val="24"/>
          <w:szCs w:val="24"/>
        </w:rPr>
        <w:t>l</w:t>
      </w:r>
      <w:r>
        <w:rPr>
          <w:color w:val="0C0C0C"/>
          <w:sz w:val="24"/>
          <w:szCs w:val="24"/>
        </w:rPr>
        <w:t xml:space="preserve">ock </w:t>
      </w:r>
      <w:r>
        <w:rPr>
          <w:color w:val="0C0C0C"/>
          <w:spacing w:val="1"/>
          <w:sz w:val="24"/>
          <w:szCs w:val="24"/>
        </w:rPr>
        <w:t>c</w:t>
      </w:r>
      <w:r>
        <w:rPr>
          <w:color w:val="0C0C0C"/>
          <w:spacing w:val="-1"/>
          <w:sz w:val="24"/>
          <w:szCs w:val="24"/>
        </w:rPr>
        <w:t>i</w:t>
      </w:r>
      <w:r>
        <w:rPr>
          <w:color w:val="0C0C0C"/>
          <w:sz w:val="24"/>
          <w:szCs w:val="24"/>
        </w:rPr>
        <w:t>phers w</w:t>
      </w:r>
      <w:r>
        <w:rPr>
          <w:color w:val="0C0C0C"/>
          <w:spacing w:val="-1"/>
          <w:sz w:val="24"/>
          <w:szCs w:val="24"/>
        </w:rPr>
        <w:t>it</w:t>
      </w:r>
      <w:r>
        <w:rPr>
          <w:color w:val="0C0C0C"/>
          <w:sz w:val="24"/>
          <w:szCs w:val="24"/>
        </w:rPr>
        <w:t>h cryp</w:t>
      </w:r>
      <w:r>
        <w:rPr>
          <w:color w:val="0C0C0C"/>
          <w:spacing w:val="-1"/>
          <w:sz w:val="24"/>
          <w:szCs w:val="24"/>
        </w:rPr>
        <w:t>t</w:t>
      </w:r>
      <w:r>
        <w:rPr>
          <w:color w:val="0C0C0C"/>
          <w:sz w:val="24"/>
          <w:szCs w:val="24"/>
        </w:rPr>
        <w:t>og</w:t>
      </w:r>
      <w:r>
        <w:rPr>
          <w:color w:val="0C0C0C"/>
          <w:spacing w:val="2"/>
          <w:sz w:val="24"/>
          <w:szCs w:val="24"/>
        </w:rPr>
        <w:t>r</w:t>
      </w:r>
      <w:r>
        <w:rPr>
          <w:color w:val="0C0C0C"/>
          <w:sz w:val="24"/>
          <w:szCs w:val="24"/>
        </w:rPr>
        <w:t>aph</w:t>
      </w:r>
      <w:r>
        <w:rPr>
          <w:color w:val="0C0C0C"/>
          <w:spacing w:val="-1"/>
          <w:sz w:val="24"/>
          <w:szCs w:val="24"/>
        </w:rPr>
        <w:t>i</w:t>
      </w:r>
      <w:r>
        <w:rPr>
          <w:color w:val="0C0C0C"/>
          <w:sz w:val="24"/>
          <w:szCs w:val="24"/>
        </w:rPr>
        <w:t>c</w:t>
      </w:r>
      <w:r>
        <w:rPr>
          <w:color w:val="0C0C0C"/>
          <w:spacing w:val="1"/>
          <w:sz w:val="24"/>
          <w:szCs w:val="24"/>
        </w:rPr>
        <w:t xml:space="preserve"> </w:t>
      </w:r>
      <w:r>
        <w:rPr>
          <w:color w:val="0C0C0C"/>
          <w:sz w:val="24"/>
          <w:szCs w:val="24"/>
        </w:rPr>
        <w:t>key s</w:t>
      </w:r>
      <w:r>
        <w:rPr>
          <w:color w:val="0C0C0C"/>
          <w:spacing w:val="-1"/>
          <w:sz w:val="24"/>
          <w:szCs w:val="24"/>
        </w:rPr>
        <w:t>i</w:t>
      </w:r>
      <w:r>
        <w:rPr>
          <w:color w:val="0C0C0C"/>
          <w:sz w:val="24"/>
          <w:szCs w:val="24"/>
        </w:rPr>
        <w:t>zes of 128, 192 and 256 b</w:t>
      </w:r>
      <w:r>
        <w:rPr>
          <w:color w:val="0C0C0C"/>
          <w:spacing w:val="-1"/>
          <w:sz w:val="24"/>
          <w:szCs w:val="24"/>
        </w:rPr>
        <w:t>it</w:t>
      </w:r>
      <w:r>
        <w:rPr>
          <w:color w:val="0C0C0C"/>
          <w:sz w:val="24"/>
          <w:szCs w:val="24"/>
        </w:rPr>
        <w:t>s.</w:t>
      </w:r>
      <w:r>
        <w:rPr>
          <w:color w:val="0C0C0C"/>
          <w:spacing w:val="2"/>
          <w:sz w:val="24"/>
          <w:szCs w:val="24"/>
        </w:rPr>
        <w:t xml:space="preserve"> </w:t>
      </w:r>
      <w:r>
        <w:rPr>
          <w:color w:val="0C0C0C"/>
          <w:sz w:val="24"/>
          <w:szCs w:val="24"/>
        </w:rPr>
        <w:t>Key s</w:t>
      </w:r>
      <w:r>
        <w:rPr>
          <w:color w:val="0C0C0C"/>
          <w:spacing w:val="-1"/>
          <w:sz w:val="24"/>
          <w:szCs w:val="24"/>
        </w:rPr>
        <w:t>i</w:t>
      </w:r>
      <w:r>
        <w:rPr>
          <w:color w:val="0C0C0C"/>
          <w:sz w:val="24"/>
          <w:szCs w:val="24"/>
        </w:rPr>
        <w:t xml:space="preserve">ze </w:t>
      </w:r>
      <w:r>
        <w:rPr>
          <w:color w:val="0C0C0C"/>
          <w:spacing w:val="-1"/>
          <w:sz w:val="24"/>
          <w:szCs w:val="24"/>
        </w:rPr>
        <w:t>i</w:t>
      </w:r>
      <w:r>
        <w:rPr>
          <w:color w:val="0C0C0C"/>
          <w:sz w:val="24"/>
          <w:szCs w:val="24"/>
        </w:rPr>
        <w:t>s un</w:t>
      </w:r>
      <w:r>
        <w:rPr>
          <w:color w:val="0C0C0C"/>
          <w:spacing w:val="-1"/>
          <w:sz w:val="24"/>
          <w:szCs w:val="24"/>
        </w:rPr>
        <w:t>l</w:t>
      </w:r>
      <w:r>
        <w:rPr>
          <w:color w:val="0C0C0C"/>
          <w:spacing w:val="1"/>
          <w:sz w:val="24"/>
          <w:szCs w:val="24"/>
        </w:rPr>
        <w:t>i</w:t>
      </w:r>
      <w:r>
        <w:rPr>
          <w:color w:val="0C0C0C"/>
          <w:spacing w:val="-1"/>
          <w:sz w:val="24"/>
          <w:szCs w:val="24"/>
        </w:rPr>
        <w:t>mit</w:t>
      </w:r>
      <w:r>
        <w:rPr>
          <w:color w:val="0C0C0C"/>
          <w:sz w:val="24"/>
          <w:szCs w:val="24"/>
        </w:rPr>
        <w:t>ed,</w:t>
      </w:r>
      <w:r>
        <w:rPr>
          <w:color w:val="0C0C0C"/>
          <w:spacing w:val="2"/>
          <w:sz w:val="24"/>
          <w:szCs w:val="24"/>
        </w:rPr>
        <w:t xml:space="preserve"> </w:t>
      </w:r>
      <w:r>
        <w:rPr>
          <w:color w:val="0C0C0C"/>
          <w:sz w:val="24"/>
          <w:szCs w:val="24"/>
        </w:rPr>
        <w:t xml:space="preserve">whereas </w:t>
      </w:r>
      <w:r>
        <w:rPr>
          <w:color w:val="0C0C0C"/>
          <w:spacing w:val="-1"/>
          <w:sz w:val="24"/>
          <w:szCs w:val="24"/>
        </w:rPr>
        <w:t>t</w:t>
      </w:r>
      <w:r>
        <w:rPr>
          <w:color w:val="0C0C0C"/>
          <w:sz w:val="24"/>
          <w:szCs w:val="24"/>
        </w:rPr>
        <w:t>he</w:t>
      </w:r>
      <w:r>
        <w:rPr>
          <w:color w:val="0C0C0C"/>
          <w:spacing w:val="1"/>
          <w:sz w:val="24"/>
          <w:szCs w:val="24"/>
        </w:rPr>
        <w:t xml:space="preserve"> </w:t>
      </w:r>
      <w:r>
        <w:rPr>
          <w:color w:val="0C0C0C"/>
          <w:sz w:val="24"/>
          <w:szCs w:val="24"/>
        </w:rPr>
        <w:t>b</w:t>
      </w:r>
      <w:r>
        <w:rPr>
          <w:color w:val="0C0C0C"/>
          <w:spacing w:val="-1"/>
          <w:sz w:val="24"/>
          <w:szCs w:val="24"/>
        </w:rPr>
        <w:t>l</w:t>
      </w:r>
      <w:r>
        <w:rPr>
          <w:color w:val="0C0C0C"/>
          <w:sz w:val="24"/>
          <w:szCs w:val="24"/>
        </w:rPr>
        <w:t>ock s</w:t>
      </w:r>
      <w:r>
        <w:rPr>
          <w:color w:val="0C0C0C"/>
          <w:spacing w:val="-1"/>
          <w:sz w:val="24"/>
          <w:szCs w:val="24"/>
        </w:rPr>
        <w:t>i</w:t>
      </w:r>
      <w:r>
        <w:rPr>
          <w:color w:val="0C0C0C"/>
          <w:sz w:val="24"/>
          <w:szCs w:val="24"/>
        </w:rPr>
        <w:t>ze</w:t>
      </w:r>
      <w:r>
        <w:rPr>
          <w:color w:val="0C0C0C"/>
          <w:spacing w:val="1"/>
          <w:sz w:val="24"/>
          <w:szCs w:val="24"/>
        </w:rPr>
        <w:t xml:space="preserve"> </w:t>
      </w:r>
      <w:r>
        <w:rPr>
          <w:color w:val="0C0C0C"/>
          <w:spacing w:val="-1"/>
          <w:sz w:val="24"/>
          <w:szCs w:val="24"/>
        </w:rPr>
        <w:t>m</w:t>
      </w:r>
      <w:r>
        <w:rPr>
          <w:color w:val="0C0C0C"/>
          <w:sz w:val="24"/>
          <w:szCs w:val="24"/>
        </w:rPr>
        <w:t>ax</w:t>
      </w:r>
      <w:r>
        <w:rPr>
          <w:color w:val="0C0C0C"/>
          <w:spacing w:val="-1"/>
          <w:sz w:val="24"/>
          <w:szCs w:val="24"/>
        </w:rPr>
        <w:t>im</w:t>
      </w:r>
      <w:r>
        <w:rPr>
          <w:color w:val="0C0C0C"/>
          <w:spacing w:val="2"/>
          <w:sz w:val="24"/>
          <w:szCs w:val="24"/>
        </w:rPr>
        <w:t>u</w:t>
      </w:r>
      <w:r>
        <w:rPr>
          <w:color w:val="0C0C0C"/>
          <w:sz w:val="24"/>
          <w:szCs w:val="24"/>
        </w:rPr>
        <w:t>m</w:t>
      </w:r>
      <w:r>
        <w:rPr>
          <w:color w:val="0C0C0C"/>
          <w:spacing w:val="-1"/>
          <w:sz w:val="24"/>
          <w:szCs w:val="24"/>
        </w:rPr>
        <w:t xml:space="preserve"> i</w:t>
      </w:r>
      <w:r>
        <w:rPr>
          <w:color w:val="0C0C0C"/>
          <w:sz w:val="24"/>
          <w:szCs w:val="24"/>
        </w:rPr>
        <w:t>s 256 b</w:t>
      </w:r>
      <w:r>
        <w:rPr>
          <w:color w:val="0C0C0C"/>
          <w:spacing w:val="-1"/>
          <w:sz w:val="24"/>
          <w:szCs w:val="24"/>
        </w:rPr>
        <w:t>it</w:t>
      </w:r>
      <w:r>
        <w:rPr>
          <w:color w:val="0C0C0C"/>
          <w:sz w:val="24"/>
          <w:szCs w:val="24"/>
        </w:rPr>
        <w:t>s.</w:t>
      </w:r>
      <w:r>
        <w:rPr>
          <w:color w:val="0C0C0C"/>
          <w:spacing w:val="-4"/>
          <w:sz w:val="24"/>
          <w:szCs w:val="24"/>
        </w:rPr>
        <w:t xml:space="preserve"> </w:t>
      </w:r>
      <w:r>
        <w:rPr>
          <w:color w:val="0C0C0C"/>
          <w:spacing w:val="-1"/>
          <w:sz w:val="24"/>
          <w:szCs w:val="24"/>
        </w:rPr>
        <w:t>T</w:t>
      </w:r>
      <w:r>
        <w:rPr>
          <w:color w:val="0C0C0C"/>
          <w:sz w:val="24"/>
          <w:szCs w:val="24"/>
        </w:rPr>
        <w:t>he</w:t>
      </w:r>
      <w:r>
        <w:rPr>
          <w:color w:val="0C0C0C"/>
          <w:spacing w:val="-13"/>
          <w:sz w:val="24"/>
          <w:szCs w:val="24"/>
        </w:rPr>
        <w:t xml:space="preserve"> </w:t>
      </w:r>
      <w:r>
        <w:rPr>
          <w:color w:val="0C0C0C"/>
          <w:sz w:val="24"/>
          <w:szCs w:val="24"/>
        </w:rPr>
        <w:t>A</w:t>
      </w:r>
      <w:r>
        <w:rPr>
          <w:color w:val="0C0C0C"/>
          <w:spacing w:val="-1"/>
          <w:sz w:val="24"/>
          <w:szCs w:val="24"/>
        </w:rPr>
        <w:t>E</w:t>
      </w:r>
      <w:r>
        <w:rPr>
          <w:color w:val="0C0C0C"/>
          <w:sz w:val="24"/>
          <w:szCs w:val="24"/>
        </w:rPr>
        <w:t>S des</w:t>
      </w:r>
      <w:r>
        <w:rPr>
          <w:color w:val="0C0C0C"/>
          <w:spacing w:val="-1"/>
          <w:sz w:val="24"/>
          <w:szCs w:val="24"/>
        </w:rPr>
        <w:t>i</w:t>
      </w:r>
      <w:r>
        <w:rPr>
          <w:color w:val="0C0C0C"/>
          <w:sz w:val="24"/>
          <w:szCs w:val="24"/>
        </w:rPr>
        <w:t xml:space="preserve">gn </w:t>
      </w:r>
      <w:r>
        <w:rPr>
          <w:color w:val="0C0C0C"/>
          <w:spacing w:val="-1"/>
          <w:sz w:val="24"/>
          <w:szCs w:val="24"/>
        </w:rPr>
        <w:t>i</w:t>
      </w:r>
      <w:r>
        <w:rPr>
          <w:color w:val="0C0C0C"/>
          <w:sz w:val="24"/>
          <w:szCs w:val="24"/>
        </w:rPr>
        <w:t>s based</w:t>
      </w:r>
    </w:p>
    <w:p w14:paraId="32863B58" w14:textId="77777777" w:rsidR="000E254D" w:rsidRDefault="00823B9D">
      <w:pPr>
        <w:ind w:left="116" w:right="121"/>
        <w:rPr>
          <w:sz w:val="24"/>
          <w:szCs w:val="24"/>
        </w:rPr>
      </w:pPr>
      <w:r>
        <w:rPr>
          <w:color w:val="0C0C0C"/>
          <w:sz w:val="24"/>
          <w:szCs w:val="24"/>
        </w:rPr>
        <w:t>on a</w:t>
      </w:r>
      <w:r>
        <w:rPr>
          <w:color w:val="0C0C0C"/>
          <w:spacing w:val="1"/>
          <w:sz w:val="24"/>
          <w:szCs w:val="24"/>
        </w:rPr>
        <w:t xml:space="preserve"> </w:t>
      </w:r>
      <w:r>
        <w:rPr>
          <w:color w:val="0C0C0C"/>
          <w:spacing w:val="-1"/>
          <w:sz w:val="24"/>
          <w:szCs w:val="24"/>
        </w:rPr>
        <w:t>s</w:t>
      </w:r>
      <w:r>
        <w:rPr>
          <w:color w:val="0C0C0C"/>
          <w:sz w:val="24"/>
          <w:szCs w:val="24"/>
        </w:rPr>
        <w:t>ubs</w:t>
      </w:r>
      <w:r>
        <w:rPr>
          <w:color w:val="0C0C0C"/>
          <w:spacing w:val="-1"/>
          <w:sz w:val="24"/>
          <w:szCs w:val="24"/>
        </w:rPr>
        <w:t>tit</w:t>
      </w:r>
      <w:r>
        <w:rPr>
          <w:color w:val="0C0C0C"/>
          <w:spacing w:val="2"/>
          <w:sz w:val="24"/>
          <w:szCs w:val="24"/>
        </w:rPr>
        <w:t>u</w:t>
      </w:r>
      <w:r>
        <w:rPr>
          <w:color w:val="0C0C0C"/>
          <w:spacing w:val="-1"/>
          <w:sz w:val="24"/>
          <w:szCs w:val="24"/>
        </w:rPr>
        <w:t>ti</w:t>
      </w:r>
      <w:r>
        <w:rPr>
          <w:color w:val="0C0C0C"/>
          <w:sz w:val="24"/>
          <w:szCs w:val="24"/>
        </w:rPr>
        <w:t>on</w:t>
      </w:r>
      <w:r>
        <w:rPr>
          <w:color w:val="0C0C0C"/>
          <w:spacing w:val="2"/>
          <w:sz w:val="24"/>
          <w:szCs w:val="24"/>
        </w:rPr>
        <w:t>-</w:t>
      </w:r>
      <w:r>
        <w:rPr>
          <w:color w:val="0C0C0C"/>
          <w:sz w:val="24"/>
          <w:szCs w:val="24"/>
        </w:rPr>
        <w:t>per</w:t>
      </w:r>
      <w:r>
        <w:rPr>
          <w:color w:val="0C0C0C"/>
          <w:spacing w:val="-1"/>
          <w:sz w:val="24"/>
          <w:szCs w:val="24"/>
        </w:rPr>
        <w:t>m</w:t>
      </w:r>
      <w:r>
        <w:rPr>
          <w:color w:val="0C0C0C"/>
          <w:sz w:val="24"/>
          <w:szCs w:val="24"/>
        </w:rPr>
        <w:t>u</w:t>
      </w:r>
      <w:r>
        <w:rPr>
          <w:color w:val="0C0C0C"/>
          <w:spacing w:val="-1"/>
          <w:sz w:val="24"/>
          <w:szCs w:val="24"/>
        </w:rPr>
        <w:t>t</w:t>
      </w:r>
      <w:r>
        <w:rPr>
          <w:color w:val="0C0C0C"/>
          <w:spacing w:val="1"/>
          <w:sz w:val="24"/>
          <w:szCs w:val="24"/>
        </w:rPr>
        <w:t>a</w:t>
      </w:r>
      <w:r>
        <w:rPr>
          <w:color w:val="0C0C0C"/>
          <w:spacing w:val="-1"/>
          <w:sz w:val="24"/>
          <w:szCs w:val="24"/>
        </w:rPr>
        <w:t>ti</w:t>
      </w:r>
      <w:r>
        <w:rPr>
          <w:color w:val="0C0C0C"/>
          <w:sz w:val="24"/>
          <w:szCs w:val="24"/>
        </w:rPr>
        <w:t>on ne</w:t>
      </w:r>
      <w:r>
        <w:rPr>
          <w:color w:val="0C0C0C"/>
          <w:spacing w:val="-1"/>
          <w:sz w:val="24"/>
          <w:szCs w:val="24"/>
        </w:rPr>
        <w:t>t</w:t>
      </w:r>
      <w:r>
        <w:rPr>
          <w:color w:val="0C0C0C"/>
          <w:sz w:val="24"/>
          <w:szCs w:val="24"/>
        </w:rPr>
        <w:t>work</w:t>
      </w:r>
      <w:r>
        <w:rPr>
          <w:color w:val="0C0C0C"/>
          <w:spacing w:val="2"/>
          <w:sz w:val="24"/>
          <w:szCs w:val="24"/>
        </w:rPr>
        <w:t xml:space="preserve"> </w:t>
      </w:r>
      <w:r>
        <w:rPr>
          <w:color w:val="0C0C0C"/>
          <w:spacing w:val="-2"/>
          <w:sz w:val="24"/>
          <w:szCs w:val="24"/>
        </w:rPr>
        <w:t>(</w:t>
      </w:r>
      <w:r>
        <w:rPr>
          <w:color w:val="0C0C0C"/>
          <w:sz w:val="24"/>
          <w:szCs w:val="24"/>
        </w:rPr>
        <w:t>SPN) and does not</w:t>
      </w:r>
      <w:r>
        <w:rPr>
          <w:color w:val="0C0C0C"/>
          <w:spacing w:val="-1"/>
          <w:sz w:val="24"/>
          <w:szCs w:val="24"/>
        </w:rPr>
        <w:t xml:space="preserve"> </w:t>
      </w:r>
      <w:r>
        <w:rPr>
          <w:color w:val="0C0C0C"/>
          <w:sz w:val="24"/>
          <w:szCs w:val="24"/>
        </w:rPr>
        <w:t xml:space="preserve">use </w:t>
      </w:r>
      <w:r>
        <w:rPr>
          <w:color w:val="0C0C0C"/>
          <w:spacing w:val="-1"/>
          <w:sz w:val="24"/>
          <w:szCs w:val="24"/>
        </w:rPr>
        <w:t>t</w:t>
      </w:r>
      <w:r>
        <w:rPr>
          <w:color w:val="0C0C0C"/>
          <w:sz w:val="24"/>
          <w:szCs w:val="24"/>
        </w:rPr>
        <w:t>he</w:t>
      </w:r>
      <w:r>
        <w:rPr>
          <w:color w:val="0C0C0C"/>
          <w:spacing w:val="1"/>
          <w:sz w:val="24"/>
          <w:szCs w:val="24"/>
        </w:rPr>
        <w:t xml:space="preserve"> </w:t>
      </w:r>
      <w:r>
        <w:rPr>
          <w:color w:val="0C0C0C"/>
          <w:sz w:val="24"/>
          <w:szCs w:val="24"/>
        </w:rPr>
        <w:t>Da</w:t>
      </w:r>
      <w:r>
        <w:rPr>
          <w:color w:val="0C0C0C"/>
          <w:spacing w:val="-1"/>
          <w:sz w:val="24"/>
          <w:szCs w:val="24"/>
        </w:rPr>
        <w:t>t</w:t>
      </w:r>
      <w:r>
        <w:rPr>
          <w:color w:val="0C0C0C"/>
          <w:sz w:val="24"/>
          <w:szCs w:val="24"/>
        </w:rPr>
        <w:t xml:space="preserve">a </w:t>
      </w:r>
      <w:r>
        <w:rPr>
          <w:color w:val="0C0C0C"/>
          <w:spacing w:val="-1"/>
          <w:sz w:val="24"/>
          <w:szCs w:val="24"/>
        </w:rPr>
        <w:t>E</w:t>
      </w:r>
      <w:r>
        <w:rPr>
          <w:color w:val="0C0C0C"/>
          <w:sz w:val="24"/>
          <w:szCs w:val="24"/>
        </w:rPr>
        <w:t>ncry</w:t>
      </w:r>
      <w:r>
        <w:rPr>
          <w:color w:val="0C0C0C"/>
          <w:spacing w:val="2"/>
          <w:sz w:val="24"/>
          <w:szCs w:val="24"/>
        </w:rPr>
        <w:t>p</w:t>
      </w:r>
      <w:r>
        <w:rPr>
          <w:color w:val="0C0C0C"/>
          <w:spacing w:val="-1"/>
          <w:sz w:val="24"/>
          <w:szCs w:val="24"/>
        </w:rPr>
        <w:t>ti</w:t>
      </w:r>
      <w:r>
        <w:rPr>
          <w:color w:val="0C0C0C"/>
          <w:sz w:val="24"/>
          <w:szCs w:val="24"/>
        </w:rPr>
        <w:t>on</w:t>
      </w:r>
      <w:r>
        <w:rPr>
          <w:color w:val="0C0C0C"/>
          <w:spacing w:val="2"/>
          <w:sz w:val="24"/>
          <w:szCs w:val="24"/>
        </w:rPr>
        <w:t xml:space="preserve"> </w:t>
      </w:r>
      <w:r>
        <w:rPr>
          <w:color w:val="0C0C0C"/>
          <w:sz w:val="24"/>
          <w:szCs w:val="24"/>
        </w:rPr>
        <w:t>S</w:t>
      </w:r>
      <w:r>
        <w:rPr>
          <w:color w:val="0C0C0C"/>
          <w:spacing w:val="-1"/>
          <w:sz w:val="24"/>
          <w:szCs w:val="24"/>
        </w:rPr>
        <w:t>t</w:t>
      </w:r>
      <w:r>
        <w:rPr>
          <w:color w:val="0C0C0C"/>
          <w:sz w:val="24"/>
          <w:szCs w:val="24"/>
        </w:rPr>
        <w:t>andard (D</w:t>
      </w:r>
      <w:r>
        <w:rPr>
          <w:color w:val="0C0C0C"/>
          <w:spacing w:val="-1"/>
          <w:sz w:val="24"/>
          <w:szCs w:val="24"/>
        </w:rPr>
        <w:t>E</w:t>
      </w:r>
      <w:r>
        <w:rPr>
          <w:color w:val="0C0C0C"/>
          <w:sz w:val="24"/>
          <w:szCs w:val="24"/>
        </w:rPr>
        <w:t>S) Fe</w:t>
      </w:r>
      <w:r>
        <w:rPr>
          <w:color w:val="0C0C0C"/>
          <w:spacing w:val="-1"/>
          <w:sz w:val="24"/>
          <w:szCs w:val="24"/>
        </w:rPr>
        <w:t>i</w:t>
      </w:r>
      <w:r>
        <w:rPr>
          <w:color w:val="0C0C0C"/>
          <w:sz w:val="24"/>
          <w:szCs w:val="24"/>
        </w:rPr>
        <w:t>s</w:t>
      </w:r>
      <w:r>
        <w:rPr>
          <w:color w:val="0C0C0C"/>
          <w:spacing w:val="-1"/>
          <w:sz w:val="24"/>
          <w:szCs w:val="24"/>
        </w:rPr>
        <w:t>t</w:t>
      </w:r>
      <w:r>
        <w:rPr>
          <w:color w:val="0C0C0C"/>
          <w:spacing w:val="1"/>
          <w:sz w:val="24"/>
          <w:szCs w:val="24"/>
        </w:rPr>
        <w:t>e</w:t>
      </w:r>
      <w:r>
        <w:rPr>
          <w:color w:val="0C0C0C"/>
          <w:sz w:val="24"/>
          <w:szCs w:val="24"/>
        </w:rPr>
        <w:t>l</w:t>
      </w:r>
      <w:r>
        <w:rPr>
          <w:color w:val="0C0C0C"/>
          <w:spacing w:val="-1"/>
          <w:sz w:val="24"/>
          <w:szCs w:val="24"/>
        </w:rPr>
        <w:t xml:space="preserve"> </w:t>
      </w:r>
      <w:r>
        <w:rPr>
          <w:color w:val="0C0C0C"/>
          <w:sz w:val="24"/>
          <w:szCs w:val="24"/>
        </w:rPr>
        <w:t>ne</w:t>
      </w:r>
      <w:r>
        <w:rPr>
          <w:color w:val="0C0C0C"/>
          <w:spacing w:val="-1"/>
          <w:sz w:val="24"/>
          <w:szCs w:val="24"/>
        </w:rPr>
        <w:t>t</w:t>
      </w:r>
      <w:r>
        <w:rPr>
          <w:color w:val="0C0C0C"/>
          <w:sz w:val="24"/>
          <w:szCs w:val="24"/>
        </w:rPr>
        <w:t>work.</w:t>
      </w:r>
      <w:r>
        <w:rPr>
          <w:color w:val="0C0C0C"/>
          <w:spacing w:val="-4"/>
          <w:sz w:val="24"/>
          <w:szCs w:val="24"/>
        </w:rPr>
        <w:t xml:space="preserve"> </w:t>
      </w:r>
      <w:r>
        <w:rPr>
          <w:color w:val="0C0C0C"/>
          <w:spacing w:val="-1"/>
          <w:sz w:val="24"/>
          <w:szCs w:val="24"/>
        </w:rPr>
        <w:t>T</w:t>
      </w:r>
      <w:r>
        <w:rPr>
          <w:color w:val="0C0C0C"/>
          <w:sz w:val="24"/>
          <w:szCs w:val="24"/>
        </w:rPr>
        <w:t>he</w:t>
      </w:r>
      <w:r>
        <w:rPr>
          <w:color w:val="0C0C0C"/>
          <w:spacing w:val="1"/>
          <w:sz w:val="24"/>
          <w:szCs w:val="24"/>
        </w:rPr>
        <w:t xml:space="preserve"> </w:t>
      </w:r>
      <w:r>
        <w:rPr>
          <w:color w:val="0C0C0C"/>
          <w:sz w:val="24"/>
          <w:szCs w:val="24"/>
        </w:rPr>
        <w:t>d</w:t>
      </w:r>
      <w:r>
        <w:rPr>
          <w:color w:val="0C0C0C"/>
          <w:spacing w:val="-1"/>
          <w:sz w:val="24"/>
          <w:szCs w:val="24"/>
        </w:rPr>
        <w:t>i</w:t>
      </w:r>
      <w:r>
        <w:rPr>
          <w:color w:val="0C0C0C"/>
          <w:sz w:val="24"/>
          <w:szCs w:val="24"/>
        </w:rPr>
        <w:t>agram</w:t>
      </w:r>
      <w:r>
        <w:rPr>
          <w:color w:val="0C0C0C"/>
          <w:spacing w:val="1"/>
          <w:sz w:val="24"/>
          <w:szCs w:val="24"/>
        </w:rPr>
        <w:t xml:space="preserve"> </w:t>
      </w:r>
      <w:r>
        <w:rPr>
          <w:color w:val="0C0C0C"/>
          <w:sz w:val="24"/>
          <w:szCs w:val="24"/>
        </w:rPr>
        <w:t>be</w:t>
      </w:r>
      <w:r>
        <w:rPr>
          <w:color w:val="0C0C0C"/>
          <w:spacing w:val="-1"/>
          <w:sz w:val="24"/>
          <w:szCs w:val="24"/>
        </w:rPr>
        <w:t>l</w:t>
      </w:r>
      <w:r>
        <w:rPr>
          <w:color w:val="0C0C0C"/>
          <w:sz w:val="24"/>
          <w:szCs w:val="24"/>
        </w:rPr>
        <w:t>ow sho</w:t>
      </w:r>
      <w:r>
        <w:rPr>
          <w:color w:val="0C0C0C"/>
          <w:spacing w:val="-1"/>
          <w:sz w:val="24"/>
          <w:szCs w:val="24"/>
        </w:rPr>
        <w:t>w</w:t>
      </w:r>
      <w:r>
        <w:rPr>
          <w:color w:val="0C0C0C"/>
          <w:sz w:val="24"/>
          <w:szCs w:val="24"/>
        </w:rPr>
        <w:t xml:space="preserve">s </w:t>
      </w:r>
      <w:r>
        <w:rPr>
          <w:color w:val="0C0C0C"/>
          <w:spacing w:val="-1"/>
          <w:sz w:val="24"/>
          <w:szCs w:val="24"/>
        </w:rPr>
        <w:t>t</w:t>
      </w:r>
      <w:r>
        <w:rPr>
          <w:color w:val="0C0C0C"/>
          <w:sz w:val="24"/>
          <w:szCs w:val="24"/>
        </w:rPr>
        <w:t>he</w:t>
      </w:r>
      <w:r>
        <w:rPr>
          <w:color w:val="0C0C0C"/>
          <w:spacing w:val="1"/>
          <w:sz w:val="24"/>
          <w:szCs w:val="24"/>
        </w:rPr>
        <w:t xml:space="preserve"> </w:t>
      </w:r>
      <w:r>
        <w:rPr>
          <w:color w:val="0C0C0C"/>
          <w:spacing w:val="-1"/>
          <w:sz w:val="24"/>
          <w:szCs w:val="24"/>
        </w:rPr>
        <w:t>im</w:t>
      </w:r>
      <w:r>
        <w:rPr>
          <w:color w:val="0C0C0C"/>
          <w:sz w:val="24"/>
          <w:szCs w:val="24"/>
        </w:rPr>
        <w:t>p</w:t>
      </w:r>
      <w:r>
        <w:rPr>
          <w:color w:val="0C0C0C"/>
          <w:spacing w:val="1"/>
          <w:sz w:val="24"/>
          <w:szCs w:val="24"/>
        </w:rPr>
        <w:t>l</w:t>
      </w:r>
      <w:r>
        <w:rPr>
          <w:color w:val="0C0C0C"/>
          <w:sz w:val="24"/>
          <w:szCs w:val="24"/>
        </w:rPr>
        <w:t>e</w:t>
      </w:r>
      <w:r>
        <w:rPr>
          <w:color w:val="0C0C0C"/>
          <w:spacing w:val="-1"/>
          <w:sz w:val="24"/>
          <w:szCs w:val="24"/>
        </w:rPr>
        <w:t>m</w:t>
      </w:r>
      <w:r>
        <w:rPr>
          <w:color w:val="0C0C0C"/>
          <w:sz w:val="24"/>
          <w:szCs w:val="24"/>
        </w:rPr>
        <w:t>en</w:t>
      </w:r>
      <w:r>
        <w:rPr>
          <w:color w:val="0C0C0C"/>
          <w:spacing w:val="1"/>
          <w:sz w:val="24"/>
          <w:szCs w:val="24"/>
        </w:rPr>
        <w:t>t</w:t>
      </w:r>
      <w:r>
        <w:rPr>
          <w:color w:val="0C0C0C"/>
          <w:sz w:val="24"/>
          <w:szCs w:val="24"/>
        </w:rPr>
        <w:t>a</w:t>
      </w:r>
      <w:r>
        <w:rPr>
          <w:color w:val="0C0C0C"/>
          <w:spacing w:val="-1"/>
          <w:sz w:val="24"/>
          <w:szCs w:val="24"/>
        </w:rPr>
        <w:t>ti</w:t>
      </w:r>
      <w:r>
        <w:rPr>
          <w:color w:val="0C0C0C"/>
          <w:sz w:val="24"/>
          <w:szCs w:val="24"/>
        </w:rPr>
        <w:t>on</w:t>
      </w:r>
      <w:r>
        <w:rPr>
          <w:color w:val="0C0C0C"/>
          <w:spacing w:val="2"/>
          <w:sz w:val="24"/>
          <w:szCs w:val="24"/>
        </w:rPr>
        <w:t xml:space="preserve"> </w:t>
      </w:r>
      <w:r>
        <w:rPr>
          <w:color w:val="0C0C0C"/>
          <w:sz w:val="24"/>
          <w:szCs w:val="24"/>
        </w:rPr>
        <w:t>of</w:t>
      </w:r>
      <w:r>
        <w:rPr>
          <w:color w:val="0C0C0C"/>
          <w:spacing w:val="-14"/>
          <w:sz w:val="24"/>
          <w:szCs w:val="24"/>
        </w:rPr>
        <w:t xml:space="preserve"> </w:t>
      </w:r>
      <w:r>
        <w:rPr>
          <w:color w:val="0C0C0C"/>
          <w:sz w:val="24"/>
          <w:szCs w:val="24"/>
        </w:rPr>
        <w:t>A</w:t>
      </w:r>
      <w:r>
        <w:rPr>
          <w:color w:val="0C0C0C"/>
          <w:spacing w:val="-1"/>
          <w:sz w:val="24"/>
          <w:szCs w:val="24"/>
        </w:rPr>
        <w:t>E</w:t>
      </w:r>
      <w:r>
        <w:rPr>
          <w:color w:val="0C0C0C"/>
          <w:sz w:val="24"/>
          <w:szCs w:val="24"/>
        </w:rPr>
        <w:t xml:space="preserve">S </w:t>
      </w:r>
      <w:r>
        <w:rPr>
          <w:color w:val="0C0C0C"/>
          <w:sz w:val="24"/>
          <w:szCs w:val="24"/>
        </w:rPr>
        <w:t>encryp</w:t>
      </w:r>
      <w:r>
        <w:rPr>
          <w:color w:val="0C0C0C"/>
          <w:spacing w:val="1"/>
          <w:sz w:val="24"/>
          <w:szCs w:val="24"/>
        </w:rPr>
        <w:t>t</w:t>
      </w:r>
      <w:r>
        <w:rPr>
          <w:color w:val="0C0C0C"/>
          <w:spacing w:val="-1"/>
          <w:sz w:val="24"/>
          <w:szCs w:val="24"/>
        </w:rPr>
        <w:t>i</w:t>
      </w:r>
      <w:r>
        <w:rPr>
          <w:color w:val="0C0C0C"/>
          <w:sz w:val="24"/>
          <w:szCs w:val="24"/>
        </w:rPr>
        <w:t xml:space="preserve">on </w:t>
      </w:r>
      <w:r>
        <w:rPr>
          <w:color w:val="0C0C0C"/>
          <w:spacing w:val="-1"/>
          <w:sz w:val="24"/>
          <w:szCs w:val="24"/>
        </w:rPr>
        <w:t>t</w:t>
      </w:r>
      <w:r>
        <w:rPr>
          <w:color w:val="0C0C0C"/>
          <w:sz w:val="24"/>
          <w:szCs w:val="24"/>
        </w:rPr>
        <w:t>ech</w:t>
      </w:r>
      <w:r>
        <w:rPr>
          <w:color w:val="0C0C0C"/>
          <w:spacing w:val="2"/>
          <w:sz w:val="24"/>
          <w:szCs w:val="24"/>
        </w:rPr>
        <w:t>n</w:t>
      </w:r>
      <w:r>
        <w:rPr>
          <w:color w:val="0C0C0C"/>
          <w:spacing w:val="-1"/>
          <w:sz w:val="24"/>
          <w:szCs w:val="24"/>
        </w:rPr>
        <w:t>i</w:t>
      </w:r>
      <w:r>
        <w:rPr>
          <w:color w:val="0C0C0C"/>
          <w:sz w:val="24"/>
          <w:szCs w:val="24"/>
        </w:rPr>
        <w:t>que.</w:t>
      </w:r>
    </w:p>
    <w:p w14:paraId="629F689F" w14:textId="77777777" w:rsidR="000E254D" w:rsidRDefault="000E254D">
      <w:pPr>
        <w:spacing w:before="9" w:line="180" w:lineRule="exact"/>
        <w:rPr>
          <w:sz w:val="18"/>
          <w:szCs w:val="18"/>
        </w:rPr>
      </w:pPr>
    </w:p>
    <w:p w14:paraId="187D8ACF" w14:textId="77777777" w:rsidR="000E254D" w:rsidRDefault="000E254D">
      <w:pPr>
        <w:spacing w:line="200" w:lineRule="exact"/>
      </w:pPr>
    </w:p>
    <w:p w14:paraId="2342E205" w14:textId="77777777" w:rsidR="000E254D" w:rsidRDefault="000E254D">
      <w:pPr>
        <w:spacing w:line="200" w:lineRule="exact"/>
      </w:pPr>
    </w:p>
    <w:p w14:paraId="57E5A3D8" w14:textId="77777777" w:rsidR="000E254D" w:rsidRDefault="000E254D">
      <w:pPr>
        <w:spacing w:line="200" w:lineRule="exact"/>
      </w:pPr>
    </w:p>
    <w:p w14:paraId="1FCB80FE" w14:textId="77777777" w:rsidR="000E254D" w:rsidRDefault="000E254D">
      <w:pPr>
        <w:spacing w:line="200" w:lineRule="exact"/>
      </w:pPr>
    </w:p>
    <w:p w14:paraId="5D205CD9" w14:textId="77777777" w:rsidR="000E254D" w:rsidRDefault="000E254D">
      <w:pPr>
        <w:spacing w:line="200" w:lineRule="exact"/>
      </w:pPr>
    </w:p>
    <w:p w14:paraId="3D96E319" w14:textId="77777777" w:rsidR="000E254D" w:rsidRDefault="000E254D">
      <w:pPr>
        <w:spacing w:line="200" w:lineRule="exact"/>
      </w:pPr>
    </w:p>
    <w:p w14:paraId="60930FFF" w14:textId="77777777" w:rsidR="000E254D" w:rsidRDefault="000E254D">
      <w:pPr>
        <w:spacing w:line="200" w:lineRule="exact"/>
      </w:pPr>
    </w:p>
    <w:p w14:paraId="04D98248" w14:textId="77777777" w:rsidR="000E254D" w:rsidRDefault="000E254D">
      <w:pPr>
        <w:spacing w:line="200" w:lineRule="exact"/>
      </w:pPr>
    </w:p>
    <w:p w14:paraId="2767B310" w14:textId="77777777" w:rsidR="000E254D" w:rsidRDefault="000E254D">
      <w:pPr>
        <w:spacing w:line="200" w:lineRule="exact"/>
      </w:pPr>
    </w:p>
    <w:p w14:paraId="504D3B69" w14:textId="77777777" w:rsidR="000E254D" w:rsidRDefault="000E254D">
      <w:pPr>
        <w:spacing w:line="200" w:lineRule="exact"/>
      </w:pPr>
    </w:p>
    <w:p w14:paraId="3DED19BD" w14:textId="77777777" w:rsidR="000E254D" w:rsidRDefault="000E254D">
      <w:pPr>
        <w:spacing w:line="200" w:lineRule="exact"/>
      </w:pPr>
    </w:p>
    <w:p w14:paraId="4C014565" w14:textId="77777777" w:rsidR="000E254D" w:rsidRDefault="000E254D">
      <w:pPr>
        <w:spacing w:line="200" w:lineRule="exact"/>
      </w:pPr>
    </w:p>
    <w:p w14:paraId="67D01672" w14:textId="77777777" w:rsidR="000E254D" w:rsidRDefault="000E254D">
      <w:pPr>
        <w:spacing w:line="200" w:lineRule="exact"/>
      </w:pPr>
    </w:p>
    <w:p w14:paraId="34F9FCB0" w14:textId="77777777" w:rsidR="000E254D" w:rsidRDefault="000E254D">
      <w:pPr>
        <w:spacing w:line="200" w:lineRule="exact"/>
      </w:pPr>
    </w:p>
    <w:p w14:paraId="755FCDA4" w14:textId="77777777" w:rsidR="000E254D" w:rsidRDefault="000E254D">
      <w:pPr>
        <w:spacing w:line="200" w:lineRule="exact"/>
      </w:pPr>
    </w:p>
    <w:p w14:paraId="77610762" w14:textId="77777777" w:rsidR="000E254D" w:rsidRDefault="000E254D">
      <w:pPr>
        <w:spacing w:line="200" w:lineRule="exact"/>
      </w:pPr>
    </w:p>
    <w:p w14:paraId="60652FB6" w14:textId="77777777" w:rsidR="000E254D" w:rsidRDefault="000E254D">
      <w:pPr>
        <w:spacing w:line="200" w:lineRule="exact"/>
      </w:pPr>
    </w:p>
    <w:p w14:paraId="24E455BA" w14:textId="77777777" w:rsidR="000E254D" w:rsidRDefault="000E254D">
      <w:pPr>
        <w:spacing w:line="200" w:lineRule="exact"/>
      </w:pPr>
    </w:p>
    <w:p w14:paraId="66B976AB" w14:textId="77777777" w:rsidR="000E254D" w:rsidRDefault="00823B9D">
      <w:pPr>
        <w:ind w:left="3276"/>
      </w:pPr>
      <w:r>
        <w:rPr>
          <w:spacing w:val="1"/>
        </w:rPr>
        <w:t>F</w:t>
      </w:r>
      <w:r>
        <w:t>igu</w:t>
      </w:r>
      <w:r>
        <w:rPr>
          <w:spacing w:val="-1"/>
        </w:rPr>
        <w:t>r</w:t>
      </w:r>
      <w:r>
        <w:t>e</w:t>
      </w:r>
      <w:r>
        <w:rPr>
          <w:spacing w:val="-1"/>
        </w:rPr>
        <w:t xml:space="preserve"> </w:t>
      </w:r>
      <w:r>
        <w:t>2:</w:t>
      </w:r>
      <w:r>
        <w:rPr>
          <w:spacing w:val="-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</w:t>
      </w:r>
      <w:r>
        <w:rPr>
          <w:spacing w:val="-1"/>
        </w:rPr>
        <w:t>c</w:t>
      </w:r>
      <w:r>
        <w:t>h</w:t>
      </w:r>
      <w:r>
        <w:rPr>
          <w:spacing w:val="-1"/>
        </w:rPr>
        <w:t>e</w:t>
      </w:r>
      <w:r>
        <w:t>m</w:t>
      </w:r>
      <w:r>
        <w:rPr>
          <w:spacing w:val="-1"/>
        </w:rPr>
        <w:t>a</w:t>
      </w:r>
      <w:r>
        <w:t>tic</w:t>
      </w:r>
      <w:r>
        <w:rPr>
          <w:spacing w:val="1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AES st</w:t>
      </w:r>
      <w:r>
        <w:rPr>
          <w:spacing w:val="-1"/>
        </w:rPr>
        <w:t>r</w:t>
      </w:r>
      <w:r>
        <w:t>u</w:t>
      </w:r>
      <w:r>
        <w:rPr>
          <w:spacing w:val="-1"/>
        </w:rPr>
        <w:t>c</w:t>
      </w:r>
      <w:r>
        <w:t>tu</w:t>
      </w:r>
      <w:r>
        <w:rPr>
          <w:spacing w:val="1"/>
        </w:rPr>
        <w:t>r</w:t>
      </w:r>
      <w:r>
        <w:t>e</w:t>
      </w:r>
    </w:p>
    <w:p w14:paraId="740A5D81" w14:textId="77777777" w:rsidR="000E254D" w:rsidRDefault="000E254D">
      <w:pPr>
        <w:spacing w:line="200" w:lineRule="exact"/>
      </w:pPr>
    </w:p>
    <w:p w14:paraId="4CB20078" w14:textId="77777777" w:rsidR="000E254D" w:rsidRDefault="000E254D">
      <w:pPr>
        <w:spacing w:line="200" w:lineRule="exact"/>
      </w:pPr>
    </w:p>
    <w:p w14:paraId="63C8D6EE" w14:textId="77777777" w:rsidR="000E254D" w:rsidRDefault="000E254D">
      <w:pPr>
        <w:spacing w:line="200" w:lineRule="exact"/>
      </w:pPr>
    </w:p>
    <w:p w14:paraId="2AEA5269" w14:textId="77777777" w:rsidR="000E254D" w:rsidRDefault="000E254D">
      <w:pPr>
        <w:spacing w:before="18" w:line="280" w:lineRule="exact"/>
        <w:rPr>
          <w:sz w:val="28"/>
          <w:szCs w:val="28"/>
        </w:rPr>
      </w:pPr>
    </w:p>
    <w:p w14:paraId="7A6859D6" w14:textId="77777777" w:rsidR="000E254D" w:rsidRDefault="00823B9D">
      <w:pPr>
        <w:ind w:left="4331" w:right="5236"/>
        <w:jc w:val="center"/>
        <w:rPr>
          <w:sz w:val="26"/>
          <w:szCs w:val="26"/>
        </w:rPr>
        <w:sectPr w:rsidR="000E254D">
          <w:footerReference w:type="default" r:id="rId15"/>
          <w:pgSz w:w="11900" w:h="16840"/>
          <w:pgMar w:top="960" w:right="1040" w:bottom="280" w:left="1020" w:header="751" w:footer="1245" w:gutter="0"/>
          <w:cols w:space="720"/>
        </w:sectPr>
      </w:pPr>
      <w:r>
        <w:rPr>
          <w:b/>
          <w:sz w:val="26"/>
          <w:szCs w:val="26"/>
        </w:rPr>
        <w:t>3.</w:t>
      </w:r>
    </w:p>
    <w:p w14:paraId="104B62D4" w14:textId="77777777" w:rsidR="000E254D" w:rsidRDefault="000E254D">
      <w:pPr>
        <w:spacing w:before="4" w:line="140" w:lineRule="exact"/>
        <w:rPr>
          <w:sz w:val="14"/>
          <w:szCs w:val="14"/>
        </w:rPr>
      </w:pPr>
    </w:p>
    <w:p w14:paraId="371B0AB3" w14:textId="77777777" w:rsidR="000E254D" w:rsidRDefault="00823B9D">
      <w:pPr>
        <w:spacing w:before="26"/>
        <w:ind w:left="116"/>
        <w:rPr>
          <w:sz w:val="26"/>
          <w:szCs w:val="26"/>
        </w:rPr>
      </w:pPr>
      <w:r>
        <w:rPr>
          <w:b/>
          <w:sz w:val="26"/>
          <w:szCs w:val="26"/>
        </w:rPr>
        <w:t>4</w:t>
      </w:r>
      <w:r>
        <w:rPr>
          <w:b/>
          <w:spacing w:val="1"/>
          <w:sz w:val="26"/>
          <w:szCs w:val="26"/>
        </w:rPr>
        <w:t>.</w:t>
      </w:r>
      <w:r>
        <w:rPr>
          <w:b/>
          <w:sz w:val="26"/>
          <w:szCs w:val="26"/>
        </w:rPr>
        <w:t>0</w:t>
      </w:r>
      <w:r>
        <w:rPr>
          <w:b/>
          <w:spacing w:val="-1"/>
          <w:sz w:val="26"/>
          <w:szCs w:val="26"/>
        </w:rPr>
        <w:t xml:space="preserve"> P</w:t>
      </w:r>
      <w:r>
        <w:rPr>
          <w:b/>
          <w:spacing w:val="2"/>
          <w:sz w:val="26"/>
          <w:szCs w:val="26"/>
        </w:rPr>
        <w:t>y</w:t>
      </w:r>
      <w:r>
        <w:rPr>
          <w:b/>
          <w:spacing w:val="-1"/>
          <w:sz w:val="26"/>
          <w:szCs w:val="26"/>
        </w:rPr>
        <w:t>th</w:t>
      </w:r>
      <w:r>
        <w:rPr>
          <w:b/>
          <w:sz w:val="26"/>
          <w:szCs w:val="26"/>
        </w:rPr>
        <w:t>on</w:t>
      </w:r>
    </w:p>
    <w:p w14:paraId="23764AE6" w14:textId="77777777" w:rsidR="000E254D" w:rsidRDefault="000E254D">
      <w:pPr>
        <w:spacing w:before="19" w:line="280" w:lineRule="exact"/>
        <w:rPr>
          <w:sz w:val="28"/>
          <w:szCs w:val="28"/>
        </w:rPr>
      </w:pPr>
    </w:p>
    <w:p w14:paraId="0C24132E" w14:textId="77777777" w:rsidR="000E254D" w:rsidRDefault="00823B9D">
      <w:pPr>
        <w:ind w:left="116"/>
        <w:rPr>
          <w:sz w:val="26"/>
          <w:szCs w:val="26"/>
        </w:rPr>
      </w:pPr>
      <w:r>
        <w:rPr>
          <w:spacing w:val="-1"/>
          <w:sz w:val="26"/>
          <w:szCs w:val="26"/>
        </w:rPr>
        <w:t>P</w:t>
      </w:r>
      <w:r>
        <w:rPr>
          <w:sz w:val="26"/>
          <w:szCs w:val="26"/>
        </w:rPr>
        <w:t>ython is</w:t>
      </w:r>
      <w:r>
        <w:rPr>
          <w:spacing w:val="-1"/>
          <w:sz w:val="26"/>
          <w:szCs w:val="26"/>
        </w:rPr>
        <w:t xml:space="preserve"> </w:t>
      </w:r>
      <w:r>
        <w:rPr>
          <w:sz w:val="26"/>
          <w:szCs w:val="26"/>
        </w:rPr>
        <w:t>an</w:t>
      </w:r>
      <w:r>
        <w:rPr>
          <w:spacing w:val="1"/>
          <w:sz w:val="26"/>
          <w:szCs w:val="26"/>
        </w:rPr>
        <w:t xml:space="preserve"> </w:t>
      </w:r>
      <w:r>
        <w:rPr>
          <w:sz w:val="26"/>
          <w:szCs w:val="26"/>
        </w:rPr>
        <w:t>in</w:t>
      </w:r>
      <w:r>
        <w:rPr>
          <w:spacing w:val="-3"/>
          <w:sz w:val="26"/>
          <w:szCs w:val="26"/>
        </w:rPr>
        <w:t>t</w:t>
      </w:r>
      <w:r>
        <w:rPr>
          <w:sz w:val="26"/>
          <w:szCs w:val="26"/>
        </w:rPr>
        <w:t>e</w:t>
      </w:r>
      <w:r>
        <w:rPr>
          <w:spacing w:val="-1"/>
          <w:sz w:val="26"/>
          <w:szCs w:val="26"/>
        </w:rPr>
        <w:t>r</w:t>
      </w:r>
      <w:r>
        <w:rPr>
          <w:spacing w:val="2"/>
          <w:sz w:val="26"/>
          <w:szCs w:val="26"/>
        </w:rPr>
        <w:t>p</w:t>
      </w:r>
      <w:r>
        <w:rPr>
          <w:spacing w:val="-1"/>
          <w:sz w:val="26"/>
          <w:szCs w:val="26"/>
        </w:rPr>
        <w:t>r</w:t>
      </w:r>
      <w:r>
        <w:rPr>
          <w:sz w:val="26"/>
          <w:szCs w:val="26"/>
        </w:rPr>
        <w:t>e</w:t>
      </w:r>
      <w:r>
        <w:rPr>
          <w:spacing w:val="-2"/>
          <w:sz w:val="26"/>
          <w:szCs w:val="26"/>
        </w:rPr>
        <w:t>t</w:t>
      </w:r>
      <w:r>
        <w:rPr>
          <w:sz w:val="26"/>
          <w:szCs w:val="26"/>
        </w:rPr>
        <w:t>ed</w:t>
      </w:r>
      <w:r>
        <w:rPr>
          <w:spacing w:val="1"/>
          <w:sz w:val="26"/>
          <w:szCs w:val="26"/>
        </w:rPr>
        <w:t xml:space="preserve"> </w:t>
      </w:r>
      <w:r>
        <w:rPr>
          <w:sz w:val="26"/>
          <w:szCs w:val="26"/>
        </w:rPr>
        <w:t>high</w:t>
      </w:r>
      <w:r>
        <w:rPr>
          <w:spacing w:val="-1"/>
          <w:sz w:val="26"/>
          <w:szCs w:val="26"/>
        </w:rPr>
        <w:t>-</w:t>
      </w:r>
      <w:r>
        <w:rPr>
          <w:sz w:val="26"/>
          <w:szCs w:val="26"/>
        </w:rPr>
        <w:t>level</w:t>
      </w:r>
      <w:r>
        <w:rPr>
          <w:spacing w:val="-1"/>
          <w:sz w:val="26"/>
          <w:szCs w:val="26"/>
        </w:rPr>
        <w:t xml:space="preserve"> </w:t>
      </w:r>
      <w:r>
        <w:rPr>
          <w:sz w:val="26"/>
          <w:szCs w:val="26"/>
        </w:rPr>
        <w:t>p</w:t>
      </w:r>
      <w:r>
        <w:rPr>
          <w:spacing w:val="-1"/>
          <w:sz w:val="26"/>
          <w:szCs w:val="26"/>
        </w:rPr>
        <w:t>r</w:t>
      </w:r>
      <w:r>
        <w:rPr>
          <w:sz w:val="26"/>
          <w:szCs w:val="26"/>
        </w:rPr>
        <w:t>o</w:t>
      </w:r>
      <w:r>
        <w:rPr>
          <w:spacing w:val="2"/>
          <w:sz w:val="26"/>
          <w:szCs w:val="26"/>
        </w:rPr>
        <w:t>g</w:t>
      </w:r>
      <w:r>
        <w:rPr>
          <w:spacing w:val="-1"/>
          <w:sz w:val="26"/>
          <w:szCs w:val="26"/>
        </w:rPr>
        <w:t>r</w:t>
      </w:r>
      <w:r>
        <w:rPr>
          <w:sz w:val="26"/>
          <w:szCs w:val="26"/>
        </w:rPr>
        <w:t>amming</w:t>
      </w:r>
      <w:r>
        <w:rPr>
          <w:spacing w:val="-2"/>
          <w:sz w:val="26"/>
          <w:szCs w:val="26"/>
        </w:rPr>
        <w:t xml:space="preserve"> </w:t>
      </w:r>
      <w:r>
        <w:rPr>
          <w:sz w:val="26"/>
          <w:szCs w:val="26"/>
        </w:rPr>
        <w:t>language</w:t>
      </w:r>
      <w:r>
        <w:rPr>
          <w:spacing w:val="-1"/>
          <w:sz w:val="26"/>
          <w:szCs w:val="26"/>
        </w:rPr>
        <w:t xml:space="preserve"> f</w:t>
      </w:r>
      <w:r>
        <w:rPr>
          <w:sz w:val="26"/>
          <w:szCs w:val="26"/>
        </w:rPr>
        <w:t>or gene</w:t>
      </w:r>
      <w:r>
        <w:rPr>
          <w:spacing w:val="-1"/>
          <w:sz w:val="26"/>
          <w:szCs w:val="26"/>
        </w:rPr>
        <w:t>r</w:t>
      </w:r>
      <w:r>
        <w:rPr>
          <w:sz w:val="26"/>
          <w:szCs w:val="26"/>
        </w:rPr>
        <w:t>al</w:t>
      </w:r>
      <w:r>
        <w:rPr>
          <w:spacing w:val="-1"/>
          <w:sz w:val="26"/>
          <w:szCs w:val="26"/>
        </w:rPr>
        <w:t>-</w:t>
      </w:r>
      <w:r>
        <w:rPr>
          <w:sz w:val="26"/>
          <w:szCs w:val="26"/>
        </w:rPr>
        <w:t>pu</w:t>
      </w:r>
      <w:r>
        <w:rPr>
          <w:spacing w:val="-1"/>
          <w:sz w:val="26"/>
          <w:szCs w:val="26"/>
        </w:rPr>
        <w:t>r</w:t>
      </w:r>
      <w:r>
        <w:rPr>
          <w:sz w:val="26"/>
          <w:szCs w:val="26"/>
        </w:rPr>
        <w:t>pose</w:t>
      </w:r>
    </w:p>
    <w:p w14:paraId="5F0072F9" w14:textId="77777777" w:rsidR="000E254D" w:rsidRDefault="00823B9D">
      <w:pPr>
        <w:spacing w:before="1" w:line="300" w:lineRule="exact"/>
        <w:ind w:left="116" w:right="75"/>
        <w:rPr>
          <w:sz w:val="26"/>
          <w:szCs w:val="26"/>
        </w:rPr>
      </w:pPr>
      <w:r>
        <w:rPr>
          <w:sz w:val="26"/>
          <w:szCs w:val="26"/>
        </w:rPr>
        <w:t>p</w:t>
      </w:r>
      <w:r>
        <w:rPr>
          <w:spacing w:val="-1"/>
          <w:sz w:val="26"/>
          <w:szCs w:val="26"/>
        </w:rPr>
        <w:t>r</w:t>
      </w:r>
      <w:r>
        <w:rPr>
          <w:sz w:val="26"/>
          <w:szCs w:val="26"/>
        </w:rPr>
        <w:t>og</w:t>
      </w:r>
      <w:r>
        <w:rPr>
          <w:spacing w:val="-1"/>
          <w:sz w:val="26"/>
          <w:szCs w:val="26"/>
        </w:rPr>
        <w:t>r</w:t>
      </w:r>
      <w:r>
        <w:rPr>
          <w:sz w:val="26"/>
          <w:szCs w:val="26"/>
        </w:rPr>
        <w:t>amming.</w:t>
      </w:r>
      <w:r>
        <w:rPr>
          <w:spacing w:val="1"/>
          <w:sz w:val="26"/>
          <w:szCs w:val="26"/>
        </w:rPr>
        <w:t xml:space="preserve"> </w:t>
      </w:r>
      <w:r>
        <w:rPr>
          <w:sz w:val="26"/>
          <w:szCs w:val="26"/>
        </w:rPr>
        <w:t>C</w:t>
      </w:r>
      <w:r>
        <w:rPr>
          <w:spacing w:val="-1"/>
          <w:sz w:val="26"/>
          <w:szCs w:val="26"/>
        </w:rPr>
        <w:t>r</w:t>
      </w:r>
      <w:r>
        <w:rPr>
          <w:spacing w:val="-2"/>
          <w:sz w:val="26"/>
          <w:szCs w:val="26"/>
        </w:rPr>
        <w:t>e</w:t>
      </w:r>
      <w:r>
        <w:rPr>
          <w:sz w:val="26"/>
          <w:szCs w:val="26"/>
        </w:rPr>
        <w:t>ated</w:t>
      </w:r>
      <w:r>
        <w:rPr>
          <w:spacing w:val="1"/>
          <w:sz w:val="26"/>
          <w:szCs w:val="26"/>
        </w:rPr>
        <w:t xml:space="preserve"> </w:t>
      </w:r>
      <w:r>
        <w:rPr>
          <w:sz w:val="26"/>
          <w:szCs w:val="26"/>
        </w:rPr>
        <w:t>by</w:t>
      </w:r>
      <w:r>
        <w:rPr>
          <w:spacing w:val="-1"/>
          <w:sz w:val="26"/>
          <w:szCs w:val="26"/>
        </w:rPr>
        <w:t xml:space="preserve"> </w:t>
      </w:r>
      <w:r>
        <w:rPr>
          <w:sz w:val="26"/>
          <w:szCs w:val="26"/>
        </w:rPr>
        <w:t xml:space="preserve">Guido </w:t>
      </w:r>
      <w:r>
        <w:rPr>
          <w:spacing w:val="-2"/>
          <w:sz w:val="26"/>
          <w:szCs w:val="26"/>
        </w:rPr>
        <w:t>v</w:t>
      </w:r>
      <w:r>
        <w:rPr>
          <w:sz w:val="26"/>
          <w:szCs w:val="26"/>
        </w:rPr>
        <w:t>an</w:t>
      </w:r>
      <w:r>
        <w:rPr>
          <w:spacing w:val="1"/>
          <w:sz w:val="26"/>
          <w:szCs w:val="26"/>
        </w:rPr>
        <w:t xml:space="preserve"> </w:t>
      </w:r>
      <w:r>
        <w:rPr>
          <w:spacing w:val="-1"/>
          <w:sz w:val="26"/>
          <w:szCs w:val="26"/>
        </w:rPr>
        <w:t>R</w:t>
      </w:r>
      <w:r>
        <w:rPr>
          <w:sz w:val="26"/>
          <w:szCs w:val="26"/>
        </w:rPr>
        <w:t>ossum</w:t>
      </w:r>
      <w:r>
        <w:rPr>
          <w:spacing w:val="-1"/>
          <w:sz w:val="26"/>
          <w:szCs w:val="26"/>
        </w:rPr>
        <w:t xml:space="preserve"> </w:t>
      </w:r>
      <w:r>
        <w:rPr>
          <w:sz w:val="26"/>
          <w:szCs w:val="26"/>
        </w:rPr>
        <w:t>and</w:t>
      </w:r>
      <w:r>
        <w:rPr>
          <w:spacing w:val="-1"/>
          <w:sz w:val="26"/>
          <w:szCs w:val="26"/>
        </w:rPr>
        <w:t xml:space="preserve"> f</w:t>
      </w:r>
      <w:r>
        <w:rPr>
          <w:spacing w:val="2"/>
          <w:sz w:val="26"/>
          <w:szCs w:val="26"/>
        </w:rPr>
        <w:t>i</w:t>
      </w:r>
      <w:r>
        <w:rPr>
          <w:spacing w:val="-1"/>
          <w:sz w:val="26"/>
          <w:szCs w:val="26"/>
        </w:rPr>
        <w:t>r</w:t>
      </w:r>
      <w:r>
        <w:rPr>
          <w:sz w:val="26"/>
          <w:szCs w:val="26"/>
        </w:rPr>
        <w:t>st</w:t>
      </w:r>
      <w:r>
        <w:rPr>
          <w:spacing w:val="-1"/>
          <w:sz w:val="26"/>
          <w:szCs w:val="26"/>
        </w:rPr>
        <w:t xml:space="preserve"> </w:t>
      </w:r>
      <w:r>
        <w:rPr>
          <w:spacing w:val="-1"/>
          <w:sz w:val="26"/>
          <w:szCs w:val="26"/>
        </w:rPr>
        <w:t>r</w:t>
      </w:r>
      <w:r>
        <w:rPr>
          <w:sz w:val="26"/>
          <w:szCs w:val="26"/>
        </w:rPr>
        <w:t>ele</w:t>
      </w:r>
      <w:r>
        <w:rPr>
          <w:spacing w:val="-2"/>
          <w:sz w:val="26"/>
          <w:szCs w:val="26"/>
        </w:rPr>
        <w:t>a</w:t>
      </w:r>
      <w:r>
        <w:rPr>
          <w:sz w:val="26"/>
          <w:szCs w:val="26"/>
        </w:rPr>
        <w:t>sed</w:t>
      </w:r>
      <w:r>
        <w:rPr>
          <w:spacing w:val="-1"/>
          <w:sz w:val="26"/>
          <w:szCs w:val="26"/>
        </w:rPr>
        <w:t xml:space="preserve"> </w:t>
      </w:r>
      <w:r>
        <w:rPr>
          <w:sz w:val="26"/>
          <w:szCs w:val="26"/>
        </w:rPr>
        <w:t xml:space="preserve">in 1991, </w:t>
      </w:r>
      <w:r>
        <w:rPr>
          <w:spacing w:val="-1"/>
          <w:sz w:val="26"/>
          <w:szCs w:val="26"/>
        </w:rPr>
        <w:t>P</w:t>
      </w:r>
      <w:r>
        <w:rPr>
          <w:sz w:val="26"/>
          <w:szCs w:val="26"/>
        </w:rPr>
        <w:t>ython h</w:t>
      </w:r>
      <w:r>
        <w:rPr>
          <w:spacing w:val="-2"/>
          <w:sz w:val="26"/>
          <w:szCs w:val="26"/>
        </w:rPr>
        <w:t>a</w:t>
      </w:r>
      <w:r>
        <w:rPr>
          <w:sz w:val="26"/>
          <w:szCs w:val="26"/>
        </w:rPr>
        <w:t>s</w:t>
      </w:r>
      <w:r>
        <w:rPr>
          <w:spacing w:val="1"/>
          <w:sz w:val="26"/>
          <w:szCs w:val="26"/>
        </w:rPr>
        <w:t xml:space="preserve"> </w:t>
      </w:r>
      <w:r>
        <w:rPr>
          <w:sz w:val="26"/>
          <w:szCs w:val="26"/>
        </w:rPr>
        <w:t>a</w:t>
      </w:r>
      <w:r>
        <w:rPr>
          <w:spacing w:val="-1"/>
          <w:sz w:val="26"/>
          <w:szCs w:val="26"/>
        </w:rPr>
        <w:t xml:space="preserve"> </w:t>
      </w:r>
      <w:r>
        <w:rPr>
          <w:sz w:val="26"/>
          <w:szCs w:val="26"/>
        </w:rPr>
        <w:t>d</w:t>
      </w:r>
      <w:r>
        <w:rPr>
          <w:spacing w:val="-2"/>
          <w:sz w:val="26"/>
          <w:szCs w:val="26"/>
        </w:rPr>
        <w:t>e</w:t>
      </w:r>
      <w:r>
        <w:rPr>
          <w:sz w:val="26"/>
          <w:szCs w:val="26"/>
        </w:rPr>
        <w:t>sign philosophy</w:t>
      </w:r>
      <w:r>
        <w:rPr>
          <w:spacing w:val="1"/>
          <w:sz w:val="26"/>
          <w:szCs w:val="26"/>
        </w:rPr>
        <w:t xml:space="preserve"> </w:t>
      </w:r>
      <w:r>
        <w:rPr>
          <w:sz w:val="26"/>
          <w:szCs w:val="26"/>
        </w:rPr>
        <w:t>t</w:t>
      </w:r>
      <w:r>
        <w:rPr>
          <w:spacing w:val="-2"/>
          <w:sz w:val="26"/>
          <w:szCs w:val="26"/>
        </w:rPr>
        <w:t>h</w:t>
      </w:r>
      <w:r>
        <w:rPr>
          <w:sz w:val="26"/>
          <w:szCs w:val="26"/>
        </w:rPr>
        <w:t>at emp</w:t>
      </w:r>
      <w:r>
        <w:rPr>
          <w:spacing w:val="-2"/>
          <w:sz w:val="26"/>
          <w:szCs w:val="26"/>
        </w:rPr>
        <w:t>h</w:t>
      </w:r>
      <w:r>
        <w:rPr>
          <w:sz w:val="26"/>
          <w:szCs w:val="26"/>
        </w:rPr>
        <w:t>asi</w:t>
      </w:r>
      <w:r>
        <w:rPr>
          <w:spacing w:val="-2"/>
          <w:sz w:val="26"/>
          <w:szCs w:val="26"/>
        </w:rPr>
        <w:t>z</w:t>
      </w:r>
      <w:r>
        <w:rPr>
          <w:sz w:val="26"/>
          <w:szCs w:val="26"/>
        </w:rPr>
        <w:t>es code</w:t>
      </w:r>
      <w:r>
        <w:rPr>
          <w:spacing w:val="-1"/>
          <w:sz w:val="26"/>
          <w:szCs w:val="26"/>
        </w:rPr>
        <w:t xml:space="preserve"> r</w:t>
      </w:r>
      <w:r>
        <w:rPr>
          <w:sz w:val="26"/>
          <w:szCs w:val="26"/>
        </w:rPr>
        <w:t>eadabilit</w:t>
      </w:r>
      <w:r>
        <w:rPr>
          <w:spacing w:val="-19"/>
          <w:sz w:val="26"/>
          <w:szCs w:val="26"/>
        </w:rPr>
        <w:t>y</w:t>
      </w:r>
      <w:r>
        <w:rPr>
          <w:sz w:val="26"/>
          <w:szCs w:val="26"/>
        </w:rPr>
        <w:t xml:space="preserve">, notably </w:t>
      </w:r>
      <w:r>
        <w:rPr>
          <w:spacing w:val="-2"/>
          <w:sz w:val="26"/>
          <w:szCs w:val="26"/>
        </w:rPr>
        <w:t>u</w:t>
      </w:r>
      <w:r>
        <w:rPr>
          <w:sz w:val="26"/>
          <w:szCs w:val="26"/>
        </w:rPr>
        <w:t>sing signi</w:t>
      </w:r>
      <w:r>
        <w:rPr>
          <w:spacing w:val="-1"/>
          <w:sz w:val="26"/>
          <w:szCs w:val="26"/>
        </w:rPr>
        <w:t>f</w:t>
      </w:r>
      <w:r>
        <w:rPr>
          <w:sz w:val="26"/>
          <w:szCs w:val="26"/>
        </w:rPr>
        <w:t>i</w:t>
      </w:r>
      <w:r>
        <w:rPr>
          <w:spacing w:val="-2"/>
          <w:sz w:val="26"/>
          <w:szCs w:val="26"/>
        </w:rPr>
        <w:t>c</w:t>
      </w:r>
      <w:r>
        <w:rPr>
          <w:sz w:val="26"/>
          <w:szCs w:val="26"/>
        </w:rPr>
        <w:t>ant whit</w:t>
      </w:r>
      <w:r>
        <w:rPr>
          <w:spacing w:val="-2"/>
          <w:sz w:val="26"/>
          <w:szCs w:val="26"/>
        </w:rPr>
        <w:t>e</w:t>
      </w:r>
      <w:r>
        <w:rPr>
          <w:sz w:val="26"/>
          <w:szCs w:val="26"/>
        </w:rPr>
        <w:t>spa</w:t>
      </w:r>
      <w:r>
        <w:rPr>
          <w:spacing w:val="-2"/>
          <w:sz w:val="26"/>
          <w:szCs w:val="26"/>
        </w:rPr>
        <w:t>c</w:t>
      </w:r>
      <w:r>
        <w:rPr>
          <w:sz w:val="26"/>
          <w:szCs w:val="26"/>
        </w:rPr>
        <w:t>e</w:t>
      </w:r>
      <w:r>
        <w:rPr>
          <w:spacing w:val="-1"/>
          <w:sz w:val="26"/>
          <w:szCs w:val="26"/>
        </w:rPr>
        <w:t>s</w:t>
      </w:r>
      <w:r>
        <w:rPr>
          <w:sz w:val="26"/>
          <w:szCs w:val="26"/>
        </w:rPr>
        <w:t>.</w:t>
      </w:r>
      <w:r>
        <w:rPr>
          <w:spacing w:val="2"/>
          <w:sz w:val="26"/>
          <w:szCs w:val="26"/>
        </w:rPr>
        <w:t xml:space="preserve"> </w:t>
      </w:r>
      <w:r>
        <w:rPr>
          <w:spacing w:val="-1"/>
          <w:sz w:val="26"/>
          <w:szCs w:val="26"/>
        </w:rPr>
        <w:t>I</w:t>
      </w:r>
      <w:r>
        <w:rPr>
          <w:sz w:val="26"/>
          <w:szCs w:val="26"/>
        </w:rPr>
        <w:t>t</w:t>
      </w:r>
    </w:p>
    <w:p w14:paraId="2F479B31" w14:textId="77777777" w:rsidR="000E254D" w:rsidRDefault="00823B9D">
      <w:pPr>
        <w:spacing w:line="280" w:lineRule="exact"/>
        <w:ind w:left="116"/>
        <w:rPr>
          <w:sz w:val="26"/>
          <w:szCs w:val="26"/>
        </w:rPr>
      </w:pPr>
      <w:r>
        <w:rPr>
          <w:sz w:val="26"/>
          <w:szCs w:val="26"/>
        </w:rPr>
        <w:t>p</w:t>
      </w:r>
      <w:r>
        <w:rPr>
          <w:spacing w:val="-1"/>
          <w:sz w:val="26"/>
          <w:szCs w:val="26"/>
        </w:rPr>
        <w:t>r</w:t>
      </w:r>
      <w:r>
        <w:rPr>
          <w:sz w:val="26"/>
          <w:szCs w:val="26"/>
        </w:rPr>
        <w:t>ovides const</w:t>
      </w:r>
      <w:r>
        <w:rPr>
          <w:spacing w:val="-1"/>
          <w:sz w:val="26"/>
          <w:szCs w:val="26"/>
        </w:rPr>
        <w:t>r</w:t>
      </w:r>
      <w:r>
        <w:rPr>
          <w:sz w:val="26"/>
          <w:szCs w:val="26"/>
        </w:rPr>
        <w:t>uc</w:t>
      </w:r>
      <w:r>
        <w:rPr>
          <w:spacing w:val="-2"/>
          <w:sz w:val="26"/>
          <w:szCs w:val="26"/>
        </w:rPr>
        <w:t>t</w:t>
      </w:r>
      <w:r>
        <w:rPr>
          <w:sz w:val="26"/>
          <w:szCs w:val="26"/>
        </w:rPr>
        <w:t>s</w:t>
      </w:r>
      <w:r>
        <w:rPr>
          <w:spacing w:val="1"/>
          <w:sz w:val="26"/>
          <w:szCs w:val="26"/>
        </w:rPr>
        <w:t xml:space="preserve"> </w:t>
      </w:r>
      <w:r>
        <w:rPr>
          <w:sz w:val="26"/>
          <w:szCs w:val="26"/>
        </w:rPr>
        <w:t>that</w:t>
      </w:r>
      <w:r>
        <w:rPr>
          <w:spacing w:val="-1"/>
          <w:sz w:val="26"/>
          <w:szCs w:val="26"/>
        </w:rPr>
        <w:t xml:space="preserve"> </w:t>
      </w:r>
      <w:r>
        <w:rPr>
          <w:sz w:val="26"/>
          <w:szCs w:val="26"/>
        </w:rPr>
        <w:t>enab</w:t>
      </w:r>
      <w:r>
        <w:rPr>
          <w:spacing w:val="-2"/>
          <w:sz w:val="26"/>
          <w:szCs w:val="26"/>
        </w:rPr>
        <w:t>l</w:t>
      </w:r>
      <w:r>
        <w:rPr>
          <w:sz w:val="26"/>
          <w:szCs w:val="26"/>
        </w:rPr>
        <w:t>e</w:t>
      </w:r>
      <w:r>
        <w:rPr>
          <w:spacing w:val="1"/>
          <w:sz w:val="26"/>
          <w:szCs w:val="26"/>
        </w:rPr>
        <w:t xml:space="preserve"> </w:t>
      </w:r>
      <w:r>
        <w:rPr>
          <w:sz w:val="26"/>
          <w:szCs w:val="26"/>
        </w:rPr>
        <w:t>c</w:t>
      </w:r>
      <w:r>
        <w:rPr>
          <w:spacing w:val="-2"/>
          <w:sz w:val="26"/>
          <w:szCs w:val="26"/>
        </w:rPr>
        <w:t>l</w:t>
      </w:r>
      <w:r>
        <w:rPr>
          <w:sz w:val="26"/>
          <w:szCs w:val="26"/>
        </w:rPr>
        <w:t>ear p</w:t>
      </w:r>
      <w:r>
        <w:rPr>
          <w:spacing w:val="-1"/>
          <w:sz w:val="26"/>
          <w:szCs w:val="26"/>
        </w:rPr>
        <w:t>r</w:t>
      </w:r>
      <w:r>
        <w:rPr>
          <w:sz w:val="26"/>
          <w:szCs w:val="26"/>
        </w:rPr>
        <w:t>og</w:t>
      </w:r>
      <w:r>
        <w:rPr>
          <w:spacing w:val="-1"/>
          <w:sz w:val="26"/>
          <w:szCs w:val="26"/>
        </w:rPr>
        <w:t>r</w:t>
      </w:r>
      <w:r>
        <w:rPr>
          <w:sz w:val="26"/>
          <w:szCs w:val="26"/>
        </w:rPr>
        <w:t>amming on</w:t>
      </w:r>
      <w:r>
        <w:rPr>
          <w:spacing w:val="-1"/>
          <w:sz w:val="26"/>
          <w:szCs w:val="26"/>
        </w:rPr>
        <w:t xml:space="preserve"> </w:t>
      </w:r>
      <w:r>
        <w:rPr>
          <w:sz w:val="26"/>
          <w:szCs w:val="26"/>
        </w:rPr>
        <w:t>both s</w:t>
      </w:r>
      <w:r>
        <w:rPr>
          <w:spacing w:val="-2"/>
          <w:sz w:val="26"/>
          <w:szCs w:val="26"/>
        </w:rPr>
        <w:t>m</w:t>
      </w:r>
      <w:r>
        <w:rPr>
          <w:sz w:val="26"/>
          <w:szCs w:val="26"/>
        </w:rPr>
        <w:t>all and</w:t>
      </w:r>
      <w:r>
        <w:rPr>
          <w:spacing w:val="-1"/>
          <w:sz w:val="26"/>
          <w:szCs w:val="26"/>
        </w:rPr>
        <w:t xml:space="preserve"> </w:t>
      </w:r>
      <w:r>
        <w:rPr>
          <w:sz w:val="26"/>
          <w:szCs w:val="26"/>
        </w:rPr>
        <w:t>la</w:t>
      </w:r>
      <w:r>
        <w:rPr>
          <w:spacing w:val="-7"/>
          <w:sz w:val="26"/>
          <w:szCs w:val="26"/>
        </w:rPr>
        <w:t>r</w:t>
      </w:r>
      <w:r>
        <w:rPr>
          <w:sz w:val="26"/>
          <w:szCs w:val="26"/>
        </w:rPr>
        <w:t>ge</w:t>
      </w:r>
      <w:r>
        <w:rPr>
          <w:spacing w:val="1"/>
          <w:sz w:val="26"/>
          <w:szCs w:val="26"/>
        </w:rPr>
        <w:t xml:space="preserve"> </w:t>
      </w:r>
      <w:r>
        <w:rPr>
          <w:spacing w:val="-1"/>
          <w:sz w:val="26"/>
          <w:szCs w:val="26"/>
        </w:rPr>
        <w:t>s</w:t>
      </w:r>
      <w:r>
        <w:rPr>
          <w:sz w:val="26"/>
          <w:szCs w:val="26"/>
        </w:rPr>
        <w:t>cal</w:t>
      </w:r>
      <w:r>
        <w:rPr>
          <w:spacing w:val="-2"/>
          <w:sz w:val="26"/>
          <w:szCs w:val="26"/>
        </w:rPr>
        <w:t>e</w:t>
      </w:r>
      <w:r>
        <w:rPr>
          <w:sz w:val="26"/>
          <w:szCs w:val="26"/>
        </w:rPr>
        <w:t>s.</w:t>
      </w:r>
      <w:r>
        <w:rPr>
          <w:spacing w:val="-18"/>
          <w:sz w:val="26"/>
          <w:szCs w:val="26"/>
        </w:rPr>
        <w:t xml:space="preserve"> </w:t>
      </w:r>
      <w:r>
        <w:rPr>
          <w:spacing w:val="-2"/>
          <w:position w:val="10"/>
          <w:sz w:val="15"/>
          <w:szCs w:val="15"/>
        </w:rPr>
        <w:t>[</w:t>
      </w:r>
      <w:r>
        <w:rPr>
          <w:spacing w:val="1"/>
          <w:position w:val="10"/>
          <w:sz w:val="15"/>
          <w:szCs w:val="15"/>
        </w:rPr>
        <w:t>3</w:t>
      </w:r>
      <w:r>
        <w:rPr>
          <w:position w:val="10"/>
          <w:sz w:val="15"/>
          <w:szCs w:val="15"/>
        </w:rPr>
        <w:t>]</w:t>
      </w:r>
      <w:r>
        <w:rPr>
          <w:spacing w:val="1"/>
          <w:position w:val="10"/>
          <w:sz w:val="15"/>
          <w:szCs w:val="15"/>
        </w:rPr>
        <w:t xml:space="preserve"> </w:t>
      </w:r>
      <w:r>
        <w:rPr>
          <w:spacing w:val="-1"/>
          <w:sz w:val="26"/>
          <w:szCs w:val="26"/>
        </w:rPr>
        <w:t>P</w:t>
      </w:r>
      <w:r>
        <w:rPr>
          <w:sz w:val="26"/>
          <w:szCs w:val="26"/>
        </w:rPr>
        <w:t>ython</w:t>
      </w:r>
    </w:p>
    <w:p w14:paraId="69196D62" w14:textId="77777777" w:rsidR="000E254D" w:rsidRDefault="00823B9D">
      <w:pPr>
        <w:spacing w:before="1"/>
        <w:ind w:left="116" w:right="422"/>
        <w:jc w:val="both"/>
        <w:rPr>
          <w:sz w:val="26"/>
          <w:szCs w:val="26"/>
        </w:rPr>
      </w:pPr>
      <w:r>
        <w:rPr>
          <w:spacing w:val="-1"/>
          <w:sz w:val="26"/>
          <w:szCs w:val="26"/>
        </w:rPr>
        <w:t>f</w:t>
      </w:r>
      <w:r>
        <w:rPr>
          <w:sz w:val="26"/>
          <w:szCs w:val="26"/>
        </w:rPr>
        <w:t>eatu</w:t>
      </w:r>
      <w:r>
        <w:rPr>
          <w:spacing w:val="-1"/>
          <w:sz w:val="26"/>
          <w:szCs w:val="26"/>
        </w:rPr>
        <w:t>r</w:t>
      </w:r>
      <w:r>
        <w:rPr>
          <w:sz w:val="26"/>
          <w:szCs w:val="26"/>
        </w:rPr>
        <w:t>es a</w:t>
      </w:r>
      <w:r>
        <w:rPr>
          <w:spacing w:val="-1"/>
          <w:sz w:val="26"/>
          <w:szCs w:val="26"/>
        </w:rPr>
        <w:t xml:space="preserve"> </w:t>
      </w:r>
      <w:r>
        <w:rPr>
          <w:sz w:val="26"/>
          <w:szCs w:val="26"/>
        </w:rPr>
        <w:t>dynamic</w:t>
      </w:r>
      <w:r>
        <w:rPr>
          <w:spacing w:val="-1"/>
          <w:sz w:val="26"/>
          <w:szCs w:val="26"/>
        </w:rPr>
        <w:t xml:space="preserve"> </w:t>
      </w:r>
      <w:r>
        <w:rPr>
          <w:sz w:val="26"/>
          <w:szCs w:val="26"/>
        </w:rPr>
        <w:t>type</w:t>
      </w:r>
      <w:r>
        <w:rPr>
          <w:spacing w:val="1"/>
          <w:sz w:val="26"/>
          <w:szCs w:val="26"/>
        </w:rPr>
        <w:t xml:space="preserve"> </w:t>
      </w:r>
      <w:r>
        <w:rPr>
          <w:spacing w:val="-1"/>
          <w:sz w:val="26"/>
          <w:szCs w:val="26"/>
        </w:rPr>
        <w:t>s</w:t>
      </w:r>
      <w:r>
        <w:rPr>
          <w:sz w:val="26"/>
          <w:szCs w:val="26"/>
        </w:rPr>
        <w:t>ys</w:t>
      </w:r>
      <w:r>
        <w:rPr>
          <w:spacing w:val="-2"/>
          <w:sz w:val="26"/>
          <w:szCs w:val="26"/>
        </w:rPr>
        <w:t>t</w:t>
      </w:r>
      <w:r>
        <w:rPr>
          <w:sz w:val="26"/>
          <w:szCs w:val="26"/>
        </w:rPr>
        <w:t>em and</w:t>
      </w:r>
      <w:r>
        <w:rPr>
          <w:spacing w:val="-1"/>
          <w:sz w:val="26"/>
          <w:szCs w:val="26"/>
        </w:rPr>
        <w:t xml:space="preserve"> </w:t>
      </w:r>
      <w:r>
        <w:rPr>
          <w:sz w:val="26"/>
          <w:szCs w:val="26"/>
        </w:rPr>
        <w:t>automatic</w:t>
      </w:r>
      <w:r>
        <w:rPr>
          <w:spacing w:val="-1"/>
          <w:sz w:val="26"/>
          <w:szCs w:val="26"/>
        </w:rPr>
        <w:t xml:space="preserve"> </w:t>
      </w:r>
      <w:r>
        <w:rPr>
          <w:sz w:val="26"/>
          <w:szCs w:val="26"/>
        </w:rPr>
        <w:t>memo</w:t>
      </w:r>
      <w:r>
        <w:rPr>
          <w:spacing w:val="-1"/>
          <w:sz w:val="26"/>
          <w:szCs w:val="26"/>
        </w:rPr>
        <w:t>r</w:t>
      </w:r>
      <w:r>
        <w:rPr>
          <w:sz w:val="26"/>
          <w:szCs w:val="26"/>
        </w:rPr>
        <w:t>y</w:t>
      </w:r>
      <w:r>
        <w:rPr>
          <w:spacing w:val="1"/>
          <w:sz w:val="26"/>
          <w:szCs w:val="26"/>
        </w:rPr>
        <w:t xml:space="preserve"> </w:t>
      </w:r>
      <w:r>
        <w:rPr>
          <w:spacing w:val="-2"/>
          <w:sz w:val="26"/>
          <w:szCs w:val="26"/>
        </w:rPr>
        <w:t>m</w:t>
      </w:r>
      <w:r>
        <w:rPr>
          <w:sz w:val="26"/>
          <w:szCs w:val="26"/>
        </w:rPr>
        <w:t>anagemen</w:t>
      </w:r>
      <w:r>
        <w:rPr>
          <w:spacing w:val="-2"/>
          <w:sz w:val="26"/>
          <w:szCs w:val="26"/>
        </w:rPr>
        <w:t>t</w:t>
      </w:r>
      <w:r>
        <w:rPr>
          <w:sz w:val="26"/>
          <w:szCs w:val="26"/>
        </w:rPr>
        <w:t>.</w:t>
      </w:r>
      <w:r>
        <w:rPr>
          <w:spacing w:val="2"/>
          <w:sz w:val="26"/>
          <w:szCs w:val="26"/>
        </w:rPr>
        <w:t xml:space="preserve"> </w:t>
      </w:r>
      <w:r>
        <w:rPr>
          <w:spacing w:val="-1"/>
          <w:sz w:val="26"/>
          <w:szCs w:val="26"/>
        </w:rPr>
        <w:t>I</w:t>
      </w:r>
      <w:r>
        <w:rPr>
          <w:sz w:val="26"/>
          <w:szCs w:val="26"/>
        </w:rPr>
        <w:t xml:space="preserve">t </w:t>
      </w:r>
      <w:r>
        <w:rPr>
          <w:spacing w:val="-1"/>
          <w:sz w:val="26"/>
          <w:szCs w:val="26"/>
        </w:rPr>
        <w:t>s</w:t>
      </w:r>
      <w:r>
        <w:rPr>
          <w:sz w:val="26"/>
          <w:szCs w:val="26"/>
        </w:rPr>
        <w:t>uppo</w:t>
      </w:r>
      <w:r>
        <w:rPr>
          <w:spacing w:val="-1"/>
          <w:sz w:val="26"/>
          <w:szCs w:val="26"/>
        </w:rPr>
        <w:t>r</w:t>
      </w:r>
      <w:r>
        <w:rPr>
          <w:sz w:val="26"/>
          <w:szCs w:val="26"/>
        </w:rPr>
        <w:t>ts</w:t>
      </w:r>
      <w:r>
        <w:rPr>
          <w:spacing w:val="1"/>
          <w:sz w:val="26"/>
          <w:szCs w:val="26"/>
        </w:rPr>
        <w:t xml:space="preserve"> </w:t>
      </w:r>
      <w:r>
        <w:rPr>
          <w:sz w:val="26"/>
          <w:szCs w:val="26"/>
        </w:rPr>
        <w:t>multiple p</w:t>
      </w:r>
      <w:r>
        <w:rPr>
          <w:spacing w:val="-1"/>
          <w:sz w:val="26"/>
          <w:szCs w:val="26"/>
        </w:rPr>
        <w:t>r</w:t>
      </w:r>
      <w:r>
        <w:rPr>
          <w:sz w:val="26"/>
          <w:szCs w:val="26"/>
        </w:rPr>
        <w:t>og</w:t>
      </w:r>
      <w:r>
        <w:rPr>
          <w:spacing w:val="-1"/>
          <w:sz w:val="26"/>
          <w:szCs w:val="26"/>
        </w:rPr>
        <w:t>r</w:t>
      </w:r>
      <w:r>
        <w:rPr>
          <w:sz w:val="26"/>
          <w:szCs w:val="26"/>
        </w:rPr>
        <w:t>amming pa</w:t>
      </w:r>
      <w:r>
        <w:rPr>
          <w:spacing w:val="-1"/>
          <w:sz w:val="26"/>
          <w:szCs w:val="26"/>
        </w:rPr>
        <w:t>r</w:t>
      </w:r>
      <w:r>
        <w:rPr>
          <w:sz w:val="26"/>
          <w:szCs w:val="26"/>
        </w:rPr>
        <w:t>adigm</w:t>
      </w:r>
      <w:r>
        <w:rPr>
          <w:spacing w:val="-2"/>
          <w:sz w:val="26"/>
          <w:szCs w:val="26"/>
        </w:rPr>
        <w:t>s</w:t>
      </w:r>
      <w:r>
        <w:rPr>
          <w:sz w:val="26"/>
          <w:szCs w:val="26"/>
        </w:rPr>
        <w:t>,</w:t>
      </w:r>
      <w:r>
        <w:rPr>
          <w:spacing w:val="2"/>
          <w:sz w:val="26"/>
          <w:szCs w:val="26"/>
        </w:rPr>
        <w:t xml:space="preserve"> </w:t>
      </w:r>
      <w:r>
        <w:rPr>
          <w:sz w:val="26"/>
          <w:szCs w:val="26"/>
        </w:rPr>
        <w:t>including</w:t>
      </w:r>
      <w:r>
        <w:rPr>
          <w:spacing w:val="-1"/>
          <w:sz w:val="26"/>
          <w:szCs w:val="26"/>
        </w:rPr>
        <w:t xml:space="preserve"> </w:t>
      </w:r>
      <w:r>
        <w:rPr>
          <w:sz w:val="26"/>
          <w:szCs w:val="26"/>
        </w:rPr>
        <w:t>object</w:t>
      </w:r>
      <w:r>
        <w:rPr>
          <w:spacing w:val="-1"/>
          <w:sz w:val="26"/>
          <w:szCs w:val="26"/>
        </w:rPr>
        <w:t>-</w:t>
      </w:r>
      <w:r>
        <w:rPr>
          <w:sz w:val="26"/>
          <w:szCs w:val="26"/>
        </w:rPr>
        <w:t>o</w:t>
      </w:r>
      <w:r>
        <w:rPr>
          <w:spacing w:val="-1"/>
          <w:sz w:val="26"/>
          <w:szCs w:val="26"/>
        </w:rPr>
        <w:t>r</w:t>
      </w:r>
      <w:r>
        <w:rPr>
          <w:sz w:val="26"/>
          <w:szCs w:val="26"/>
        </w:rPr>
        <w:t>iente</w:t>
      </w:r>
      <w:r>
        <w:rPr>
          <w:spacing w:val="-2"/>
          <w:sz w:val="26"/>
          <w:szCs w:val="26"/>
        </w:rPr>
        <w:t>d</w:t>
      </w:r>
      <w:r>
        <w:rPr>
          <w:sz w:val="26"/>
          <w:szCs w:val="26"/>
        </w:rPr>
        <w:t>,</w:t>
      </w:r>
      <w:r>
        <w:rPr>
          <w:spacing w:val="2"/>
          <w:sz w:val="26"/>
          <w:szCs w:val="26"/>
        </w:rPr>
        <w:t xml:space="preserve"> </w:t>
      </w:r>
      <w:r>
        <w:rPr>
          <w:sz w:val="26"/>
          <w:szCs w:val="26"/>
        </w:rPr>
        <w:t>impe</w:t>
      </w:r>
      <w:r>
        <w:rPr>
          <w:spacing w:val="-1"/>
          <w:sz w:val="26"/>
          <w:szCs w:val="26"/>
        </w:rPr>
        <w:t>r</w:t>
      </w:r>
      <w:r>
        <w:rPr>
          <w:sz w:val="26"/>
          <w:szCs w:val="26"/>
        </w:rPr>
        <w:t>ative</w:t>
      </w:r>
      <w:r>
        <w:rPr>
          <w:spacing w:val="-1"/>
          <w:sz w:val="26"/>
          <w:szCs w:val="26"/>
        </w:rPr>
        <w:t xml:space="preserve"> </w:t>
      </w:r>
      <w:r>
        <w:rPr>
          <w:sz w:val="26"/>
          <w:szCs w:val="26"/>
        </w:rPr>
        <w:t>and</w:t>
      </w:r>
      <w:r>
        <w:rPr>
          <w:spacing w:val="-1"/>
          <w:sz w:val="26"/>
          <w:szCs w:val="26"/>
        </w:rPr>
        <w:t xml:space="preserve"> </w:t>
      </w:r>
      <w:r>
        <w:rPr>
          <w:sz w:val="26"/>
          <w:szCs w:val="26"/>
        </w:rPr>
        <w:t>p</w:t>
      </w:r>
      <w:r>
        <w:rPr>
          <w:spacing w:val="-1"/>
          <w:sz w:val="26"/>
          <w:szCs w:val="26"/>
        </w:rPr>
        <w:t>r</w:t>
      </w:r>
      <w:r>
        <w:rPr>
          <w:sz w:val="26"/>
          <w:szCs w:val="26"/>
        </w:rPr>
        <w:t>ocedu</w:t>
      </w:r>
      <w:r>
        <w:rPr>
          <w:spacing w:val="-1"/>
          <w:sz w:val="26"/>
          <w:szCs w:val="26"/>
        </w:rPr>
        <w:t>r</w:t>
      </w:r>
      <w:r>
        <w:rPr>
          <w:sz w:val="26"/>
          <w:szCs w:val="26"/>
        </w:rPr>
        <w:t>a</w:t>
      </w:r>
      <w:r>
        <w:rPr>
          <w:spacing w:val="-2"/>
          <w:sz w:val="26"/>
          <w:szCs w:val="26"/>
        </w:rPr>
        <w:t>l</w:t>
      </w:r>
      <w:r>
        <w:rPr>
          <w:sz w:val="26"/>
          <w:szCs w:val="26"/>
        </w:rPr>
        <w:t>,</w:t>
      </w:r>
      <w:r>
        <w:rPr>
          <w:spacing w:val="2"/>
          <w:sz w:val="26"/>
          <w:szCs w:val="26"/>
        </w:rPr>
        <w:t xml:space="preserve"> </w:t>
      </w:r>
      <w:r>
        <w:rPr>
          <w:sz w:val="26"/>
          <w:szCs w:val="26"/>
        </w:rPr>
        <w:t>and</w:t>
      </w:r>
      <w:r>
        <w:rPr>
          <w:spacing w:val="-1"/>
          <w:sz w:val="26"/>
          <w:szCs w:val="26"/>
        </w:rPr>
        <w:t xml:space="preserve"> </w:t>
      </w:r>
      <w:r>
        <w:rPr>
          <w:sz w:val="26"/>
          <w:szCs w:val="26"/>
        </w:rPr>
        <w:t>h</w:t>
      </w:r>
      <w:r>
        <w:rPr>
          <w:spacing w:val="-2"/>
          <w:sz w:val="26"/>
          <w:szCs w:val="26"/>
        </w:rPr>
        <w:t>a</w:t>
      </w:r>
      <w:r>
        <w:rPr>
          <w:sz w:val="26"/>
          <w:szCs w:val="26"/>
        </w:rPr>
        <w:t>s</w:t>
      </w:r>
      <w:r>
        <w:rPr>
          <w:spacing w:val="1"/>
          <w:sz w:val="26"/>
          <w:szCs w:val="26"/>
        </w:rPr>
        <w:t xml:space="preserve"> </w:t>
      </w:r>
      <w:r>
        <w:rPr>
          <w:sz w:val="26"/>
          <w:szCs w:val="26"/>
        </w:rPr>
        <w:t>a la</w:t>
      </w:r>
      <w:r>
        <w:rPr>
          <w:spacing w:val="-7"/>
          <w:sz w:val="26"/>
          <w:szCs w:val="26"/>
        </w:rPr>
        <w:t>r</w:t>
      </w:r>
      <w:r>
        <w:rPr>
          <w:sz w:val="26"/>
          <w:szCs w:val="26"/>
        </w:rPr>
        <w:t>ge</w:t>
      </w:r>
      <w:r>
        <w:rPr>
          <w:spacing w:val="1"/>
          <w:sz w:val="26"/>
          <w:szCs w:val="26"/>
        </w:rPr>
        <w:t xml:space="preserve"> </w:t>
      </w:r>
      <w:r>
        <w:rPr>
          <w:sz w:val="26"/>
          <w:szCs w:val="26"/>
        </w:rPr>
        <w:t>and</w:t>
      </w:r>
      <w:r>
        <w:rPr>
          <w:spacing w:val="-1"/>
          <w:sz w:val="26"/>
          <w:szCs w:val="26"/>
        </w:rPr>
        <w:t xml:space="preserve"> </w:t>
      </w:r>
      <w:r>
        <w:rPr>
          <w:sz w:val="26"/>
          <w:szCs w:val="26"/>
        </w:rPr>
        <w:t>comp</w:t>
      </w:r>
      <w:r>
        <w:rPr>
          <w:spacing w:val="-1"/>
          <w:sz w:val="26"/>
          <w:szCs w:val="26"/>
        </w:rPr>
        <w:t>r</w:t>
      </w:r>
      <w:r>
        <w:rPr>
          <w:sz w:val="26"/>
          <w:szCs w:val="26"/>
        </w:rPr>
        <w:t>ehe</w:t>
      </w:r>
      <w:r>
        <w:rPr>
          <w:spacing w:val="-2"/>
          <w:sz w:val="26"/>
          <w:szCs w:val="26"/>
        </w:rPr>
        <w:t>n</w:t>
      </w:r>
      <w:r>
        <w:rPr>
          <w:sz w:val="26"/>
          <w:szCs w:val="26"/>
        </w:rPr>
        <w:t>sive</w:t>
      </w:r>
      <w:r>
        <w:rPr>
          <w:spacing w:val="1"/>
          <w:sz w:val="26"/>
          <w:szCs w:val="26"/>
        </w:rPr>
        <w:t xml:space="preserve"> </w:t>
      </w:r>
      <w:r>
        <w:rPr>
          <w:spacing w:val="-1"/>
          <w:sz w:val="26"/>
          <w:szCs w:val="26"/>
        </w:rPr>
        <w:t>s</w:t>
      </w:r>
      <w:r>
        <w:rPr>
          <w:sz w:val="26"/>
          <w:szCs w:val="26"/>
        </w:rPr>
        <w:t>tanda</w:t>
      </w:r>
      <w:r>
        <w:rPr>
          <w:spacing w:val="-1"/>
          <w:sz w:val="26"/>
          <w:szCs w:val="26"/>
        </w:rPr>
        <w:t>r</w:t>
      </w:r>
      <w:r>
        <w:rPr>
          <w:sz w:val="26"/>
          <w:szCs w:val="26"/>
        </w:rPr>
        <w:t>d</w:t>
      </w:r>
      <w:r>
        <w:rPr>
          <w:spacing w:val="-1"/>
          <w:sz w:val="26"/>
          <w:szCs w:val="26"/>
        </w:rPr>
        <w:t xml:space="preserve"> </w:t>
      </w:r>
      <w:r>
        <w:rPr>
          <w:sz w:val="26"/>
          <w:szCs w:val="26"/>
        </w:rPr>
        <w:t>lib</w:t>
      </w:r>
      <w:r>
        <w:rPr>
          <w:spacing w:val="-1"/>
          <w:sz w:val="26"/>
          <w:szCs w:val="26"/>
        </w:rPr>
        <w:t>r</w:t>
      </w:r>
      <w:r>
        <w:rPr>
          <w:sz w:val="26"/>
          <w:szCs w:val="26"/>
        </w:rPr>
        <w:t>a</w:t>
      </w:r>
      <w:r>
        <w:rPr>
          <w:spacing w:val="1"/>
          <w:sz w:val="26"/>
          <w:szCs w:val="26"/>
        </w:rPr>
        <w:t>r</w:t>
      </w:r>
      <w:r>
        <w:rPr>
          <w:spacing w:val="-18"/>
          <w:sz w:val="26"/>
          <w:szCs w:val="26"/>
        </w:rPr>
        <w:t>y</w:t>
      </w:r>
      <w:r>
        <w:rPr>
          <w:sz w:val="26"/>
          <w:szCs w:val="26"/>
        </w:rPr>
        <w:t>.</w:t>
      </w:r>
    </w:p>
    <w:p w14:paraId="0F86267D" w14:textId="77777777" w:rsidR="000E254D" w:rsidRDefault="00823B9D">
      <w:pPr>
        <w:spacing w:before="1" w:line="300" w:lineRule="exact"/>
        <w:ind w:left="116" w:right="175"/>
        <w:rPr>
          <w:sz w:val="26"/>
          <w:szCs w:val="26"/>
        </w:rPr>
      </w:pPr>
      <w:r>
        <w:rPr>
          <w:spacing w:val="-1"/>
          <w:sz w:val="26"/>
          <w:szCs w:val="26"/>
        </w:rPr>
        <w:t>S</w:t>
      </w:r>
      <w:r>
        <w:rPr>
          <w:sz w:val="26"/>
          <w:szCs w:val="26"/>
        </w:rPr>
        <w:t>uch</w:t>
      </w:r>
      <w:r>
        <w:rPr>
          <w:spacing w:val="1"/>
          <w:sz w:val="26"/>
          <w:szCs w:val="26"/>
        </w:rPr>
        <w:t xml:space="preserve"> </w:t>
      </w:r>
      <w:r>
        <w:rPr>
          <w:sz w:val="26"/>
          <w:szCs w:val="26"/>
        </w:rPr>
        <w:t>la</w:t>
      </w:r>
      <w:r>
        <w:rPr>
          <w:spacing w:val="-7"/>
          <w:sz w:val="26"/>
          <w:szCs w:val="26"/>
        </w:rPr>
        <w:t>r</w:t>
      </w:r>
      <w:r>
        <w:rPr>
          <w:sz w:val="26"/>
          <w:szCs w:val="26"/>
        </w:rPr>
        <w:t>ge</w:t>
      </w:r>
      <w:r>
        <w:rPr>
          <w:spacing w:val="1"/>
          <w:sz w:val="26"/>
          <w:szCs w:val="26"/>
        </w:rPr>
        <w:t xml:space="preserve"> </w:t>
      </w:r>
      <w:r>
        <w:rPr>
          <w:spacing w:val="-2"/>
          <w:sz w:val="26"/>
          <w:szCs w:val="26"/>
        </w:rPr>
        <w:t>a</w:t>
      </w:r>
      <w:r>
        <w:rPr>
          <w:sz w:val="26"/>
          <w:szCs w:val="26"/>
        </w:rPr>
        <w:t>nd</w:t>
      </w:r>
      <w:r>
        <w:rPr>
          <w:spacing w:val="1"/>
          <w:sz w:val="26"/>
          <w:szCs w:val="26"/>
        </w:rPr>
        <w:t xml:space="preserve"> </w:t>
      </w:r>
      <w:r>
        <w:rPr>
          <w:spacing w:val="-2"/>
          <w:sz w:val="26"/>
          <w:szCs w:val="26"/>
        </w:rPr>
        <w:t>c</w:t>
      </w:r>
      <w:r>
        <w:rPr>
          <w:sz w:val="26"/>
          <w:szCs w:val="26"/>
        </w:rPr>
        <w:t>omp</w:t>
      </w:r>
      <w:r>
        <w:rPr>
          <w:spacing w:val="-1"/>
          <w:sz w:val="26"/>
          <w:szCs w:val="26"/>
        </w:rPr>
        <w:t>r</w:t>
      </w:r>
      <w:r>
        <w:rPr>
          <w:sz w:val="26"/>
          <w:szCs w:val="26"/>
        </w:rPr>
        <w:t>ehensive</w:t>
      </w:r>
      <w:r>
        <w:rPr>
          <w:spacing w:val="-1"/>
          <w:sz w:val="26"/>
          <w:szCs w:val="26"/>
        </w:rPr>
        <w:t xml:space="preserve"> </w:t>
      </w:r>
      <w:r>
        <w:rPr>
          <w:sz w:val="26"/>
          <w:szCs w:val="26"/>
        </w:rPr>
        <w:t>s</w:t>
      </w:r>
      <w:r>
        <w:rPr>
          <w:spacing w:val="-2"/>
          <w:sz w:val="26"/>
          <w:szCs w:val="26"/>
        </w:rPr>
        <w:t>t</w:t>
      </w:r>
      <w:r>
        <w:rPr>
          <w:sz w:val="26"/>
          <w:szCs w:val="26"/>
        </w:rPr>
        <w:t>anda</w:t>
      </w:r>
      <w:r>
        <w:rPr>
          <w:spacing w:val="-1"/>
          <w:sz w:val="26"/>
          <w:szCs w:val="26"/>
        </w:rPr>
        <w:t>r</w:t>
      </w:r>
      <w:r>
        <w:rPr>
          <w:sz w:val="26"/>
          <w:szCs w:val="26"/>
        </w:rPr>
        <w:t>d</w:t>
      </w:r>
      <w:r>
        <w:rPr>
          <w:spacing w:val="1"/>
          <w:sz w:val="26"/>
          <w:szCs w:val="26"/>
        </w:rPr>
        <w:t xml:space="preserve"> </w:t>
      </w:r>
      <w:r>
        <w:rPr>
          <w:sz w:val="26"/>
          <w:szCs w:val="26"/>
        </w:rPr>
        <w:t>lib</w:t>
      </w:r>
      <w:r>
        <w:rPr>
          <w:spacing w:val="-1"/>
          <w:sz w:val="26"/>
          <w:szCs w:val="26"/>
        </w:rPr>
        <w:t>r</w:t>
      </w:r>
      <w:r>
        <w:rPr>
          <w:sz w:val="26"/>
          <w:szCs w:val="26"/>
        </w:rPr>
        <w:t>a</w:t>
      </w:r>
      <w:r>
        <w:rPr>
          <w:spacing w:val="-1"/>
          <w:sz w:val="26"/>
          <w:szCs w:val="26"/>
        </w:rPr>
        <w:t>r</w:t>
      </w:r>
      <w:r>
        <w:rPr>
          <w:sz w:val="26"/>
          <w:szCs w:val="26"/>
        </w:rPr>
        <w:t>ies along</w:t>
      </w:r>
      <w:r>
        <w:rPr>
          <w:spacing w:val="-1"/>
          <w:sz w:val="26"/>
          <w:szCs w:val="26"/>
        </w:rPr>
        <w:t xml:space="preserve"> </w:t>
      </w:r>
      <w:r>
        <w:rPr>
          <w:sz w:val="26"/>
          <w:szCs w:val="26"/>
        </w:rPr>
        <w:t>with the</w:t>
      </w:r>
      <w:r>
        <w:rPr>
          <w:spacing w:val="-1"/>
          <w:sz w:val="26"/>
          <w:szCs w:val="26"/>
        </w:rPr>
        <w:t xml:space="preserve"> </w:t>
      </w:r>
      <w:r>
        <w:rPr>
          <w:sz w:val="26"/>
          <w:szCs w:val="26"/>
        </w:rPr>
        <w:t>documen</w:t>
      </w:r>
      <w:r>
        <w:rPr>
          <w:spacing w:val="-2"/>
          <w:sz w:val="26"/>
          <w:szCs w:val="26"/>
        </w:rPr>
        <w:t>t</w:t>
      </w:r>
      <w:r>
        <w:rPr>
          <w:sz w:val="26"/>
          <w:szCs w:val="26"/>
        </w:rPr>
        <w:t>ed</w:t>
      </w:r>
      <w:r>
        <w:rPr>
          <w:spacing w:val="1"/>
          <w:sz w:val="26"/>
          <w:szCs w:val="26"/>
        </w:rPr>
        <w:t xml:space="preserve"> </w:t>
      </w:r>
      <w:r>
        <w:rPr>
          <w:sz w:val="26"/>
          <w:szCs w:val="26"/>
        </w:rPr>
        <w:t>suppo</w:t>
      </w:r>
      <w:r>
        <w:rPr>
          <w:spacing w:val="-1"/>
          <w:sz w:val="26"/>
          <w:szCs w:val="26"/>
        </w:rPr>
        <w:t>r</w:t>
      </w:r>
      <w:r>
        <w:rPr>
          <w:sz w:val="26"/>
          <w:szCs w:val="26"/>
        </w:rPr>
        <w:t>t</w:t>
      </w:r>
      <w:r>
        <w:rPr>
          <w:spacing w:val="-1"/>
          <w:sz w:val="26"/>
          <w:szCs w:val="26"/>
        </w:rPr>
        <w:t xml:space="preserve"> </w:t>
      </w:r>
      <w:r>
        <w:rPr>
          <w:sz w:val="26"/>
          <w:szCs w:val="26"/>
        </w:rPr>
        <w:t>helped us to cho</w:t>
      </w:r>
      <w:r>
        <w:rPr>
          <w:spacing w:val="-2"/>
          <w:sz w:val="26"/>
          <w:szCs w:val="26"/>
        </w:rPr>
        <w:t>o</w:t>
      </w:r>
      <w:r>
        <w:rPr>
          <w:sz w:val="26"/>
          <w:szCs w:val="26"/>
        </w:rPr>
        <w:t>se</w:t>
      </w:r>
      <w:r>
        <w:rPr>
          <w:spacing w:val="-1"/>
          <w:sz w:val="26"/>
          <w:szCs w:val="26"/>
        </w:rPr>
        <w:t xml:space="preserve"> </w:t>
      </w:r>
      <w:r>
        <w:rPr>
          <w:sz w:val="26"/>
          <w:szCs w:val="26"/>
        </w:rPr>
        <w:t xml:space="preserve">python </w:t>
      </w:r>
      <w:r>
        <w:rPr>
          <w:spacing w:val="-2"/>
          <w:sz w:val="26"/>
          <w:szCs w:val="26"/>
        </w:rPr>
        <w:t>a</w:t>
      </w:r>
      <w:r>
        <w:rPr>
          <w:sz w:val="26"/>
          <w:szCs w:val="26"/>
        </w:rPr>
        <w:t>s</w:t>
      </w:r>
      <w:r>
        <w:rPr>
          <w:spacing w:val="1"/>
          <w:sz w:val="26"/>
          <w:szCs w:val="26"/>
        </w:rPr>
        <w:t xml:space="preserve"> </w:t>
      </w:r>
      <w:r>
        <w:rPr>
          <w:sz w:val="26"/>
          <w:szCs w:val="26"/>
        </w:rPr>
        <w:t>t</w:t>
      </w:r>
      <w:r>
        <w:rPr>
          <w:spacing w:val="-2"/>
          <w:sz w:val="26"/>
          <w:szCs w:val="26"/>
        </w:rPr>
        <w:t>h</w:t>
      </w:r>
      <w:r>
        <w:rPr>
          <w:sz w:val="26"/>
          <w:szCs w:val="26"/>
        </w:rPr>
        <w:t>e</w:t>
      </w:r>
      <w:r>
        <w:rPr>
          <w:spacing w:val="1"/>
          <w:sz w:val="26"/>
          <w:szCs w:val="26"/>
        </w:rPr>
        <w:t xml:space="preserve"> </w:t>
      </w:r>
      <w:r>
        <w:rPr>
          <w:sz w:val="26"/>
          <w:szCs w:val="26"/>
        </w:rPr>
        <w:t>lang</w:t>
      </w:r>
      <w:r>
        <w:rPr>
          <w:spacing w:val="-2"/>
          <w:sz w:val="26"/>
          <w:szCs w:val="26"/>
        </w:rPr>
        <w:t>u</w:t>
      </w:r>
      <w:r>
        <w:rPr>
          <w:sz w:val="26"/>
          <w:szCs w:val="26"/>
        </w:rPr>
        <w:t>age</w:t>
      </w:r>
      <w:r>
        <w:rPr>
          <w:spacing w:val="1"/>
          <w:sz w:val="26"/>
          <w:szCs w:val="26"/>
        </w:rPr>
        <w:t xml:space="preserve"> </w:t>
      </w:r>
      <w:r>
        <w:rPr>
          <w:spacing w:val="-2"/>
          <w:sz w:val="26"/>
          <w:szCs w:val="26"/>
        </w:rPr>
        <w:t>w</w:t>
      </w:r>
      <w:r>
        <w:rPr>
          <w:sz w:val="26"/>
          <w:szCs w:val="26"/>
        </w:rPr>
        <w:t>hich</w:t>
      </w:r>
      <w:r>
        <w:rPr>
          <w:spacing w:val="1"/>
          <w:sz w:val="26"/>
          <w:szCs w:val="26"/>
        </w:rPr>
        <w:t xml:space="preserve"> </w:t>
      </w:r>
      <w:r>
        <w:rPr>
          <w:spacing w:val="-2"/>
          <w:sz w:val="26"/>
          <w:szCs w:val="26"/>
        </w:rPr>
        <w:t>w</w:t>
      </w:r>
      <w:r>
        <w:rPr>
          <w:sz w:val="26"/>
          <w:szCs w:val="26"/>
        </w:rPr>
        <w:t>e</w:t>
      </w:r>
      <w:r>
        <w:rPr>
          <w:spacing w:val="1"/>
          <w:sz w:val="26"/>
          <w:szCs w:val="26"/>
        </w:rPr>
        <w:t xml:space="preserve"> </w:t>
      </w:r>
      <w:r>
        <w:rPr>
          <w:spacing w:val="-2"/>
          <w:sz w:val="26"/>
          <w:szCs w:val="26"/>
        </w:rPr>
        <w:t>u</w:t>
      </w:r>
      <w:r>
        <w:rPr>
          <w:sz w:val="26"/>
          <w:szCs w:val="26"/>
        </w:rPr>
        <w:t>sed</w:t>
      </w:r>
      <w:r>
        <w:rPr>
          <w:spacing w:val="1"/>
          <w:sz w:val="26"/>
          <w:szCs w:val="26"/>
        </w:rPr>
        <w:t xml:space="preserve"> </w:t>
      </w:r>
      <w:r>
        <w:rPr>
          <w:sz w:val="26"/>
          <w:szCs w:val="26"/>
        </w:rPr>
        <w:t>to</w:t>
      </w:r>
      <w:r>
        <w:rPr>
          <w:spacing w:val="-1"/>
          <w:sz w:val="26"/>
          <w:szCs w:val="26"/>
        </w:rPr>
        <w:t xml:space="preserve"> </w:t>
      </w:r>
      <w:r>
        <w:rPr>
          <w:sz w:val="26"/>
          <w:szCs w:val="26"/>
        </w:rPr>
        <w:t>build bot</w:t>
      </w:r>
      <w:r>
        <w:rPr>
          <w:spacing w:val="-2"/>
          <w:sz w:val="26"/>
          <w:szCs w:val="26"/>
        </w:rPr>
        <w:t>h</w:t>
      </w:r>
      <w:r>
        <w:rPr>
          <w:sz w:val="26"/>
          <w:szCs w:val="26"/>
        </w:rPr>
        <w:t>,</w:t>
      </w:r>
      <w:r>
        <w:rPr>
          <w:spacing w:val="2"/>
          <w:sz w:val="26"/>
          <w:szCs w:val="26"/>
        </w:rPr>
        <w:t xml:space="preserve"> </w:t>
      </w:r>
      <w:r>
        <w:rPr>
          <w:sz w:val="26"/>
          <w:szCs w:val="26"/>
        </w:rPr>
        <w:t>the</w:t>
      </w:r>
      <w:r>
        <w:rPr>
          <w:spacing w:val="-1"/>
          <w:sz w:val="26"/>
          <w:szCs w:val="26"/>
        </w:rPr>
        <w:t xml:space="preserve"> </w:t>
      </w:r>
      <w:r>
        <w:rPr>
          <w:sz w:val="26"/>
          <w:szCs w:val="26"/>
        </w:rPr>
        <w:t>s</w:t>
      </w:r>
      <w:r>
        <w:rPr>
          <w:spacing w:val="-2"/>
          <w:sz w:val="26"/>
          <w:szCs w:val="26"/>
        </w:rPr>
        <w:t>t</w:t>
      </w:r>
      <w:r>
        <w:rPr>
          <w:sz w:val="26"/>
          <w:szCs w:val="26"/>
        </w:rPr>
        <w:t>and</w:t>
      </w:r>
      <w:r>
        <w:rPr>
          <w:spacing w:val="1"/>
          <w:sz w:val="26"/>
          <w:szCs w:val="26"/>
        </w:rPr>
        <w:t xml:space="preserve"> </w:t>
      </w:r>
      <w:r>
        <w:rPr>
          <w:sz w:val="26"/>
          <w:szCs w:val="26"/>
        </w:rPr>
        <w:t>alo</w:t>
      </w:r>
      <w:r>
        <w:rPr>
          <w:spacing w:val="-2"/>
          <w:sz w:val="26"/>
          <w:szCs w:val="26"/>
        </w:rPr>
        <w:t>n</w:t>
      </w:r>
      <w:r>
        <w:rPr>
          <w:sz w:val="26"/>
          <w:szCs w:val="26"/>
        </w:rPr>
        <w:t>e</w:t>
      </w:r>
      <w:r>
        <w:rPr>
          <w:spacing w:val="1"/>
          <w:sz w:val="26"/>
          <w:szCs w:val="26"/>
        </w:rPr>
        <w:t xml:space="preserve"> </w:t>
      </w:r>
      <w:r>
        <w:rPr>
          <w:spacing w:val="-2"/>
          <w:sz w:val="26"/>
          <w:szCs w:val="26"/>
        </w:rPr>
        <w:t>a</w:t>
      </w:r>
      <w:r>
        <w:rPr>
          <w:sz w:val="26"/>
          <w:szCs w:val="26"/>
        </w:rPr>
        <w:t>s</w:t>
      </w:r>
      <w:r>
        <w:rPr>
          <w:spacing w:val="1"/>
          <w:sz w:val="26"/>
          <w:szCs w:val="26"/>
        </w:rPr>
        <w:t xml:space="preserve"> </w:t>
      </w:r>
      <w:r>
        <w:rPr>
          <w:spacing w:val="-2"/>
          <w:sz w:val="26"/>
          <w:szCs w:val="26"/>
        </w:rPr>
        <w:t>w</w:t>
      </w:r>
      <w:r>
        <w:rPr>
          <w:sz w:val="26"/>
          <w:szCs w:val="26"/>
        </w:rPr>
        <w:t xml:space="preserve">ell </w:t>
      </w:r>
      <w:r>
        <w:rPr>
          <w:spacing w:val="-2"/>
          <w:sz w:val="26"/>
          <w:szCs w:val="26"/>
        </w:rPr>
        <w:t>a</w:t>
      </w:r>
      <w:r>
        <w:rPr>
          <w:sz w:val="26"/>
          <w:szCs w:val="26"/>
        </w:rPr>
        <w:t>s</w:t>
      </w:r>
    </w:p>
    <w:p w14:paraId="287F53BE" w14:textId="77777777" w:rsidR="000E254D" w:rsidRDefault="00823B9D">
      <w:pPr>
        <w:spacing w:line="280" w:lineRule="exact"/>
        <w:ind w:left="116"/>
        <w:rPr>
          <w:sz w:val="26"/>
          <w:szCs w:val="26"/>
        </w:rPr>
      </w:pPr>
      <w:r>
        <w:rPr>
          <w:sz w:val="26"/>
          <w:szCs w:val="26"/>
        </w:rPr>
        <w:t>web</w:t>
      </w:r>
      <w:r>
        <w:rPr>
          <w:spacing w:val="-1"/>
          <w:sz w:val="26"/>
          <w:szCs w:val="26"/>
        </w:rPr>
        <w:t>-</w:t>
      </w:r>
      <w:r>
        <w:rPr>
          <w:sz w:val="26"/>
          <w:szCs w:val="26"/>
        </w:rPr>
        <w:t>b</w:t>
      </w:r>
      <w:r>
        <w:rPr>
          <w:spacing w:val="-2"/>
          <w:sz w:val="26"/>
          <w:szCs w:val="26"/>
        </w:rPr>
        <w:t>a</w:t>
      </w:r>
      <w:r>
        <w:rPr>
          <w:sz w:val="26"/>
          <w:szCs w:val="26"/>
        </w:rPr>
        <w:t>sed</w:t>
      </w:r>
      <w:r>
        <w:rPr>
          <w:spacing w:val="1"/>
          <w:sz w:val="26"/>
          <w:szCs w:val="26"/>
        </w:rPr>
        <w:t xml:space="preserve"> </w:t>
      </w:r>
      <w:r>
        <w:rPr>
          <w:spacing w:val="-2"/>
          <w:sz w:val="26"/>
          <w:szCs w:val="26"/>
        </w:rPr>
        <w:t>a</w:t>
      </w:r>
      <w:r>
        <w:rPr>
          <w:sz w:val="26"/>
          <w:szCs w:val="26"/>
        </w:rPr>
        <w:t>pplicatio</w:t>
      </w:r>
      <w:r>
        <w:rPr>
          <w:spacing w:val="-3"/>
          <w:sz w:val="26"/>
          <w:szCs w:val="26"/>
        </w:rPr>
        <w:t>n</w:t>
      </w:r>
      <w:r>
        <w:rPr>
          <w:sz w:val="26"/>
          <w:szCs w:val="26"/>
        </w:rPr>
        <w:t>.</w:t>
      </w:r>
    </w:p>
    <w:p w14:paraId="37BC5AB1" w14:textId="77777777" w:rsidR="000E254D" w:rsidRDefault="00823B9D">
      <w:pPr>
        <w:spacing w:before="5" w:line="280" w:lineRule="exact"/>
        <w:ind w:left="116" w:right="466"/>
        <w:rPr>
          <w:sz w:val="24"/>
          <w:szCs w:val="24"/>
        </w:rPr>
      </w:pPr>
      <w:r>
        <w:rPr>
          <w:sz w:val="26"/>
          <w:szCs w:val="26"/>
        </w:rPr>
        <w:t>Below</w:t>
      </w:r>
      <w:r>
        <w:rPr>
          <w:spacing w:val="-1"/>
          <w:sz w:val="26"/>
          <w:szCs w:val="26"/>
        </w:rPr>
        <w:t xml:space="preserve"> </w:t>
      </w:r>
      <w:r>
        <w:rPr>
          <w:sz w:val="26"/>
          <w:szCs w:val="26"/>
        </w:rPr>
        <w:t>is</w:t>
      </w:r>
      <w:r>
        <w:rPr>
          <w:spacing w:val="-1"/>
          <w:sz w:val="26"/>
          <w:szCs w:val="26"/>
        </w:rPr>
        <w:t xml:space="preserve"> </w:t>
      </w:r>
      <w:r>
        <w:rPr>
          <w:sz w:val="26"/>
          <w:szCs w:val="26"/>
        </w:rPr>
        <w:t>a</w:t>
      </w:r>
      <w:r>
        <w:rPr>
          <w:spacing w:val="1"/>
          <w:sz w:val="26"/>
          <w:szCs w:val="26"/>
        </w:rPr>
        <w:t xml:space="preserve"> </w:t>
      </w:r>
      <w:r>
        <w:rPr>
          <w:sz w:val="26"/>
          <w:szCs w:val="26"/>
        </w:rPr>
        <w:t>b</w:t>
      </w:r>
      <w:r>
        <w:rPr>
          <w:spacing w:val="-1"/>
          <w:sz w:val="26"/>
          <w:szCs w:val="26"/>
        </w:rPr>
        <w:t>r</w:t>
      </w:r>
      <w:r>
        <w:rPr>
          <w:sz w:val="26"/>
          <w:szCs w:val="26"/>
        </w:rPr>
        <w:t>ief</w:t>
      </w:r>
      <w:r>
        <w:rPr>
          <w:spacing w:val="-2"/>
          <w:sz w:val="26"/>
          <w:szCs w:val="26"/>
        </w:rPr>
        <w:t xml:space="preserve"> </w:t>
      </w:r>
      <w:r>
        <w:rPr>
          <w:sz w:val="26"/>
          <w:szCs w:val="26"/>
        </w:rPr>
        <w:t>de</w:t>
      </w:r>
      <w:r>
        <w:rPr>
          <w:spacing w:val="-1"/>
          <w:sz w:val="26"/>
          <w:szCs w:val="26"/>
        </w:rPr>
        <w:t>s</w:t>
      </w:r>
      <w:r>
        <w:rPr>
          <w:sz w:val="26"/>
          <w:szCs w:val="26"/>
        </w:rPr>
        <w:t>c</w:t>
      </w:r>
      <w:r>
        <w:rPr>
          <w:spacing w:val="-1"/>
          <w:sz w:val="26"/>
          <w:szCs w:val="26"/>
        </w:rPr>
        <w:t>r</w:t>
      </w:r>
      <w:r>
        <w:rPr>
          <w:sz w:val="26"/>
          <w:szCs w:val="26"/>
        </w:rPr>
        <w:t>iption of the</w:t>
      </w:r>
      <w:r>
        <w:rPr>
          <w:spacing w:val="1"/>
          <w:sz w:val="26"/>
          <w:szCs w:val="26"/>
        </w:rPr>
        <w:t xml:space="preserve"> </w:t>
      </w:r>
      <w:r>
        <w:rPr>
          <w:spacing w:val="-1"/>
          <w:sz w:val="26"/>
          <w:szCs w:val="26"/>
        </w:rPr>
        <w:t>fr</w:t>
      </w:r>
      <w:r>
        <w:rPr>
          <w:sz w:val="26"/>
          <w:szCs w:val="26"/>
        </w:rPr>
        <w:t>amewo</w:t>
      </w:r>
      <w:r>
        <w:rPr>
          <w:spacing w:val="-1"/>
          <w:sz w:val="26"/>
          <w:szCs w:val="26"/>
        </w:rPr>
        <w:t>r</w:t>
      </w:r>
      <w:r>
        <w:rPr>
          <w:spacing w:val="-2"/>
          <w:sz w:val="26"/>
          <w:szCs w:val="26"/>
        </w:rPr>
        <w:t>k</w:t>
      </w:r>
      <w:r>
        <w:rPr>
          <w:sz w:val="26"/>
          <w:szCs w:val="26"/>
        </w:rPr>
        <w:t>s</w:t>
      </w:r>
      <w:r>
        <w:rPr>
          <w:spacing w:val="1"/>
          <w:sz w:val="26"/>
          <w:szCs w:val="26"/>
        </w:rPr>
        <w:t xml:space="preserve"> </w:t>
      </w:r>
      <w:r>
        <w:rPr>
          <w:sz w:val="26"/>
          <w:szCs w:val="26"/>
        </w:rPr>
        <w:t>and</w:t>
      </w:r>
      <w:r>
        <w:rPr>
          <w:spacing w:val="-1"/>
          <w:sz w:val="26"/>
          <w:szCs w:val="26"/>
        </w:rPr>
        <w:t xml:space="preserve"> </w:t>
      </w:r>
      <w:r>
        <w:rPr>
          <w:sz w:val="26"/>
          <w:szCs w:val="26"/>
        </w:rPr>
        <w:t>lib</w:t>
      </w:r>
      <w:r>
        <w:rPr>
          <w:spacing w:val="-1"/>
          <w:sz w:val="26"/>
          <w:szCs w:val="26"/>
        </w:rPr>
        <w:t>r</w:t>
      </w:r>
      <w:r>
        <w:rPr>
          <w:sz w:val="26"/>
          <w:szCs w:val="26"/>
        </w:rPr>
        <w:t>a</w:t>
      </w:r>
      <w:r>
        <w:rPr>
          <w:spacing w:val="-1"/>
          <w:sz w:val="26"/>
          <w:szCs w:val="26"/>
        </w:rPr>
        <w:t>r</w:t>
      </w:r>
      <w:r>
        <w:rPr>
          <w:sz w:val="26"/>
          <w:szCs w:val="26"/>
        </w:rPr>
        <w:t>ies exte</w:t>
      </w:r>
      <w:r>
        <w:rPr>
          <w:spacing w:val="-2"/>
          <w:sz w:val="26"/>
          <w:szCs w:val="26"/>
        </w:rPr>
        <w:t>n</w:t>
      </w:r>
      <w:r>
        <w:rPr>
          <w:sz w:val="26"/>
          <w:szCs w:val="26"/>
        </w:rPr>
        <w:t xml:space="preserve">sively </w:t>
      </w:r>
      <w:r>
        <w:rPr>
          <w:spacing w:val="-2"/>
          <w:sz w:val="26"/>
          <w:szCs w:val="26"/>
        </w:rPr>
        <w:t>u</w:t>
      </w:r>
      <w:r>
        <w:rPr>
          <w:sz w:val="26"/>
          <w:szCs w:val="26"/>
        </w:rPr>
        <w:t>sed</w:t>
      </w:r>
      <w:r>
        <w:rPr>
          <w:spacing w:val="1"/>
          <w:sz w:val="26"/>
          <w:szCs w:val="26"/>
        </w:rPr>
        <w:t xml:space="preserve"> </w:t>
      </w:r>
      <w:r>
        <w:rPr>
          <w:sz w:val="26"/>
          <w:szCs w:val="26"/>
        </w:rPr>
        <w:t>to</w:t>
      </w:r>
      <w:r>
        <w:rPr>
          <w:spacing w:val="-1"/>
          <w:sz w:val="26"/>
          <w:szCs w:val="26"/>
        </w:rPr>
        <w:t xml:space="preserve"> </w:t>
      </w:r>
      <w:r>
        <w:rPr>
          <w:sz w:val="26"/>
          <w:szCs w:val="26"/>
        </w:rPr>
        <w:t>build the desi</w:t>
      </w:r>
      <w:r>
        <w:rPr>
          <w:spacing w:val="-1"/>
          <w:sz w:val="26"/>
          <w:szCs w:val="26"/>
        </w:rPr>
        <w:t>r</w:t>
      </w:r>
      <w:r>
        <w:rPr>
          <w:sz w:val="26"/>
          <w:szCs w:val="26"/>
        </w:rPr>
        <w:t>ed</w:t>
      </w:r>
      <w:r>
        <w:rPr>
          <w:spacing w:val="-1"/>
          <w:sz w:val="26"/>
          <w:szCs w:val="26"/>
        </w:rPr>
        <w:t xml:space="preserve"> fr</w:t>
      </w:r>
      <w:r>
        <w:rPr>
          <w:sz w:val="26"/>
          <w:szCs w:val="26"/>
        </w:rPr>
        <w:t>amewo</w:t>
      </w:r>
      <w:r>
        <w:rPr>
          <w:spacing w:val="-1"/>
          <w:sz w:val="26"/>
          <w:szCs w:val="26"/>
        </w:rPr>
        <w:t>r</w:t>
      </w:r>
      <w:r>
        <w:rPr>
          <w:spacing w:val="2"/>
          <w:sz w:val="26"/>
          <w:szCs w:val="26"/>
        </w:rPr>
        <w:t>k</w:t>
      </w:r>
      <w:r>
        <w:rPr>
          <w:sz w:val="24"/>
          <w:szCs w:val="24"/>
        </w:rPr>
        <w:t>.</w:t>
      </w:r>
    </w:p>
    <w:p w14:paraId="4FF01AC2" w14:textId="77777777" w:rsidR="000E254D" w:rsidRDefault="000E254D">
      <w:pPr>
        <w:spacing w:before="8" w:line="140" w:lineRule="exact"/>
        <w:rPr>
          <w:sz w:val="14"/>
          <w:szCs w:val="14"/>
        </w:rPr>
      </w:pPr>
    </w:p>
    <w:p w14:paraId="493F51E1" w14:textId="77777777" w:rsidR="000E254D" w:rsidRDefault="000E254D">
      <w:pPr>
        <w:spacing w:line="200" w:lineRule="exact"/>
      </w:pPr>
    </w:p>
    <w:p w14:paraId="1D34F091" w14:textId="77777777" w:rsidR="000E254D" w:rsidRDefault="000E254D">
      <w:pPr>
        <w:spacing w:line="200" w:lineRule="exact"/>
      </w:pPr>
    </w:p>
    <w:p w14:paraId="12FDBDA0" w14:textId="77777777" w:rsidR="000E254D" w:rsidRDefault="00823B9D">
      <w:pPr>
        <w:ind w:left="116"/>
        <w:rPr>
          <w:sz w:val="24"/>
          <w:szCs w:val="24"/>
        </w:rPr>
      </w:pPr>
      <w:r>
        <w:rPr>
          <w:b/>
          <w:sz w:val="24"/>
          <w:szCs w:val="24"/>
        </w:rPr>
        <w:t xml:space="preserve">4.1 </w:t>
      </w:r>
      <w:r>
        <w:rPr>
          <w:b/>
          <w:spacing w:val="-1"/>
          <w:sz w:val="24"/>
          <w:szCs w:val="24"/>
        </w:rPr>
        <w:t>P</w:t>
      </w:r>
      <w:r>
        <w:rPr>
          <w:b/>
          <w:sz w:val="24"/>
          <w:szCs w:val="24"/>
        </w:rPr>
        <w:t xml:space="preserve">ython </w:t>
      </w:r>
      <w:proofErr w:type="spellStart"/>
      <w:r>
        <w:rPr>
          <w:b/>
          <w:sz w:val="24"/>
          <w:szCs w:val="24"/>
        </w:rPr>
        <w:t>tk</w:t>
      </w:r>
      <w:r>
        <w:rPr>
          <w:b/>
          <w:spacing w:val="-1"/>
          <w:sz w:val="24"/>
          <w:szCs w:val="24"/>
        </w:rPr>
        <w:t>i</w:t>
      </w:r>
      <w:r>
        <w:rPr>
          <w:b/>
          <w:sz w:val="24"/>
          <w:szCs w:val="24"/>
        </w:rPr>
        <w:t>nter</w:t>
      </w:r>
      <w:proofErr w:type="spellEnd"/>
    </w:p>
    <w:p w14:paraId="2B605986" w14:textId="77777777" w:rsidR="000E254D" w:rsidRDefault="000E254D">
      <w:pPr>
        <w:spacing w:line="100" w:lineRule="exact"/>
        <w:rPr>
          <w:sz w:val="10"/>
          <w:szCs w:val="10"/>
        </w:rPr>
      </w:pPr>
    </w:p>
    <w:p w14:paraId="2A573E93" w14:textId="77777777" w:rsidR="000E254D" w:rsidRDefault="000E254D">
      <w:pPr>
        <w:spacing w:line="200" w:lineRule="exact"/>
      </w:pPr>
    </w:p>
    <w:p w14:paraId="70085F85" w14:textId="77777777" w:rsidR="000E254D" w:rsidRDefault="00823B9D">
      <w:pPr>
        <w:ind w:left="116" w:right="216"/>
        <w:rPr>
          <w:sz w:val="24"/>
          <w:szCs w:val="24"/>
        </w:rPr>
      </w:pPr>
      <w:proofErr w:type="spellStart"/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i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er</w:t>
      </w:r>
      <w:proofErr w:type="spellEnd"/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 xml:space="preserve">s </w:t>
      </w:r>
      <w:r>
        <w:rPr>
          <w:spacing w:val="-1"/>
          <w:sz w:val="24"/>
          <w:szCs w:val="24"/>
        </w:rPr>
        <w:t>P</w:t>
      </w:r>
      <w:r>
        <w:rPr>
          <w:sz w:val="24"/>
          <w:szCs w:val="24"/>
        </w:rPr>
        <w:t>y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hon's de-fac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o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 xml:space="preserve">andard GUI </w:t>
      </w:r>
      <w:r>
        <w:rPr>
          <w:spacing w:val="-2"/>
          <w:sz w:val="24"/>
          <w:szCs w:val="24"/>
        </w:rPr>
        <w:t>(</w:t>
      </w:r>
      <w:r>
        <w:rPr>
          <w:sz w:val="24"/>
          <w:szCs w:val="24"/>
        </w:rPr>
        <w:t>Grap</w:t>
      </w:r>
      <w:r>
        <w:rPr>
          <w:spacing w:val="2"/>
          <w:sz w:val="24"/>
          <w:szCs w:val="24"/>
        </w:rPr>
        <w:t>h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cal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U</w:t>
      </w:r>
      <w:r>
        <w:rPr>
          <w:sz w:val="24"/>
          <w:szCs w:val="24"/>
        </w:rPr>
        <w:t>ser In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erface)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package.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It</w:t>
      </w:r>
      <w:r>
        <w:rPr>
          <w:spacing w:val="-1"/>
          <w:sz w:val="24"/>
          <w:szCs w:val="24"/>
        </w:rPr>
        <w:t xml:space="preserve"> i</w:t>
      </w:r>
      <w:r>
        <w:rPr>
          <w:sz w:val="24"/>
          <w:szCs w:val="24"/>
        </w:rPr>
        <w:t xml:space="preserve">s a </w:t>
      </w:r>
      <w:r>
        <w:rPr>
          <w:spacing w:val="-1"/>
          <w:sz w:val="24"/>
          <w:szCs w:val="24"/>
        </w:rPr>
        <w:t>t</w:t>
      </w:r>
      <w:r>
        <w:rPr>
          <w:spacing w:val="2"/>
          <w:sz w:val="24"/>
          <w:szCs w:val="24"/>
        </w:rPr>
        <w:t>h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n ob</w:t>
      </w:r>
      <w:r>
        <w:rPr>
          <w:spacing w:val="-1"/>
          <w:sz w:val="24"/>
          <w:szCs w:val="24"/>
        </w:rPr>
        <w:t>j</w:t>
      </w:r>
      <w:r>
        <w:rPr>
          <w:sz w:val="24"/>
          <w:szCs w:val="24"/>
        </w:rPr>
        <w:t>e</w:t>
      </w:r>
      <w:r>
        <w:rPr>
          <w:spacing w:val="1"/>
          <w:sz w:val="24"/>
          <w:szCs w:val="24"/>
        </w:rPr>
        <w:t>c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- or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 xml:space="preserve">ed 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 xml:space="preserve">ayer on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op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6"/>
          <w:sz w:val="24"/>
          <w:szCs w:val="24"/>
        </w:rPr>
        <w:t xml:space="preserve"> </w:t>
      </w:r>
      <w:proofErr w:type="spellStart"/>
      <w:r>
        <w:rPr>
          <w:spacing w:val="-17"/>
          <w:sz w:val="24"/>
          <w:szCs w:val="24"/>
        </w:rPr>
        <w:t>T</w:t>
      </w:r>
      <w:r>
        <w:rPr>
          <w:sz w:val="24"/>
          <w:szCs w:val="24"/>
        </w:rPr>
        <w:t>c</w:t>
      </w:r>
      <w:r>
        <w:rPr>
          <w:spacing w:val="1"/>
          <w:sz w:val="24"/>
          <w:szCs w:val="24"/>
        </w:rPr>
        <w:t>l</w:t>
      </w:r>
      <w:proofErr w:type="spellEnd"/>
      <w:r>
        <w:rPr>
          <w:spacing w:val="-1"/>
          <w:sz w:val="24"/>
          <w:szCs w:val="24"/>
        </w:rPr>
        <w:t>/T</w:t>
      </w:r>
      <w:r>
        <w:rPr>
          <w:sz w:val="24"/>
          <w:szCs w:val="24"/>
        </w:rPr>
        <w:t>k.</w:t>
      </w:r>
      <w:r>
        <w:rPr>
          <w:spacing w:val="-23"/>
          <w:sz w:val="24"/>
          <w:szCs w:val="24"/>
        </w:rPr>
        <w:t xml:space="preserve"> </w:t>
      </w:r>
      <w:r>
        <w:rPr>
          <w:spacing w:val="-1"/>
          <w:position w:val="9"/>
          <w:sz w:val="14"/>
          <w:szCs w:val="14"/>
        </w:rPr>
        <w:t>[</w:t>
      </w:r>
      <w:r>
        <w:rPr>
          <w:position w:val="9"/>
          <w:sz w:val="14"/>
          <w:szCs w:val="14"/>
        </w:rPr>
        <w:t xml:space="preserve">5] </w:t>
      </w:r>
      <w:proofErr w:type="spellStart"/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er</w:t>
      </w:r>
      <w:proofErr w:type="spellEnd"/>
      <w:r>
        <w:rPr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s not</w:t>
      </w:r>
      <w:r>
        <w:rPr>
          <w:spacing w:val="-1"/>
          <w:sz w:val="24"/>
          <w:szCs w:val="24"/>
        </w:rPr>
        <w:t xml:space="preserve"> t</w:t>
      </w:r>
      <w:r>
        <w:rPr>
          <w:sz w:val="24"/>
          <w:szCs w:val="24"/>
        </w:rPr>
        <w:t>he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on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 xml:space="preserve">y GUI </w:t>
      </w:r>
      <w:r>
        <w:rPr>
          <w:spacing w:val="-1"/>
          <w:sz w:val="24"/>
          <w:szCs w:val="24"/>
        </w:rPr>
        <w:t>P</w:t>
      </w:r>
      <w:r>
        <w:rPr>
          <w:sz w:val="24"/>
          <w:szCs w:val="24"/>
        </w:rPr>
        <w:t>rogra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mi</w:t>
      </w:r>
      <w:r>
        <w:rPr>
          <w:sz w:val="24"/>
          <w:szCs w:val="24"/>
        </w:rPr>
        <w:t>ng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oo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for Py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hon. It</w:t>
      </w:r>
      <w:r>
        <w:rPr>
          <w:spacing w:val="-1"/>
          <w:sz w:val="24"/>
          <w:szCs w:val="24"/>
        </w:rPr>
        <w:t xml:space="preserve"> i</w:t>
      </w:r>
      <w:r>
        <w:rPr>
          <w:sz w:val="24"/>
          <w:szCs w:val="24"/>
        </w:rPr>
        <w:t xml:space="preserve">s however </w:t>
      </w:r>
      <w:r>
        <w:rPr>
          <w:spacing w:val="-1"/>
          <w:sz w:val="24"/>
          <w:szCs w:val="24"/>
        </w:rPr>
        <w:t>t</w:t>
      </w:r>
      <w:r>
        <w:rPr>
          <w:spacing w:val="2"/>
          <w:sz w:val="24"/>
          <w:szCs w:val="24"/>
        </w:rPr>
        <w:t>h</w:t>
      </w:r>
      <w:r>
        <w:rPr>
          <w:sz w:val="24"/>
          <w:szCs w:val="24"/>
        </w:rPr>
        <w:t xml:space="preserve">e </w:t>
      </w:r>
      <w:r>
        <w:rPr>
          <w:spacing w:val="-1"/>
          <w:sz w:val="24"/>
          <w:szCs w:val="24"/>
        </w:rPr>
        <w:t>m</w:t>
      </w:r>
      <w:r>
        <w:rPr>
          <w:sz w:val="24"/>
          <w:szCs w:val="24"/>
        </w:rPr>
        <w:t>ost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co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m</w:t>
      </w:r>
      <w:r>
        <w:rPr>
          <w:sz w:val="24"/>
          <w:szCs w:val="24"/>
        </w:rPr>
        <w:t>on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y</w:t>
      </w:r>
      <w:r>
        <w:rPr>
          <w:spacing w:val="2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u</w:t>
      </w:r>
      <w:r>
        <w:rPr>
          <w:sz w:val="24"/>
          <w:szCs w:val="24"/>
        </w:rPr>
        <w:t>sed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one. C</w:t>
      </w:r>
      <w:r>
        <w:rPr>
          <w:spacing w:val="-1"/>
          <w:sz w:val="24"/>
          <w:szCs w:val="24"/>
        </w:rPr>
        <w:t>am</w:t>
      </w:r>
      <w:r>
        <w:rPr>
          <w:sz w:val="24"/>
          <w:szCs w:val="24"/>
        </w:rPr>
        <w:t>eron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rd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ca</w:t>
      </w:r>
      <w:r>
        <w:rPr>
          <w:spacing w:val="-1"/>
          <w:sz w:val="24"/>
          <w:szCs w:val="24"/>
        </w:rPr>
        <w:t>ll</w:t>
      </w:r>
      <w:r>
        <w:rPr>
          <w:sz w:val="24"/>
          <w:szCs w:val="24"/>
        </w:rPr>
        <w:t xml:space="preserve">s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he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year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y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dec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on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o keep</w:t>
      </w:r>
      <w:r>
        <w:rPr>
          <w:spacing w:val="-4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i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er</w:t>
      </w:r>
      <w:proofErr w:type="spellEnd"/>
    </w:p>
    <w:p w14:paraId="0C457485" w14:textId="77777777" w:rsidR="000E254D" w:rsidRDefault="00823B9D">
      <w:pPr>
        <w:ind w:left="116" w:right="98"/>
        <w:rPr>
          <w:sz w:val="24"/>
          <w:szCs w:val="24"/>
        </w:rPr>
      </w:pPr>
      <w:r>
        <w:rPr>
          <w:sz w:val="24"/>
          <w:szCs w:val="24"/>
        </w:rPr>
        <w:t>"</w:t>
      </w:r>
      <w:proofErr w:type="gramStart"/>
      <w:r>
        <w:rPr>
          <w:sz w:val="24"/>
          <w:szCs w:val="24"/>
        </w:rPr>
        <w:t>one</w:t>
      </w:r>
      <w:proofErr w:type="gramEnd"/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 xml:space="preserve">of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 xml:space="preserve">he </w:t>
      </w:r>
      <w:r>
        <w:rPr>
          <w:spacing w:val="-1"/>
          <w:sz w:val="24"/>
          <w:szCs w:val="24"/>
        </w:rPr>
        <w:t>mi</w:t>
      </w:r>
      <w:r>
        <w:rPr>
          <w:sz w:val="24"/>
          <w:szCs w:val="24"/>
        </w:rPr>
        <w:t>nor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rad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ti</w:t>
      </w:r>
      <w:r>
        <w:rPr>
          <w:sz w:val="24"/>
          <w:szCs w:val="24"/>
        </w:rPr>
        <w:t xml:space="preserve">ons of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he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P</w:t>
      </w:r>
      <w:r>
        <w:rPr>
          <w:sz w:val="24"/>
          <w:szCs w:val="24"/>
        </w:rPr>
        <w:t>y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hon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w</w:t>
      </w:r>
      <w:r>
        <w:rPr>
          <w:sz w:val="24"/>
          <w:szCs w:val="24"/>
        </w:rPr>
        <w:t>or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d."</w:t>
      </w:r>
      <w:r>
        <w:rPr>
          <w:spacing w:val="-4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T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er</w:t>
      </w:r>
      <w:proofErr w:type="spellEnd"/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 xml:space="preserve">s a </w:t>
      </w:r>
      <w:r>
        <w:rPr>
          <w:spacing w:val="-1"/>
          <w:sz w:val="24"/>
          <w:szCs w:val="24"/>
        </w:rPr>
        <w:t>G</w:t>
      </w:r>
      <w:r>
        <w:rPr>
          <w:sz w:val="24"/>
          <w:szCs w:val="24"/>
        </w:rPr>
        <w:t>UI (graph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cal</w:t>
      </w:r>
      <w:r>
        <w:rPr>
          <w:spacing w:val="1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u</w:t>
      </w:r>
      <w:r>
        <w:rPr>
          <w:sz w:val="24"/>
          <w:szCs w:val="24"/>
        </w:rPr>
        <w:t>ser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erf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ce) w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dget set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 xml:space="preserve">for </w:t>
      </w:r>
      <w:r>
        <w:rPr>
          <w:spacing w:val="-1"/>
          <w:sz w:val="24"/>
          <w:szCs w:val="24"/>
        </w:rPr>
        <w:t>P</w:t>
      </w:r>
      <w:r>
        <w:rPr>
          <w:sz w:val="24"/>
          <w:szCs w:val="24"/>
        </w:rPr>
        <w:t>y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hon.</w:t>
      </w:r>
      <w:r>
        <w:rPr>
          <w:spacing w:val="-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T</w:t>
      </w:r>
      <w:r>
        <w:rPr>
          <w:spacing w:val="2"/>
          <w:sz w:val="24"/>
          <w:szCs w:val="24"/>
        </w:rPr>
        <w:t>h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s docu</w:t>
      </w:r>
      <w:r>
        <w:rPr>
          <w:spacing w:val="-1"/>
          <w:sz w:val="24"/>
          <w:szCs w:val="24"/>
        </w:rPr>
        <w:t>m</w:t>
      </w:r>
      <w:r>
        <w:rPr>
          <w:sz w:val="24"/>
          <w:szCs w:val="24"/>
        </w:rPr>
        <w:t>ent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w</w:t>
      </w:r>
      <w:r>
        <w:rPr>
          <w:spacing w:val="-3"/>
          <w:sz w:val="24"/>
          <w:szCs w:val="24"/>
        </w:rPr>
        <w:t>a</w:t>
      </w:r>
      <w:r>
        <w:rPr>
          <w:sz w:val="24"/>
          <w:szCs w:val="24"/>
        </w:rPr>
        <w:t>s wr</w:t>
      </w:r>
      <w:r>
        <w:rPr>
          <w:spacing w:val="-1"/>
          <w:sz w:val="24"/>
          <w:szCs w:val="24"/>
        </w:rPr>
        <w:t>i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en for Py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hon 2.7 and</w:t>
      </w:r>
      <w:r>
        <w:rPr>
          <w:spacing w:val="-4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T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er</w:t>
      </w:r>
      <w:proofErr w:type="spellEnd"/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8.5 runn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 xml:space="preserve">ng 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 xml:space="preserve">n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he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X</w:t>
      </w:r>
      <w:r>
        <w:rPr>
          <w:spacing w:val="-6"/>
          <w:sz w:val="24"/>
          <w:szCs w:val="24"/>
        </w:rPr>
        <w:t xml:space="preserve"> </w:t>
      </w:r>
      <w:r>
        <w:rPr>
          <w:spacing w:val="-9"/>
          <w:sz w:val="24"/>
          <w:szCs w:val="24"/>
        </w:rPr>
        <w:t>W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ndow sys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em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 xml:space="preserve">under </w:t>
      </w:r>
      <w:r>
        <w:rPr>
          <w:spacing w:val="-1"/>
          <w:sz w:val="24"/>
          <w:szCs w:val="24"/>
        </w:rPr>
        <w:t>Li</w:t>
      </w:r>
      <w:r>
        <w:rPr>
          <w:sz w:val="24"/>
          <w:szCs w:val="24"/>
        </w:rPr>
        <w:t>nux.</w:t>
      </w:r>
      <w:r>
        <w:rPr>
          <w:spacing w:val="-4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i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er</w:t>
      </w:r>
      <w:proofErr w:type="spellEnd"/>
      <w:r>
        <w:rPr>
          <w:sz w:val="24"/>
          <w:szCs w:val="24"/>
        </w:rPr>
        <w:t xml:space="preserve"> h</w:t>
      </w:r>
      <w:r>
        <w:rPr>
          <w:spacing w:val="1"/>
          <w:sz w:val="24"/>
          <w:szCs w:val="24"/>
        </w:rPr>
        <w:t>e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 xml:space="preserve">ps </w:t>
      </w:r>
      <w:r>
        <w:rPr>
          <w:spacing w:val="-2"/>
          <w:sz w:val="24"/>
          <w:szCs w:val="24"/>
        </w:rPr>
        <w:t>u</w:t>
      </w:r>
      <w:r>
        <w:rPr>
          <w:sz w:val="24"/>
          <w:szCs w:val="24"/>
        </w:rPr>
        <w:t xml:space="preserve">sers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o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bu</w:t>
      </w:r>
      <w:r>
        <w:rPr>
          <w:spacing w:val="-1"/>
          <w:sz w:val="24"/>
          <w:szCs w:val="24"/>
        </w:rPr>
        <w:t>il</w:t>
      </w:r>
      <w:r>
        <w:rPr>
          <w:sz w:val="24"/>
          <w:szCs w:val="24"/>
        </w:rPr>
        <w:t>d 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cr</w:t>
      </w:r>
      <w:r>
        <w:rPr>
          <w:spacing w:val="-2"/>
          <w:sz w:val="24"/>
          <w:szCs w:val="24"/>
        </w:rPr>
        <w:t>o</w:t>
      </w:r>
      <w:r>
        <w:rPr>
          <w:sz w:val="24"/>
          <w:szCs w:val="24"/>
        </w:rPr>
        <w:t>ss-p</w:t>
      </w:r>
      <w:r>
        <w:rPr>
          <w:spacing w:val="-1"/>
          <w:sz w:val="24"/>
          <w:szCs w:val="24"/>
        </w:rPr>
        <w:t>l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form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app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c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ti</w:t>
      </w:r>
      <w:r>
        <w:rPr>
          <w:sz w:val="24"/>
          <w:szCs w:val="24"/>
        </w:rPr>
        <w:t>on and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 xml:space="preserve">s easy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 xml:space="preserve">o use,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 xml:space="preserve">hus, we used 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o bu</w:t>
      </w:r>
      <w:r>
        <w:rPr>
          <w:spacing w:val="-1"/>
          <w:sz w:val="24"/>
          <w:szCs w:val="24"/>
        </w:rPr>
        <w:t>il</w:t>
      </w:r>
      <w:r>
        <w:rPr>
          <w:sz w:val="24"/>
          <w:szCs w:val="24"/>
        </w:rPr>
        <w:t>d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he GUI of our s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and-a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one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app</w:t>
      </w:r>
      <w:r>
        <w:rPr>
          <w:spacing w:val="-1"/>
          <w:sz w:val="24"/>
          <w:szCs w:val="24"/>
        </w:rPr>
        <w:t>li</w:t>
      </w:r>
      <w:r>
        <w:rPr>
          <w:spacing w:val="1"/>
          <w:sz w:val="24"/>
          <w:szCs w:val="24"/>
        </w:rPr>
        <w:t>c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>ti</w:t>
      </w:r>
      <w:r>
        <w:rPr>
          <w:sz w:val="24"/>
          <w:szCs w:val="24"/>
        </w:rPr>
        <w:t>on.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F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gure 3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sho</w:t>
      </w:r>
      <w:r>
        <w:rPr>
          <w:spacing w:val="-1"/>
          <w:sz w:val="24"/>
          <w:szCs w:val="24"/>
        </w:rPr>
        <w:t>w</w:t>
      </w:r>
      <w:r>
        <w:rPr>
          <w:sz w:val="24"/>
          <w:szCs w:val="24"/>
        </w:rPr>
        <w:t xml:space="preserve">s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he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G</w:t>
      </w:r>
      <w:r>
        <w:rPr>
          <w:sz w:val="24"/>
          <w:szCs w:val="24"/>
        </w:rPr>
        <w:t>UI of</w:t>
      </w:r>
      <w:r>
        <w:rPr>
          <w:spacing w:val="1"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thra</w:t>
      </w:r>
      <w:r>
        <w:rPr>
          <w:b/>
          <w:spacing w:val="-1"/>
          <w:sz w:val="24"/>
          <w:szCs w:val="24"/>
        </w:rPr>
        <w:t>i</w:t>
      </w:r>
      <w:r>
        <w:rPr>
          <w:b/>
          <w:spacing w:val="1"/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,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he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fra</w:t>
      </w:r>
      <w:r>
        <w:rPr>
          <w:spacing w:val="-1"/>
          <w:sz w:val="24"/>
          <w:szCs w:val="24"/>
        </w:rPr>
        <w:t>m</w:t>
      </w:r>
      <w:r>
        <w:rPr>
          <w:sz w:val="24"/>
          <w:szCs w:val="24"/>
        </w:rPr>
        <w:t xml:space="preserve">ework of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he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hou</w:t>
      </w:r>
      <w:r>
        <w:rPr>
          <w:spacing w:val="-14"/>
          <w:sz w:val="24"/>
          <w:szCs w:val="24"/>
        </w:rPr>
        <w:t>r</w:t>
      </w:r>
      <w:r>
        <w:rPr>
          <w:sz w:val="24"/>
          <w:szCs w:val="24"/>
        </w:rPr>
        <w:t>.</w:t>
      </w:r>
    </w:p>
    <w:p w14:paraId="5F93C7E3" w14:textId="77777777" w:rsidR="000E254D" w:rsidRDefault="000E254D">
      <w:pPr>
        <w:spacing w:before="4" w:line="180" w:lineRule="exact"/>
        <w:rPr>
          <w:sz w:val="19"/>
          <w:szCs w:val="19"/>
        </w:rPr>
      </w:pPr>
    </w:p>
    <w:p w14:paraId="43684ACC" w14:textId="77777777" w:rsidR="000E254D" w:rsidRDefault="000E254D">
      <w:pPr>
        <w:spacing w:line="200" w:lineRule="exact"/>
      </w:pPr>
    </w:p>
    <w:p w14:paraId="130A4D34" w14:textId="77777777" w:rsidR="000E254D" w:rsidRDefault="00823B9D">
      <w:pPr>
        <w:ind w:left="114"/>
      </w:pPr>
      <w:r>
        <w:pict w14:anchorId="2B8815D4">
          <v:shape id="_x0000_i1026" type="#_x0000_t75" style="width:482.25pt;height:2in">
            <v:imagedata r:id="rId16" o:title=""/>
          </v:shape>
        </w:pict>
      </w:r>
    </w:p>
    <w:p w14:paraId="0D40763F" w14:textId="77777777" w:rsidR="000E254D" w:rsidRDefault="00823B9D">
      <w:pPr>
        <w:spacing w:before="3"/>
        <w:ind w:left="2244"/>
      </w:pPr>
      <w:r>
        <w:rPr>
          <w:spacing w:val="-1"/>
        </w:rPr>
        <w:t>F</w:t>
      </w:r>
      <w:r>
        <w:t>igu</w:t>
      </w:r>
      <w:r>
        <w:rPr>
          <w:spacing w:val="-1"/>
        </w:rPr>
        <w:t>r</w:t>
      </w:r>
      <w:r>
        <w:t>e</w:t>
      </w:r>
      <w:r>
        <w:rPr>
          <w:spacing w:val="1"/>
        </w:rPr>
        <w:t xml:space="preserve"> </w:t>
      </w:r>
      <w:r>
        <w:t>3: GUI</w:t>
      </w:r>
      <w:r>
        <w:rPr>
          <w:spacing w:val="-1"/>
        </w:rPr>
        <w:t xml:space="preserve"> </w:t>
      </w:r>
      <w:r>
        <w:t>built u</w:t>
      </w:r>
      <w:r>
        <w:rPr>
          <w:spacing w:val="-2"/>
        </w:rPr>
        <w:t>s</w:t>
      </w:r>
      <w:r>
        <w:t>ing python</w:t>
      </w:r>
      <w:r>
        <w:rPr>
          <w:spacing w:val="-1"/>
        </w:rPr>
        <w:t>-</w:t>
      </w:r>
      <w:proofErr w:type="spellStart"/>
      <w:r>
        <w:t>tkint</w:t>
      </w:r>
      <w:r>
        <w:rPr>
          <w:spacing w:val="-1"/>
        </w:rPr>
        <w:t>e</w:t>
      </w:r>
      <w:r>
        <w:t>r</w:t>
      </w:r>
      <w:proofErr w:type="spellEnd"/>
    </w:p>
    <w:p w14:paraId="7D0504C2" w14:textId="77777777" w:rsidR="000E254D" w:rsidRDefault="000E254D">
      <w:pPr>
        <w:spacing w:before="16" w:line="260" w:lineRule="exact"/>
        <w:rPr>
          <w:sz w:val="26"/>
          <w:szCs w:val="26"/>
        </w:rPr>
      </w:pPr>
    </w:p>
    <w:p w14:paraId="44947752" w14:textId="77777777" w:rsidR="000E254D" w:rsidRDefault="00823B9D">
      <w:pPr>
        <w:ind w:left="116"/>
        <w:rPr>
          <w:sz w:val="26"/>
          <w:szCs w:val="26"/>
        </w:rPr>
      </w:pPr>
      <w:r>
        <w:rPr>
          <w:b/>
          <w:sz w:val="26"/>
          <w:szCs w:val="26"/>
        </w:rPr>
        <w:t>4</w:t>
      </w:r>
      <w:r>
        <w:rPr>
          <w:b/>
          <w:spacing w:val="1"/>
          <w:sz w:val="26"/>
          <w:szCs w:val="26"/>
        </w:rPr>
        <w:t>.</w:t>
      </w:r>
      <w:r>
        <w:rPr>
          <w:b/>
          <w:sz w:val="26"/>
          <w:szCs w:val="26"/>
        </w:rPr>
        <w:t>2</w:t>
      </w:r>
      <w:r>
        <w:rPr>
          <w:b/>
          <w:spacing w:val="-1"/>
          <w:sz w:val="26"/>
          <w:szCs w:val="26"/>
        </w:rPr>
        <w:t xml:space="preserve"> P</w:t>
      </w:r>
      <w:r>
        <w:rPr>
          <w:b/>
          <w:spacing w:val="2"/>
          <w:sz w:val="26"/>
          <w:szCs w:val="26"/>
        </w:rPr>
        <w:t>y</w:t>
      </w:r>
      <w:r>
        <w:rPr>
          <w:b/>
          <w:spacing w:val="-1"/>
          <w:sz w:val="26"/>
          <w:szCs w:val="26"/>
        </w:rPr>
        <w:t>th</w:t>
      </w:r>
      <w:r>
        <w:rPr>
          <w:b/>
          <w:sz w:val="26"/>
          <w:szCs w:val="26"/>
        </w:rPr>
        <w:t xml:space="preserve">on </w:t>
      </w:r>
      <w:r>
        <w:rPr>
          <w:b/>
          <w:spacing w:val="-1"/>
          <w:sz w:val="26"/>
          <w:szCs w:val="26"/>
        </w:rPr>
        <w:t>f</w:t>
      </w:r>
      <w:r>
        <w:rPr>
          <w:b/>
          <w:sz w:val="26"/>
          <w:szCs w:val="26"/>
        </w:rPr>
        <w:t>lask</w:t>
      </w:r>
    </w:p>
    <w:p w14:paraId="0EB24D8C" w14:textId="77777777" w:rsidR="000E254D" w:rsidRDefault="000E254D">
      <w:pPr>
        <w:spacing w:before="20" w:line="280" w:lineRule="exact"/>
        <w:rPr>
          <w:sz w:val="28"/>
          <w:szCs w:val="28"/>
        </w:rPr>
      </w:pPr>
    </w:p>
    <w:p w14:paraId="6955B5A5" w14:textId="77777777" w:rsidR="000E254D" w:rsidRDefault="00823B9D">
      <w:pPr>
        <w:ind w:left="116" w:right="163"/>
        <w:rPr>
          <w:sz w:val="24"/>
          <w:szCs w:val="24"/>
        </w:rPr>
        <w:sectPr w:rsidR="000E254D">
          <w:pgSz w:w="11900" w:h="16840"/>
          <w:pgMar w:top="960" w:right="1020" w:bottom="280" w:left="1020" w:header="751" w:footer="1245" w:gutter="0"/>
          <w:cols w:space="720"/>
        </w:sectPr>
      </w:pPr>
      <w:r>
        <w:rPr>
          <w:sz w:val="24"/>
          <w:szCs w:val="24"/>
        </w:rPr>
        <w:t>F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 xml:space="preserve">ask 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s a</w:t>
      </w:r>
      <w:r>
        <w:rPr>
          <w:spacing w:val="1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B</w:t>
      </w:r>
      <w:r>
        <w:rPr>
          <w:sz w:val="24"/>
          <w:szCs w:val="24"/>
        </w:rPr>
        <w:t xml:space="preserve">SD </w:t>
      </w:r>
      <w:r>
        <w:rPr>
          <w:spacing w:val="-1"/>
          <w:sz w:val="24"/>
          <w:szCs w:val="24"/>
        </w:rPr>
        <w:t>li</w:t>
      </w:r>
      <w:r>
        <w:rPr>
          <w:spacing w:val="1"/>
          <w:sz w:val="24"/>
          <w:szCs w:val="24"/>
        </w:rPr>
        <w:t>c</w:t>
      </w:r>
      <w:r>
        <w:rPr>
          <w:sz w:val="24"/>
          <w:szCs w:val="24"/>
        </w:rPr>
        <w:t xml:space="preserve">ensed </w:t>
      </w:r>
      <w:r>
        <w:rPr>
          <w:spacing w:val="-1"/>
          <w:sz w:val="24"/>
          <w:szCs w:val="24"/>
        </w:rPr>
        <w:t>mi</w:t>
      </w:r>
      <w:r>
        <w:rPr>
          <w:sz w:val="24"/>
          <w:szCs w:val="24"/>
        </w:rPr>
        <w:t>crof</w:t>
      </w:r>
      <w:r>
        <w:rPr>
          <w:spacing w:val="2"/>
          <w:sz w:val="24"/>
          <w:szCs w:val="24"/>
        </w:rPr>
        <w:t>r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>m</w:t>
      </w:r>
      <w:r>
        <w:rPr>
          <w:sz w:val="24"/>
          <w:szCs w:val="24"/>
        </w:rPr>
        <w:t>ework for Py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hon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3"/>
          <w:sz w:val="24"/>
          <w:szCs w:val="24"/>
        </w:rPr>
        <w:t>a</w:t>
      </w:r>
      <w:r>
        <w:rPr>
          <w:sz w:val="24"/>
          <w:szCs w:val="24"/>
        </w:rPr>
        <w:t>sed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on</w:t>
      </w:r>
      <w:r>
        <w:rPr>
          <w:spacing w:val="-6"/>
          <w:sz w:val="24"/>
          <w:szCs w:val="24"/>
        </w:rPr>
        <w:t xml:space="preserve"> </w:t>
      </w:r>
      <w:proofErr w:type="spellStart"/>
      <w:r>
        <w:rPr>
          <w:spacing w:val="-18"/>
          <w:sz w:val="24"/>
          <w:szCs w:val="24"/>
        </w:rPr>
        <w:t>W</w:t>
      </w:r>
      <w:r>
        <w:rPr>
          <w:sz w:val="24"/>
          <w:szCs w:val="24"/>
        </w:rPr>
        <w:t>erkzeug</w:t>
      </w:r>
      <w:proofErr w:type="spellEnd"/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and J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j</w:t>
      </w:r>
      <w:r>
        <w:rPr>
          <w:sz w:val="24"/>
          <w:szCs w:val="24"/>
        </w:rPr>
        <w:t>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2. “M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cro” does not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m</w:t>
      </w:r>
      <w:r>
        <w:rPr>
          <w:sz w:val="24"/>
          <w:szCs w:val="24"/>
        </w:rPr>
        <w:t xml:space="preserve">ean </w:t>
      </w:r>
      <w:r>
        <w:rPr>
          <w:spacing w:val="-1"/>
          <w:sz w:val="24"/>
          <w:szCs w:val="24"/>
        </w:rPr>
        <w:t>t</w:t>
      </w:r>
      <w:r>
        <w:rPr>
          <w:spacing w:val="2"/>
          <w:sz w:val="24"/>
          <w:szCs w:val="24"/>
        </w:rPr>
        <w:t>h</w:t>
      </w:r>
      <w:r>
        <w:rPr>
          <w:sz w:val="24"/>
          <w:szCs w:val="24"/>
        </w:rPr>
        <w:t>at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your who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web app</w:t>
      </w:r>
      <w:r>
        <w:rPr>
          <w:spacing w:val="-1"/>
          <w:sz w:val="24"/>
          <w:szCs w:val="24"/>
        </w:rPr>
        <w:t>li</w:t>
      </w:r>
      <w:r>
        <w:rPr>
          <w:sz w:val="24"/>
          <w:szCs w:val="24"/>
        </w:rPr>
        <w:t>c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ti</w:t>
      </w:r>
      <w:r>
        <w:rPr>
          <w:sz w:val="24"/>
          <w:szCs w:val="24"/>
        </w:rPr>
        <w:t>on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m</w:t>
      </w:r>
      <w:r>
        <w:rPr>
          <w:sz w:val="24"/>
          <w:szCs w:val="24"/>
        </w:rPr>
        <w:t>ust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f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o 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ng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e Py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hon f</w:t>
      </w:r>
      <w:r>
        <w:rPr>
          <w:spacing w:val="-1"/>
          <w:sz w:val="24"/>
          <w:szCs w:val="24"/>
        </w:rPr>
        <w:t>i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e (a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 xml:space="preserve">hough 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cer</w:t>
      </w:r>
      <w:r>
        <w:rPr>
          <w:spacing w:val="-1"/>
          <w:sz w:val="24"/>
          <w:szCs w:val="24"/>
        </w:rPr>
        <w:t>t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y</w:t>
      </w:r>
      <w:r>
        <w:rPr>
          <w:sz w:val="24"/>
          <w:szCs w:val="24"/>
        </w:rPr>
        <w:t xml:space="preserve"> can),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 xml:space="preserve">nor does 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t</w:t>
      </w:r>
      <w:r>
        <w:rPr>
          <w:spacing w:val="-1"/>
          <w:sz w:val="24"/>
          <w:szCs w:val="24"/>
        </w:rPr>
        <w:t xml:space="preserve"> m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 xml:space="preserve">an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F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 xml:space="preserve">ask 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 xml:space="preserve">s 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ac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 xml:space="preserve">ng 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func</w:t>
      </w:r>
      <w:r>
        <w:rPr>
          <w:spacing w:val="-1"/>
          <w:sz w:val="24"/>
          <w:szCs w:val="24"/>
        </w:rPr>
        <w:t>ti</w:t>
      </w:r>
      <w:r>
        <w:rPr>
          <w:sz w:val="24"/>
          <w:szCs w:val="24"/>
        </w:rPr>
        <w:t>on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lit</w:t>
      </w:r>
      <w:r>
        <w:rPr>
          <w:spacing w:val="-16"/>
          <w:sz w:val="24"/>
          <w:szCs w:val="24"/>
        </w:rPr>
        <w:t>y</w:t>
      </w:r>
      <w:r>
        <w:rPr>
          <w:sz w:val="24"/>
          <w:szCs w:val="24"/>
        </w:rPr>
        <w:t>.</w:t>
      </w:r>
      <w:r>
        <w:rPr>
          <w:spacing w:val="-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he “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cro”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 xml:space="preserve">n </w:t>
      </w:r>
      <w:r>
        <w:rPr>
          <w:spacing w:val="-1"/>
          <w:sz w:val="24"/>
          <w:szCs w:val="24"/>
        </w:rPr>
        <w:t>mi</w:t>
      </w:r>
      <w:r>
        <w:rPr>
          <w:sz w:val="24"/>
          <w:szCs w:val="24"/>
        </w:rPr>
        <w:t>crof</w:t>
      </w:r>
      <w:r>
        <w:rPr>
          <w:spacing w:val="2"/>
          <w:sz w:val="24"/>
          <w:szCs w:val="24"/>
        </w:rPr>
        <w:t>r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>m</w:t>
      </w:r>
      <w:r>
        <w:rPr>
          <w:sz w:val="24"/>
          <w:szCs w:val="24"/>
        </w:rPr>
        <w:t xml:space="preserve">ework 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eans F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ask a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m</w:t>
      </w:r>
      <w:r>
        <w:rPr>
          <w:sz w:val="24"/>
          <w:szCs w:val="24"/>
        </w:rPr>
        <w:t xml:space="preserve">s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o keep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he core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im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but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ex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ens</w:t>
      </w:r>
      <w:r>
        <w:rPr>
          <w:spacing w:val="-1"/>
          <w:sz w:val="24"/>
          <w:szCs w:val="24"/>
        </w:rPr>
        <w:t>i</w:t>
      </w:r>
      <w:r>
        <w:rPr>
          <w:spacing w:val="2"/>
          <w:sz w:val="24"/>
          <w:szCs w:val="24"/>
        </w:rPr>
        <w:t>b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e. F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ask won</w:t>
      </w:r>
      <w:r>
        <w:rPr>
          <w:spacing w:val="-4"/>
          <w:sz w:val="24"/>
          <w:szCs w:val="24"/>
        </w:rPr>
        <w:t>’</w:t>
      </w:r>
      <w:r>
        <w:rPr>
          <w:sz w:val="24"/>
          <w:szCs w:val="24"/>
        </w:rPr>
        <w:t>t</w:t>
      </w:r>
      <w:r>
        <w:rPr>
          <w:spacing w:val="-1"/>
          <w:sz w:val="24"/>
          <w:szCs w:val="24"/>
        </w:rPr>
        <w:t xml:space="preserve"> m</w:t>
      </w:r>
      <w:r>
        <w:rPr>
          <w:sz w:val="24"/>
          <w:szCs w:val="24"/>
        </w:rPr>
        <w:t>a</w:t>
      </w:r>
      <w:r>
        <w:rPr>
          <w:spacing w:val="2"/>
          <w:sz w:val="24"/>
          <w:szCs w:val="24"/>
        </w:rPr>
        <w:t>k</w:t>
      </w:r>
      <w:r>
        <w:rPr>
          <w:sz w:val="24"/>
          <w:szCs w:val="24"/>
        </w:rPr>
        <w:t xml:space="preserve">e </w:t>
      </w:r>
      <w:r>
        <w:rPr>
          <w:spacing w:val="-1"/>
          <w:sz w:val="24"/>
          <w:szCs w:val="24"/>
        </w:rPr>
        <w:t>m</w:t>
      </w:r>
      <w:r>
        <w:rPr>
          <w:sz w:val="24"/>
          <w:szCs w:val="24"/>
        </w:rPr>
        <w:t>any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dec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ons for you, such as what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 xml:space="preserve">abase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o</w:t>
      </w:r>
      <w:r>
        <w:rPr>
          <w:spacing w:val="2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u</w:t>
      </w:r>
      <w:r>
        <w:rPr>
          <w:sz w:val="24"/>
          <w:szCs w:val="24"/>
        </w:rPr>
        <w:t>se.</w:t>
      </w:r>
      <w:r>
        <w:rPr>
          <w:spacing w:val="-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hose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dec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 xml:space="preserve">ons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-1"/>
          <w:sz w:val="24"/>
          <w:szCs w:val="24"/>
        </w:rPr>
        <w:t xml:space="preserve"> i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 xml:space="preserve">does </w:t>
      </w:r>
      <w:r>
        <w:rPr>
          <w:spacing w:val="-1"/>
          <w:sz w:val="24"/>
          <w:szCs w:val="24"/>
        </w:rPr>
        <w:t>m</w:t>
      </w:r>
      <w:r>
        <w:rPr>
          <w:sz w:val="24"/>
          <w:szCs w:val="24"/>
        </w:rPr>
        <w:t>ake,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uch as what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e</w:t>
      </w:r>
      <w:r>
        <w:rPr>
          <w:spacing w:val="-1"/>
          <w:sz w:val="24"/>
          <w:szCs w:val="24"/>
        </w:rPr>
        <w:t>m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>ti</w:t>
      </w:r>
      <w:r>
        <w:rPr>
          <w:sz w:val="24"/>
          <w:szCs w:val="24"/>
        </w:rPr>
        <w:t>ng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eng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ne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 xml:space="preserve">o use, </w:t>
      </w:r>
      <w:r>
        <w:rPr>
          <w:sz w:val="24"/>
          <w:szCs w:val="24"/>
        </w:rPr>
        <w:lastRenderedPageBreak/>
        <w:t>are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 xml:space="preserve">easy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o chan</w:t>
      </w:r>
      <w:r>
        <w:rPr>
          <w:spacing w:val="2"/>
          <w:sz w:val="24"/>
          <w:szCs w:val="24"/>
        </w:rPr>
        <w:t>g</w:t>
      </w:r>
      <w:r>
        <w:rPr>
          <w:sz w:val="24"/>
          <w:szCs w:val="24"/>
        </w:rPr>
        <w:t xml:space="preserve">e. 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very</w:t>
      </w:r>
      <w:r>
        <w:rPr>
          <w:spacing w:val="-1"/>
          <w:sz w:val="24"/>
          <w:szCs w:val="24"/>
        </w:rPr>
        <w:t>t</w:t>
      </w:r>
      <w:r>
        <w:rPr>
          <w:spacing w:val="2"/>
          <w:sz w:val="24"/>
          <w:szCs w:val="24"/>
        </w:rPr>
        <w:t>h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ng e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se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 xml:space="preserve">s up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 xml:space="preserve">o you, so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hat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F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ask can be ever</w:t>
      </w:r>
      <w:r>
        <w:rPr>
          <w:spacing w:val="2"/>
          <w:sz w:val="24"/>
          <w:szCs w:val="24"/>
        </w:rPr>
        <w:t>y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ng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you need and no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ng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you don</w:t>
      </w:r>
      <w:r>
        <w:rPr>
          <w:spacing w:val="-4"/>
          <w:sz w:val="24"/>
          <w:szCs w:val="24"/>
        </w:rPr>
        <w:t>’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 xml:space="preserve">.                                        </w:t>
      </w:r>
      <w:r>
        <w:rPr>
          <w:spacing w:val="18"/>
          <w:sz w:val="24"/>
          <w:szCs w:val="24"/>
        </w:rPr>
        <w:t xml:space="preserve"> </w:t>
      </w:r>
      <w:r>
        <w:rPr>
          <w:sz w:val="24"/>
          <w:szCs w:val="24"/>
        </w:rPr>
        <w:t>4.</w:t>
      </w:r>
    </w:p>
    <w:p w14:paraId="18266737" w14:textId="77777777" w:rsidR="000E254D" w:rsidRDefault="000E254D">
      <w:pPr>
        <w:spacing w:before="9" w:line="160" w:lineRule="exact"/>
        <w:rPr>
          <w:sz w:val="16"/>
          <w:szCs w:val="16"/>
        </w:rPr>
      </w:pPr>
    </w:p>
    <w:p w14:paraId="14526E84" w14:textId="77777777" w:rsidR="000E254D" w:rsidRDefault="00823B9D">
      <w:pPr>
        <w:ind w:left="116" w:right="393"/>
        <w:rPr>
          <w:sz w:val="24"/>
          <w:szCs w:val="24"/>
        </w:rPr>
      </w:pPr>
      <w:r>
        <w:rPr>
          <w:sz w:val="24"/>
          <w:szCs w:val="24"/>
        </w:rPr>
        <w:t>By defa</w:t>
      </w:r>
      <w:r>
        <w:rPr>
          <w:spacing w:val="2"/>
          <w:sz w:val="24"/>
          <w:szCs w:val="24"/>
        </w:rPr>
        <w:t>u</w:t>
      </w:r>
      <w:r>
        <w:rPr>
          <w:spacing w:val="-1"/>
          <w:sz w:val="24"/>
          <w:szCs w:val="24"/>
        </w:rPr>
        <w:t>lt</w:t>
      </w:r>
      <w:r>
        <w:rPr>
          <w:sz w:val="24"/>
          <w:szCs w:val="24"/>
        </w:rPr>
        <w:t>, F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ask does not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nc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ude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a da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a</w:t>
      </w:r>
      <w:r>
        <w:rPr>
          <w:spacing w:val="2"/>
          <w:sz w:val="24"/>
          <w:szCs w:val="24"/>
        </w:rPr>
        <w:t>b</w:t>
      </w:r>
      <w:r>
        <w:rPr>
          <w:sz w:val="24"/>
          <w:szCs w:val="24"/>
        </w:rPr>
        <w:t>ase abs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ra</w:t>
      </w:r>
      <w:r>
        <w:rPr>
          <w:spacing w:val="1"/>
          <w:sz w:val="24"/>
          <w:szCs w:val="24"/>
        </w:rPr>
        <w:t>c</w:t>
      </w:r>
      <w:r>
        <w:rPr>
          <w:spacing w:val="-1"/>
          <w:sz w:val="24"/>
          <w:szCs w:val="24"/>
        </w:rPr>
        <w:t>ti</w:t>
      </w:r>
      <w:r>
        <w:rPr>
          <w:sz w:val="24"/>
          <w:szCs w:val="24"/>
        </w:rPr>
        <w:t>on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aye</w:t>
      </w:r>
      <w:r>
        <w:rPr>
          <w:spacing w:val="-10"/>
          <w:sz w:val="24"/>
          <w:szCs w:val="24"/>
        </w:rPr>
        <w:t>r</w:t>
      </w:r>
      <w:r>
        <w:rPr>
          <w:sz w:val="24"/>
          <w:szCs w:val="24"/>
        </w:rPr>
        <w:t>,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form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va</w:t>
      </w:r>
      <w:r>
        <w:rPr>
          <w:spacing w:val="-1"/>
          <w:sz w:val="24"/>
          <w:szCs w:val="24"/>
        </w:rPr>
        <w:t>li</w:t>
      </w:r>
      <w:r>
        <w:rPr>
          <w:spacing w:val="2"/>
          <w:sz w:val="24"/>
          <w:szCs w:val="24"/>
        </w:rPr>
        <w:t>d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>ti</w:t>
      </w:r>
      <w:r>
        <w:rPr>
          <w:sz w:val="24"/>
          <w:szCs w:val="24"/>
        </w:rPr>
        <w:t>on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or any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ng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e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se where d</w:t>
      </w:r>
      <w:r>
        <w:rPr>
          <w:spacing w:val="1"/>
          <w:sz w:val="24"/>
          <w:szCs w:val="24"/>
        </w:rPr>
        <w:t>i</w:t>
      </w:r>
      <w:r>
        <w:rPr>
          <w:spacing w:val="-6"/>
          <w:sz w:val="24"/>
          <w:szCs w:val="24"/>
        </w:rPr>
        <w:t>f</w:t>
      </w:r>
      <w:r>
        <w:rPr>
          <w:sz w:val="24"/>
          <w:szCs w:val="24"/>
        </w:rPr>
        <w:t>fe</w:t>
      </w:r>
      <w:r>
        <w:rPr>
          <w:spacing w:val="2"/>
          <w:sz w:val="24"/>
          <w:szCs w:val="24"/>
        </w:rPr>
        <w:t>r</w:t>
      </w:r>
      <w:r>
        <w:rPr>
          <w:sz w:val="24"/>
          <w:szCs w:val="24"/>
        </w:rPr>
        <w:t>ent</w:t>
      </w:r>
      <w:r>
        <w:rPr>
          <w:spacing w:val="-1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brar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es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ready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ex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st</w:t>
      </w:r>
      <w:r>
        <w:rPr>
          <w:spacing w:val="-1"/>
          <w:sz w:val="24"/>
          <w:szCs w:val="24"/>
        </w:rPr>
        <w:t xml:space="preserve"> t</w:t>
      </w:r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can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hand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 xml:space="preserve">e </w:t>
      </w:r>
      <w:r>
        <w:rPr>
          <w:spacing w:val="-1"/>
          <w:sz w:val="24"/>
          <w:szCs w:val="24"/>
        </w:rPr>
        <w:t>t</w:t>
      </w:r>
      <w:r>
        <w:rPr>
          <w:spacing w:val="2"/>
          <w:sz w:val="24"/>
          <w:szCs w:val="24"/>
        </w:rPr>
        <w:t>h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. Ins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ead,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F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ask suppor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s ex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ens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 xml:space="preserve">ons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o add such func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ona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it</w:t>
      </w:r>
      <w:r>
        <w:rPr>
          <w:sz w:val="24"/>
          <w:szCs w:val="24"/>
        </w:rPr>
        <w:t xml:space="preserve">y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o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your app</w:t>
      </w:r>
      <w:r>
        <w:rPr>
          <w:spacing w:val="-1"/>
          <w:sz w:val="24"/>
          <w:szCs w:val="24"/>
        </w:rPr>
        <w:t>li</w:t>
      </w:r>
      <w:r>
        <w:rPr>
          <w:spacing w:val="1"/>
          <w:sz w:val="24"/>
          <w:szCs w:val="24"/>
        </w:rPr>
        <w:t>c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>ti</w:t>
      </w:r>
      <w:r>
        <w:rPr>
          <w:sz w:val="24"/>
          <w:szCs w:val="24"/>
        </w:rPr>
        <w:t>on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 xml:space="preserve">as 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 xml:space="preserve">f 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w</w:t>
      </w:r>
      <w:r>
        <w:rPr>
          <w:spacing w:val="-3"/>
          <w:sz w:val="24"/>
          <w:szCs w:val="24"/>
        </w:rPr>
        <w:t>a</w:t>
      </w:r>
      <w:r>
        <w:rPr>
          <w:sz w:val="24"/>
          <w:szCs w:val="24"/>
        </w:rPr>
        <w:t xml:space="preserve">s </w:t>
      </w:r>
      <w:r>
        <w:rPr>
          <w:spacing w:val="-1"/>
          <w:sz w:val="24"/>
          <w:szCs w:val="24"/>
        </w:rPr>
        <w:t>im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e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en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ed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n F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 xml:space="preserve">ask </w:t>
      </w:r>
      <w:r>
        <w:rPr>
          <w:spacing w:val="-1"/>
          <w:sz w:val="24"/>
          <w:szCs w:val="24"/>
        </w:rPr>
        <w:t>it</w:t>
      </w:r>
      <w:r>
        <w:rPr>
          <w:sz w:val="24"/>
          <w:szCs w:val="24"/>
        </w:rPr>
        <w:t>se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f.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Nu</w:t>
      </w:r>
      <w:r>
        <w:rPr>
          <w:spacing w:val="-1"/>
          <w:sz w:val="24"/>
          <w:szCs w:val="24"/>
        </w:rPr>
        <w:t>m</w:t>
      </w:r>
      <w:r>
        <w:rPr>
          <w:sz w:val="24"/>
          <w:szCs w:val="24"/>
        </w:rPr>
        <w:t>erous ex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ens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 xml:space="preserve">ons </w:t>
      </w:r>
      <w:r>
        <w:rPr>
          <w:sz w:val="24"/>
          <w:szCs w:val="24"/>
        </w:rPr>
        <w:t>prov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de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da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abase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eg</w:t>
      </w:r>
      <w:r>
        <w:rPr>
          <w:spacing w:val="2"/>
          <w:sz w:val="24"/>
          <w:szCs w:val="24"/>
        </w:rPr>
        <w:t>r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>ti</w:t>
      </w:r>
      <w:r>
        <w:rPr>
          <w:sz w:val="24"/>
          <w:szCs w:val="24"/>
        </w:rPr>
        <w:t>on,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form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va</w:t>
      </w:r>
      <w:r>
        <w:rPr>
          <w:spacing w:val="-1"/>
          <w:sz w:val="24"/>
          <w:szCs w:val="24"/>
        </w:rPr>
        <w:t>li</w:t>
      </w:r>
      <w:r>
        <w:rPr>
          <w:spacing w:val="2"/>
          <w:sz w:val="24"/>
          <w:szCs w:val="24"/>
        </w:rPr>
        <w:t>d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>ti</w:t>
      </w:r>
      <w:r>
        <w:rPr>
          <w:sz w:val="24"/>
          <w:szCs w:val="24"/>
        </w:rPr>
        <w:t>on,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up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oad han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li</w:t>
      </w:r>
      <w:r>
        <w:rPr>
          <w:sz w:val="24"/>
          <w:szCs w:val="24"/>
        </w:rPr>
        <w:t>ng, var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ous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open au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he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ti</w:t>
      </w:r>
      <w:r>
        <w:rPr>
          <w:sz w:val="24"/>
          <w:szCs w:val="24"/>
        </w:rPr>
        <w:t>c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ti</w:t>
      </w:r>
      <w:r>
        <w:rPr>
          <w:sz w:val="24"/>
          <w:szCs w:val="24"/>
        </w:rPr>
        <w:t xml:space="preserve">on </w:t>
      </w:r>
      <w:r>
        <w:rPr>
          <w:spacing w:val="-1"/>
          <w:sz w:val="24"/>
          <w:szCs w:val="24"/>
        </w:rPr>
        <w:t>t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chno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og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 xml:space="preserve">es, and </w:t>
      </w:r>
      <w:r>
        <w:rPr>
          <w:spacing w:val="-1"/>
          <w:sz w:val="24"/>
          <w:szCs w:val="24"/>
        </w:rPr>
        <w:t>m</w:t>
      </w:r>
      <w:r>
        <w:rPr>
          <w:sz w:val="24"/>
          <w:szCs w:val="24"/>
        </w:rPr>
        <w:t>ore.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F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 xml:space="preserve">ask </w:t>
      </w:r>
      <w:r>
        <w:rPr>
          <w:spacing w:val="-1"/>
          <w:sz w:val="24"/>
          <w:szCs w:val="24"/>
        </w:rPr>
        <w:t>m</w:t>
      </w:r>
      <w:r>
        <w:rPr>
          <w:sz w:val="24"/>
          <w:szCs w:val="24"/>
        </w:rPr>
        <w:t>ay be “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cro”,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but</w:t>
      </w:r>
      <w:r>
        <w:rPr>
          <w:spacing w:val="-1"/>
          <w:sz w:val="24"/>
          <w:szCs w:val="24"/>
        </w:rPr>
        <w:t xml:space="preserve"> i</w:t>
      </w:r>
      <w:r>
        <w:rPr>
          <w:spacing w:val="1"/>
          <w:sz w:val="24"/>
          <w:szCs w:val="24"/>
        </w:rPr>
        <w:t>t</w:t>
      </w:r>
      <w:r>
        <w:rPr>
          <w:spacing w:val="-14"/>
          <w:sz w:val="24"/>
          <w:szCs w:val="24"/>
        </w:rPr>
        <w:t>’</w:t>
      </w:r>
      <w:r>
        <w:rPr>
          <w:sz w:val="24"/>
          <w:szCs w:val="24"/>
        </w:rPr>
        <w:t>s ready for produc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on use on a var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e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y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of needs. F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 xml:space="preserve">ask has </w:t>
      </w:r>
      <w:r>
        <w:rPr>
          <w:spacing w:val="-1"/>
          <w:sz w:val="24"/>
          <w:szCs w:val="24"/>
        </w:rPr>
        <w:t>m</w:t>
      </w:r>
      <w:r>
        <w:rPr>
          <w:sz w:val="24"/>
          <w:szCs w:val="24"/>
        </w:rPr>
        <w:t>any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conf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gur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ti</w:t>
      </w:r>
      <w:r>
        <w:rPr>
          <w:sz w:val="24"/>
          <w:szCs w:val="24"/>
        </w:rPr>
        <w:t>on v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ues, w</w:t>
      </w:r>
      <w:r>
        <w:rPr>
          <w:spacing w:val="-1"/>
          <w:sz w:val="24"/>
          <w:szCs w:val="24"/>
        </w:rPr>
        <w:t>it</w:t>
      </w:r>
      <w:r>
        <w:rPr>
          <w:sz w:val="24"/>
          <w:szCs w:val="24"/>
        </w:rPr>
        <w:t>h sens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defau</w:t>
      </w:r>
      <w:r>
        <w:rPr>
          <w:spacing w:val="-1"/>
          <w:sz w:val="24"/>
          <w:szCs w:val="24"/>
        </w:rPr>
        <w:t>lt</w:t>
      </w:r>
      <w:r>
        <w:rPr>
          <w:sz w:val="24"/>
          <w:szCs w:val="24"/>
        </w:rPr>
        <w:t>s,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and a few conven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ons when ge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ti</w:t>
      </w:r>
      <w:r>
        <w:rPr>
          <w:sz w:val="24"/>
          <w:szCs w:val="24"/>
        </w:rPr>
        <w:t>ng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ar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ed. By conve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ti</w:t>
      </w:r>
      <w:r>
        <w:rPr>
          <w:sz w:val="24"/>
          <w:szCs w:val="24"/>
        </w:rPr>
        <w:t>on,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e</w:t>
      </w:r>
      <w:r>
        <w:rPr>
          <w:spacing w:val="-1"/>
          <w:sz w:val="24"/>
          <w:szCs w:val="24"/>
        </w:rPr>
        <w:t>m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es and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>ti</w:t>
      </w:r>
      <w:r>
        <w:rPr>
          <w:sz w:val="24"/>
          <w:szCs w:val="24"/>
        </w:rPr>
        <w:t>c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f</w:t>
      </w:r>
      <w:r>
        <w:rPr>
          <w:spacing w:val="-1"/>
          <w:sz w:val="24"/>
          <w:szCs w:val="24"/>
        </w:rPr>
        <w:t>il</w:t>
      </w:r>
      <w:r>
        <w:rPr>
          <w:sz w:val="24"/>
          <w:szCs w:val="24"/>
        </w:rPr>
        <w:t>es are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 xml:space="preserve">ored 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n subd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re</w:t>
      </w:r>
      <w:r>
        <w:rPr>
          <w:spacing w:val="1"/>
          <w:sz w:val="24"/>
          <w:szCs w:val="24"/>
        </w:rPr>
        <w:t>c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or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es w</w:t>
      </w:r>
      <w:r>
        <w:rPr>
          <w:spacing w:val="-1"/>
          <w:sz w:val="24"/>
          <w:szCs w:val="24"/>
        </w:rPr>
        <w:t>it</w:t>
      </w:r>
      <w:r>
        <w:rPr>
          <w:spacing w:val="2"/>
          <w:sz w:val="24"/>
          <w:szCs w:val="24"/>
        </w:rPr>
        <w:t>h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 xml:space="preserve">n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he app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c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ti</w:t>
      </w:r>
      <w:r>
        <w:rPr>
          <w:sz w:val="24"/>
          <w:szCs w:val="24"/>
        </w:rPr>
        <w:t>on</w:t>
      </w:r>
      <w:r>
        <w:rPr>
          <w:spacing w:val="-14"/>
          <w:sz w:val="24"/>
          <w:szCs w:val="24"/>
        </w:rPr>
        <w:t>’</w:t>
      </w:r>
      <w:r>
        <w:rPr>
          <w:sz w:val="24"/>
          <w:szCs w:val="24"/>
        </w:rPr>
        <w:t>s Py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hon source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ree, w</w:t>
      </w:r>
      <w:r>
        <w:rPr>
          <w:spacing w:val="-1"/>
          <w:sz w:val="24"/>
          <w:szCs w:val="24"/>
        </w:rPr>
        <w:t>it</w:t>
      </w:r>
      <w:r>
        <w:rPr>
          <w:sz w:val="24"/>
          <w:szCs w:val="24"/>
        </w:rPr>
        <w:t>h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 xml:space="preserve">he </w:t>
      </w:r>
      <w:proofErr w:type="gramStart"/>
      <w:r>
        <w:rPr>
          <w:sz w:val="24"/>
          <w:szCs w:val="24"/>
        </w:rPr>
        <w:t>na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es</w:t>
      </w:r>
      <w:proofErr w:type="gramEnd"/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e</w:t>
      </w:r>
      <w:r>
        <w:rPr>
          <w:spacing w:val="-1"/>
          <w:sz w:val="24"/>
          <w:szCs w:val="24"/>
        </w:rPr>
        <w:t>m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es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and s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a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c respe</w:t>
      </w:r>
      <w:r>
        <w:rPr>
          <w:spacing w:val="1"/>
          <w:sz w:val="24"/>
          <w:szCs w:val="24"/>
        </w:rPr>
        <w:t>c</w:t>
      </w:r>
      <w:r>
        <w:rPr>
          <w:spacing w:val="-1"/>
          <w:sz w:val="24"/>
          <w:szCs w:val="24"/>
        </w:rPr>
        <w:t>ti</w:t>
      </w:r>
      <w:r>
        <w:rPr>
          <w:sz w:val="24"/>
          <w:szCs w:val="24"/>
        </w:rPr>
        <w:t>ve</w:t>
      </w:r>
      <w:r>
        <w:rPr>
          <w:spacing w:val="1"/>
          <w:sz w:val="24"/>
          <w:szCs w:val="24"/>
        </w:rPr>
        <w:t>l</w:t>
      </w:r>
      <w:r>
        <w:rPr>
          <w:spacing w:val="-16"/>
          <w:sz w:val="24"/>
          <w:szCs w:val="24"/>
        </w:rPr>
        <w:t>y</w:t>
      </w:r>
      <w:r>
        <w:rPr>
          <w:sz w:val="24"/>
          <w:szCs w:val="24"/>
        </w:rPr>
        <w:t>.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Wh</w:t>
      </w:r>
      <w:r>
        <w:rPr>
          <w:spacing w:val="-1"/>
          <w:sz w:val="24"/>
          <w:szCs w:val="24"/>
        </w:rPr>
        <w:t>i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 xml:space="preserve">e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s can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be chan</w:t>
      </w:r>
      <w:r>
        <w:rPr>
          <w:spacing w:val="2"/>
          <w:sz w:val="24"/>
          <w:szCs w:val="24"/>
        </w:rPr>
        <w:t>g</w:t>
      </w:r>
      <w:r>
        <w:rPr>
          <w:sz w:val="24"/>
          <w:szCs w:val="24"/>
        </w:rPr>
        <w:t>ed, you usua</w:t>
      </w:r>
      <w:r>
        <w:rPr>
          <w:spacing w:val="-1"/>
          <w:sz w:val="24"/>
          <w:szCs w:val="24"/>
        </w:rPr>
        <w:t>ll</w:t>
      </w:r>
      <w:r>
        <w:rPr>
          <w:sz w:val="24"/>
          <w:szCs w:val="24"/>
        </w:rPr>
        <w:t>y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don</w:t>
      </w:r>
      <w:r>
        <w:rPr>
          <w:spacing w:val="-6"/>
          <w:sz w:val="24"/>
          <w:szCs w:val="24"/>
        </w:rPr>
        <w:t>’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 xml:space="preserve">have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o,</w:t>
      </w:r>
      <w:r>
        <w:rPr>
          <w:spacing w:val="2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e</w:t>
      </w:r>
      <w:r>
        <w:rPr>
          <w:sz w:val="24"/>
          <w:szCs w:val="24"/>
        </w:rPr>
        <w:t>spe</w:t>
      </w:r>
      <w:r>
        <w:rPr>
          <w:spacing w:val="1"/>
          <w:sz w:val="24"/>
          <w:szCs w:val="24"/>
        </w:rPr>
        <w:t>c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a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y when ge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ti</w:t>
      </w:r>
      <w:r>
        <w:rPr>
          <w:sz w:val="24"/>
          <w:szCs w:val="24"/>
        </w:rPr>
        <w:t>ng s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ar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ed.</w:t>
      </w:r>
    </w:p>
    <w:p w14:paraId="39668702" w14:textId="77777777" w:rsidR="000E254D" w:rsidRDefault="000E254D">
      <w:pPr>
        <w:spacing w:before="19" w:line="280" w:lineRule="exact"/>
        <w:rPr>
          <w:sz w:val="28"/>
          <w:szCs w:val="28"/>
        </w:rPr>
      </w:pPr>
    </w:p>
    <w:p w14:paraId="2D563563" w14:textId="77777777" w:rsidR="000E254D" w:rsidRDefault="00823B9D">
      <w:pPr>
        <w:ind w:left="116"/>
        <w:rPr>
          <w:sz w:val="26"/>
          <w:szCs w:val="26"/>
        </w:rPr>
      </w:pPr>
      <w:r>
        <w:rPr>
          <w:b/>
          <w:sz w:val="26"/>
          <w:szCs w:val="26"/>
        </w:rPr>
        <w:t>4</w:t>
      </w:r>
      <w:r>
        <w:rPr>
          <w:b/>
          <w:spacing w:val="1"/>
          <w:sz w:val="26"/>
          <w:szCs w:val="26"/>
        </w:rPr>
        <w:t>.</w:t>
      </w:r>
      <w:r>
        <w:rPr>
          <w:b/>
          <w:sz w:val="26"/>
          <w:szCs w:val="26"/>
        </w:rPr>
        <w:t>3</w:t>
      </w:r>
      <w:r>
        <w:rPr>
          <w:b/>
          <w:spacing w:val="-1"/>
          <w:sz w:val="26"/>
          <w:szCs w:val="26"/>
        </w:rPr>
        <w:t xml:space="preserve"> P</w:t>
      </w:r>
      <w:r>
        <w:rPr>
          <w:b/>
          <w:spacing w:val="2"/>
          <w:sz w:val="26"/>
          <w:szCs w:val="26"/>
        </w:rPr>
        <w:t>y</w:t>
      </w:r>
      <w:r>
        <w:rPr>
          <w:b/>
          <w:spacing w:val="-1"/>
          <w:sz w:val="26"/>
          <w:szCs w:val="26"/>
        </w:rPr>
        <w:t>th</w:t>
      </w:r>
      <w:r>
        <w:rPr>
          <w:b/>
          <w:sz w:val="26"/>
          <w:szCs w:val="26"/>
        </w:rPr>
        <w:t>on cry</w:t>
      </w:r>
      <w:r>
        <w:rPr>
          <w:b/>
          <w:spacing w:val="-1"/>
          <w:sz w:val="26"/>
          <w:szCs w:val="26"/>
        </w:rPr>
        <w:t>pt</w:t>
      </w:r>
      <w:r>
        <w:rPr>
          <w:b/>
          <w:sz w:val="26"/>
          <w:szCs w:val="26"/>
        </w:rPr>
        <w:t>o</w:t>
      </w:r>
    </w:p>
    <w:p w14:paraId="5F4AF2C0" w14:textId="77777777" w:rsidR="000E254D" w:rsidRDefault="000E254D">
      <w:pPr>
        <w:spacing w:before="20" w:line="280" w:lineRule="exact"/>
        <w:rPr>
          <w:sz w:val="28"/>
          <w:szCs w:val="28"/>
        </w:rPr>
      </w:pPr>
    </w:p>
    <w:p w14:paraId="594F9D25" w14:textId="77777777" w:rsidR="000E254D" w:rsidRDefault="00823B9D">
      <w:pPr>
        <w:ind w:left="116" w:right="375"/>
        <w:rPr>
          <w:sz w:val="24"/>
          <w:szCs w:val="24"/>
        </w:rPr>
      </w:pPr>
      <w:r>
        <w:rPr>
          <w:sz w:val="24"/>
          <w:szCs w:val="24"/>
        </w:rPr>
        <w:t>Ano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her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py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hon</w:t>
      </w:r>
      <w:r>
        <w:rPr>
          <w:spacing w:val="-14"/>
          <w:sz w:val="24"/>
          <w:szCs w:val="24"/>
        </w:rPr>
        <w:t>’</w:t>
      </w:r>
      <w:r>
        <w:rPr>
          <w:sz w:val="24"/>
          <w:szCs w:val="24"/>
        </w:rPr>
        <w:t>s ex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ens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v</w:t>
      </w:r>
      <w:r>
        <w:rPr>
          <w:spacing w:val="1"/>
          <w:sz w:val="24"/>
          <w:szCs w:val="24"/>
        </w:rPr>
        <w:t>e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 xml:space="preserve">y </w:t>
      </w:r>
      <w:r>
        <w:rPr>
          <w:spacing w:val="-1"/>
          <w:sz w:val="24"/>
          <w:szCs w:val="24"/>
        </w:rPr>
        <w:t>m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t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 xml:space="preserve">ned 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 xml:space="preserve">brary 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 xml:space="preserve">s </w:t>
      </w:r>
      <w:proofErr w:type="spellStart"/>
      <w:r>
        <w:rPr>
          <w:sz w:val="24"/>
          <w:szCs w:val="24"/>
        </w:rPr>
        <w:t>PyCryp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o</w:t>
      </w:r>
      <w:proofErr w:type="spellEnd"/>
      <w:r>
        <w:rPr>
          <w:sz w:val="24"/>
          <w:szCs w:val="24"/>
        </w:rPr>
        <w:t>. It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s an ac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ve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y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deve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oped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li</w:t>
      </w:r>
      <w:r>
        <w:rPr>
          <w:sz w:val="24"/>
          <w:szCs w:val="24"/>
        </w:rPr>
        <w:t>brary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hat prov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des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cryp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ograph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c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rec</w:t>
      </w:r>
      <w:r>
        <w:rPr>
          <w:spacing w:val="-1"/>
          <w:sz w:val="24"/>
          <w:szCs w:val="24"/>
        </w:rPr>
        <w:t>i</w:t>
      </w:r>
      <w:r>
        <w:rPr>
          <w:spacing w:val="2"/>
          <w:sz w:val="24"/>
          <w:szCs w:val="24"/>
        </w:rPr>
        <w:t>p</w:t>
      </w:r>
      <w:r>
        <w:rPr>
          <w:sz w:val="24"/>
          <w:szCs w:val="24"/>
        </w:rPr>
        <w:t>es and pr</w:t>
      </w:r>
      <w:r>
        <w:rPr>
          <w:spacing w:val="-1"/>
          <w:sz w:val="24"/>
          <w:szCs w:val="24"/>
        </w:rPr>
        <w:t>im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ti</w:t>
      </w:r>
      <w:r>
        <w:rPr>
          <w:sz w:val="24"/>
          <w:szCs w:val="24"/>
        </w:rPr>
        <w:t>ves.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It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prov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des secure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3"/>
          <w:sz w:val="24"/>
          <w:szCs w:val="24"/>
        </w:rPr>
        <w:t>a</w:t>
      </w:r>
      <w:r>
        <w:rPr>
          <w:sz w:val="24"/>
          <w:szCs w:val="24"/>
        </w:rPr>
        <w:t>sh fun</w:t>
      </w:r>
      <w:r>
        <w:rPr>
          <w:spacing w:val="1"/>
          <w:sz w:val="24"/>
          <w:szCs w:val="24"/>
        </w:rPr>
        <w:t>c</w:t>
      </w:r>
      <w:r>
        <w:rPr>
          <w:spacing w:val="-1"/>
          <w:sz w:val="24"/>
          <w:szCs w:val="24"/>
        </w:rPr>
        <w:t>ti</w:t>
      </w:r>
      <w:r>
        <w:rPr>
          <w:sz w:val="24"/>
          <w:szCs w:val="24"/>
        </w:rPr>
        <w:t xml:space="preserve">ons </w:t>
      </w:r>
      <w:r>
        <w:rPr>
          <w:sz w:val="24"/>
          <w:szCs w:val="24"/>
        </w:rPr>
        <w:t>and var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ous encry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ti</w:t>
      </w:r>
      <w:r>
        <w:rPr>
          <w:sz w:val="24"/>
          <w:szCs w:val="24"/>
        </w:rPr>
        <w:t xml:space="preserve">on 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gor</w:t>
      </w:r>
      <w:r>
        <w:rPr>
          <w:spacing w:val="-1"/>
          <w:sz w:val="24"/>
          <w:szCs w:val="24"/>
        </w:rPr>
        <w:t>it</w:t>
      </w:r>
      <w:r>
        <w:rPr>
          <w:spacing w:val="2"/>
          <w:sz w:val="24"/>
          <w:szCs w:val="24"/>
        </w:rPr>
        <w:t>h</w:t>
      </w:r>
      <w:r>
        <w:rPr>
          <w:spacing w:val="-1"/>
          <w:sz w:val="24"/>
          <w:szCs w:val="24"/>
        </w:rPr>
        <w:t>m</w:t>
      </w:r>
      <w:r>
        <w:rPr>
          <w:sz w:val="24"/>
          <w:szCs w:val="24"/>
        </w:rPr>
        <w:t>s. H</w:t>
      </w:r>
      <w:r>
        <w:rPr>
          <w:spacing w:val="-3"/>
          <w:sz w:val="24"/>
          <w:szCs w:val="24"/>
        </w:rPr>
        <w:t>a</w:t>
      </w:r>
      <w:r>
        <w:rPr>
          <w:sz w:val="24"/>
          <w:szCs w:val="24"/>
        </w:rPr>
        <w:t>sh func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ons p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ayed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 xml:space="preserve">an </w:t>
      </w:r>
      <w:r>
        <w:rPr>
          <w:spacing w:val="-1"/>
          <w:sz w:val="24"/>
          <w:szCs w:val="24"/>
        </w:rPr>
        <w:t>im</w:t>
      </w:r>
      <w:r>
        <w:rPr>
          <w:sz w:val="24"/>
          <w:szCs w:val="24"/>
        </w:rPr>
        <w:t>por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ant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ro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 xml:space="preserve">e 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 xml:space="preserve">n </w:t>
      </w:r>
      <w:r>
        <w:rPr>
          <w:spacing w:val="-1"/>
          <w:sz w:val="24"/>
          <w:szCs w:val="24"/>
        </w:rPr>
        <w:t>t</w:t>
      </w:r>
      <w:r>
        <w:rPr>
          <w:spacing w:val="2"/>
          <w:sz w:val="24"/>
          <w:szCs w:val="24"/>
        </w:rPr>
        <w:t>h</w:t>
      </w:r>
      <w:r>
        <w:rPr>
          <w:sz w:val="24"/>
          <w:szCs w:val="24"/>
        </w:rPr>
        <w:t>e for</w:t>
      </w:r>
      <w:r>
        <w:rPr>
          <w:spacing w:val="-1"/>
          <w:sz w:val="24"/>
          <w:szCs w:val="24"/>
        </w:rPr>
        <w:t>m</w:t>
      </w:r>
      <w:r>
        <w:rPr>
          <w:sz w:val="24"/>
          <w:szCs w:val="24"/>
        </w:rPr>
        <w:t>a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 xml:space="preserve">on of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he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fra</w:t>
      </w:r>
      <w:r>
        <w:rPr>
          <w:spacing w:val="-1"/>
          <w:sz w:val="24"/>
          <w:szCs w:val="24"/>
        </w:rPr>
        <w:t>m</w:t>
      </w:r>
      <w:r>
        <w:rPr>
          <w:sz w:val="24"/>
          <w:szCs w:val="24"/>
        </w:rPr>
        <w:t xml:space="preserve">ework.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he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m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func</w:t>
      </w:r>
      <w:r>
        <w:rPr>
          <w:spacing w:val="-1"/>
          <w:sz w:val="24"/>
          <w:szCs w:val="24"/>
        </w:rPr>
        <w:t>ti</w:t>
      </w:r>
      <w:r>
        <w:rPr>
          <w:sz w:val="24"/>
          <w:szCs w:val="24"/>
        </w:rPr>
        <w:t>on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 xml:space="preserve">of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he hash func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 xml:space="preserve">on was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o gener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e 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pr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va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 xml:space="preserve">key for new users, </w:t>
      </w:r>
      <w:r>
        <w:rPr>
          <w:spacing w:val="-1"/>
          <w:sz w:val="24"/>
          <w:szCs w:val="24"/>
        </w:rPr>
        <w:t>w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ch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w</w:t>
      </w:r>
      <w:r>
        <w:rPr>
          <w:spacing w:val="-3"/>
          <w:sz w:val="24"/>
          <w:szCs w:val="24"/>
        </w:rPr>
        <w:t>a</w:t>
      </w:r>
      <w:r>
        <w:rPr>
          <w:sz w:val="24"/>
          <w:szCs w:val="24"/>
        </w:rPr>
        <w:t xml:space="preserve">s 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 xml:space="preserve">ess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han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he pre</w:t>
      </w:r>
      <w:r>
        <w:rPr>
          <w:spacing w:val="2"/>
          <w:sz w:val="24"/>
          <w:szCs w:val="24"/>
        </w:rPr>
        <w:t>-</w:t>
      </w:r>
      <w:r>
        <w:rPr>
          <w:sz w:val="24"/>
          <w:szCs w:val="24"/>
        </w:rPr>
        <w:t>def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ned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pr</w:t>
      </w:r>
      <w:r>
        <w:rPr>
          <w:spacing w:val="-1"/>
          <w:sz w:val="24"/>
          <w:szCs w:val="24"/>
        </w:rPr>
        <w:t>im</w:t>
      </w:r>
      <w:r>
        <w:rPr>
          <w:sz w:val="24"/>
          <w:szCs w:val="24"/>
        </w:rPr>
        <w:t>e nu</w:t>
      </w:r>
      <w:r>
        <w:rPr>
          <w:spacing w:val="-1"/>
          <w:sz w:val="24"/>
          <w:szCs w:val="24"/>
        </w:rPr>
        <w:t>m</w:t>
      </w:r>
      <w:r>
        <w:rPr>
          <w:spacing w:val="2"/>
          <w:sz w:val="24"/>
          <w:szCs w:val="24"/>
        </w:rPr>
        <w:t>b</w:t>
      </w:r>
      <w:r>
        <w:rPr>
          <w:sz w:val="24"/>
          <w:szCs w:val="24"/>
        </w:rPr>
        <w:t>e</w:t>
      </w:r>
      <w:r>
        <w:rPr>
          <w:spacing w:val="-14"/>
          <w:sz w:val="24"/>
          <w:szCs w:val="24"/>
        </w:rPr>
        <w:t>r</w:t>
      </w:r>
      <w:r>
        <w:rPr>
          <w:sz w:val="24"/>
          <w:szCs w:val="24"/>
        </w:rPr>
        <w:t xml:space="preserve">. 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 xml:space="preserve">brary </w:t>
      </w:r>
      <w:proofErr w:type="spellStart"/>
      <w:r>
        <w:rPr>
          <w:sz w:val="24"/>
          <w:szCs w:val="24"/>
        </w:rPr>
        <w:t>hash</w:t>
      </w:r>
      <w:r>
        <w:rPr>
          <w:spacing w:val="-1"/>
          <w:sz w:val="24"/>
          <w:szCs w:val="24"/>
        </w:rPr>
        <w:t>li</w:t>
      </w:r>
      <w:r>
        <w:rPr>
          <w:sz w:val="24"/>
          <w:szCs w:val="24"/>
        </w:rPr>
        <w:t>b</w:t>
      </w:r>
      <w:proofErr w:type="spellEnd"/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w</w:t>
      </w:r>
      <w:r>
        <w:rPr>
          <w:spacing w:val="-3"/>
          <w:sz w:val="24"/>
          <w:szCs w:val="24"/>
        </w:rPr>
        <w:t>a</w:t>
      </w:r>
      <w:r>
        <w:rPr>
          <w:sz w:val="24"/>
          <w:szCs w:val="24"/>
        </w:rPr>
        <w:t>s de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 xml:space="preserve">oyed for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he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cause, where 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var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ab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 xml:space="preserve">e 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en</w:t>
      </w:r>
      <w:r>
        <w:rPr>
          <w:spacing w:val="2"/>
          <w:sz w:val="24"/>
          <w:szCs w:val="24"/>
        </w:rPr>
        <w:t>g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h was be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 xml:space="preserve">ng passed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o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he func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on and 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gest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was genera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ed.</w:t>
      </w:r>
      <w:r>
        <w:rPr>
          <w:spacing w:val="-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 xml:space="preserve">s </w:t>
      </w:r>
      <w:r>
        <w:rPr>
          <w:spacing w:val="-1"/>
          <w:sz w:val="24"/>
          <w:szCs w:val="24"/>
        </w:rPr>
        <w:t>li</w:t>
      </w:r>
      <w:r>
        <w:rPr>
          <w:sz w:val="24"/>
          <w:szCs w:val="24"/>
        </w:rPr>
        <w:t>b</w:t>
      </w:r>
      <w:r>
        <w:rPr>
          <w:spacing w:val="2"/>
          <w:sz w:val="24"/>
          <w:szCs w:val="24"/>
        </w:rPr>
        <w:t>r</w:t>
      </w:r>
      <w:r>
        <w:rPr>
          <w:sz w:val="24"/>
          <w:szCs w:val="24"/>
        </w:rPr>
        <w:t>ary was a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so useful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as</w:t>
      </w:r>
    </w:p>
    <w:p w14:paraId="5E4C75C6" w14:textId="77777777" w:rsidR="000E254D" w:rsidRDefault="00823B9D">
      <w:pPr>
        <w:ind w:left="116" w:right="455"/>
        <w:rPr>
          <w:sz w:val="24"/>
          <w:szCs w:val="24"/>
        </w:rPr>
      </w:pP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 xml:space="preserve">ady had </w:t>
      </w:r>
      <w:r>
        <w:rPr>
          <w:spacing w:val="-1"/>
          <w:sz w:val="24"/>
          <w:szCs w:val="24"/>
        </w:rPr>
        <w:t>im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e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en</w:t>
      </w:r>
      <w:r>
        <w:rPr>
          <w:spacing w:val="-1"/>
          <w:sz w:val="24"/>
          <w:szCs w:val="24"/>
        </w:rPr>
        <w:t>t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ti</w:t>
      </w:r>
      <w:r>
        <w:rPr>
          <w:sz w:val="24"/>
          <w:szCs w:val="24"/>
        </w:rPr>
        <w:t>on of var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ous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y</w:t>
      </w:r>
      <w:r>
        <w:rPr>
          <w:spacing w:val="-1"/>
          <w:sz w:val="24"/>
          <w:szCs w:val="24"/>
        </w:rPr>
        <w:t>m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e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c- and asy</w:t>
      </w:r>
      <w:r>
        <w:rPr>
          <w:spacing w:val="-1"/>
          <w:sz w:val="24"/>
          <w:szCs w:val="24"/>
        </w:rPr>
        <w:t>m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e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c-key encry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ti</w:t>
      </w:r>
      <w:r>
        <w:rPr>
          <w:sz w:val="24"/>
          <w:szCs w:val="24"/>
        </w:rPr>
        <w:t>on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gor</w:t>
      </w:r>
      <w:r>
        <w:rPr>
          <w:spacing w:val="-1"/>
          <w:sz w:val="24"/>
          <w:szCs w:val="24"/>
        </w:rPr>
        <w:t>it</w:t>
      </w:r>
      <w:r>
        <w:rPr>
          <w:spacing w:val="2"/>
          <w:sz w:val="24"/>
          <w:szCs w:val="24"/>
        </w:rPr>
        <w:t>h</w:t>
      </w:r>
      <w:r>
        <w:rPr>
          <w:spacing w:val="-1"/>
          <w:sz w:val="24"/>
          <w:szCs w:val="24"/>
        </w:rPr>
        <w:t>m</w:t>
      </w:r>
      <w:r>
        <w:rPr>
          <w:sz w:val="24"/>
          <w:szCs w:val="24"/>
        </w:rPr>
        <w:t xml:space="preserve">s </w:t>
      </w:r>
      <w:r>
        <w:rPr>
          <w:spacing w:val="-1"/>
          <w:sz w:val="24"/>
          <w:szCs w:val="24"/>
        </w:rPr>
        <w:t>li</w:t>
      </w:r>
      <w:r>
        <w:rPr>
          <w:spacing w:val="2"/>
          <w:sz w:val="24"/>
          <w:szCs w:val="24"/>
        </w:rPr>
        <w:t>k</w:t>
      </w:r>
      <w:r>
        <w:rPr>
          <w:sz w:val="24"/>
          <w:szCs w:val="24"/>
        </w:rPr>
        <w:t>e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3"/>
          <w:sz w:val="24"/>
          <w:szCs w:val="24"/>
        </w:rPr>
        <w:t>E</w:t>
      </w:r>
      <w:r>
        <w:rPr>
          <w:sz w:val="24"/>
          <w:szCs w:val="24"/>
        </w:rPr>
        <w:t>S, b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owf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sh,</w:t>
      </w:r>
      <w:r>
        <w:rPr>
          <w:spacing w:val="-1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RC2 and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m</w:t>
      </w:r>
      <w:r>
        <w:rPr>
          <w:sz w:val="24"/>
          <w:szCs w:val="24"/>
        </w:rPr>
        <w:t xml:space="preserve">any </w:t>
      </w:r>
      <w:r>
        <w:rPr>
          <w:spacing w:val="-1"/>
          <w:sz w:val="24"/>
          <w:szCs w:val="24"/>
        </w:rPr>
        <w:t>m</w:t>
      </w:r>
      <w:r>
        <w:rPr>
          <w:sz w:val="24"/>
          <w:szCs w:val="24"/>
        </w:rPr>
        <w:t>ore.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ncryp</w:t>
      </w:r>
      <w:r>
        <w:rPr>
          <w:spacing w:val="-1"/>
          <w:sz w:val="24"/>
          <w:szCs w:val="24"/>
        </w:rPr>
        <w:t>ti</w:t>
      </w:r>
      <w:r>
        <w:rPr>
          <w:sz w:val="24"/>
          <w:szCs w:val="24"/>
        </w:rPr>
        <w:t>on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gor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m</w:t>
      </w:r>
      <w:r>
        <w:rPr>
          <w:sz w:val="24"/>
          <w:szCs w:val="24"/>
        </w:rPr>
        <w:t xml:space="preserve">s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ransform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>i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ext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n so</w:t>
      </w:r>
      <w:r>
        <w:rPr>
          <w:spacing w:val="-1"/>
          <w:sz w:val="24"/>
          <w:szCs w:val="24"/>
        </w:rPr>
        <w:t>m</w:t>
      </w:r>
      <w:r>
        <w:rPr>
          <w:sz w:val="24"/>
          <w:szCs w:val="24"/>
        </w:rPr>
        <w:t xml:space="preserve">e way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-1"/>
          <w:sz w:val="24"/>
          <w:szCs w:val="24"/>
        </w:rPr>
        <w:t xml:space="preserve"> i</w:t>
      </w:r>
      <w:r>
        <w:rPr>
          <w:sz w:val="24"/>
          <w:szCs w:val="24"/>
        </w:rPr>
        <w:t>s depende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t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on 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key or key pa</w:t>
      </w:r>
      <w:r>
        <w:rPr>
          <w:spacing w:val="-1"/>
          <w:sz w:val="24"/>
          <w:szCs w:val="24"/>
        </w:rPr>
        <w:t>i</w:t>
      </w:r>
      <w:r>
        <w:rPr>
          <w:spacing w:val="-10"/>
          <w:sz w:val="24"/>
          <w:szCs w:val="24"/>
        </w:rPr>
        <w:t>r</w:t>
      </w:r>
      <w:r>
        <w:rPr>
          <w:sz w:val="24"/>
          <w:szCs w:val="24"/>
        </w:rPr>
        <w:t>,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produc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ng c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p</w:t>
      </w:r>
      <w:r>
        <w:rPr>
          <w:spacing w:val="2"/>
          <w:sz w:val="24"/>
          <w:szCs w:val="24"/>
        </w:rPr>
        <w:t>h</w:t>
      </w:r>
      <w:r>
        <w:rPr>
          <w:sz w:val="24"/>
          <w:szCs w:val="24"/>
        </w:rPr>
        <w:t>er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e</w:t>
      </w:r>
      <w:r>
        <w:rPr>
          <w:spacing w:val="2"/>
          <w:sz w:val="24"/>
          <w:szCs w:val="24"/>
        </w:rPr>
        <w:t>x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.</w:t>
      </w:r>
      <w:r>
        <w:rPr>
          <w:spacing w:val="-4"/>
          <w:sz w:val="24"/>
          <w:szCs w:val="24"/>
        </w:rPr>
        <w:t xml:space="preserve"> </w:t>
      </w:r>
      <w:r>
        <w:rPr>
          <w:spacing w:val="-20"/>
          <w:sz w:val="24"/>
          <w:szCs w:val="24"/>
        </w:rPr>
        <w:t>W</w:t>
      </w:r>
      <w:r>
        <w:rPr>
          <w:sz w:val="24"/>
          <w:szCs w:val="24"/>
        </w:rPr>
        <w:t>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e</w:t>
      </w:r>
      <w:r>
        <w:rPr>
          <w:spacing w:val="-1"/>
          <w:sz w:val="24"/>
          <w:szCs w:val="24"/>
        </w:rPr>
        <w:t>m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oyed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 and b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owf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sh (sy</w:t>
      </w:r>
      <w:r>
        <w:rPr>
          <w:spacing w:val="-1"/>
          <w:sz w:val="24"/>
          <w:szCs w:val="24"/>
        </w:rPr>
        <w:t>mm</w:t>
      </w:r>
      <w:r>
        <w:rPr>
          <w:spacing w:val="1"/>
          <w:sz w:val="24"/>
          <w:szCs w:val="24"/>
        </w:rPr>
        <w:t>e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c</w:t>
      </w:r>
      <w:r>
        <w:rPr>
          <w:spacing w:val="2"/>
          <w:sz w:val="24"/>
          <w:szCs w:val="24"/>
        </w:rPr>
        <w:t>-</w:t>
      </w:r>
      <w:r>
        <w:rPr>
          <w:sz w:val="24"/>
          <w:szCs w:val="24"/>
        </w:rPr>
        <w:t>key encryp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on) for encry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ti</w:t>
      </w:r>
      <w:r>
        <w:rPr>
          <w:sz w:val="24"/>
          <w:szCs w:val="24"/>
        </w:rPr>
        <w:t xml:space="preserve">ng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he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ex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.</w:t>
      </w:r>
      <w:r>
        <w:rPr>
          <w:spacing w:val="-2"/>
          <w:sz w:val="24"/>
          <w:szCs w:val="24"/>
        </w:rPr>
        <w:t xml:space="preserve"> </w:t>
      </w:r>
      <w:r>
        <w:rPr>
          <w:spacing w:val="-20"/>
          <w:sz w:val="24"/>
          <w:szCs w:val="24"/>
        </w:rPr>
        <w:t>W</w:t>
      </w:r>
      <w:r>
        <w:rPr>
          <w:sz w:val="24"/>
          <w:szCs w:val="24"/>
        </w:rPr>
        <w:t>e perfo</w:t>
      </w:r>
      <w:r>
        <w:rPr>
          <w:spacing w:val="2"/>
          <w:sz w:val="24"/>
          <w:szCs w:val="24"/>
        </w:rPr>
        <w:t>r</w:t>
      </w:r>
      <w:r>
        <w:rPr>
          <w:spacing w:val="-1"/>
          <w:sz w:val="24"/>
          <w:szCs w:val="24"/>
        </w:rPr>
        <w:t>m</w:t>
      </w:r>
      <w:r>
        <w:rPr>
          <w:sz w:val="24"/>
          <w:szCs w:val="24"/>
        </w:rPr>
        <w:t>ed 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doub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 xml:space="preserve">e 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aye</w:t>
      </w:r>
      <w:r>
        <w:rPr>
          <w:spacing w:val="2"/>
          <w:sz w:val="24"/>
          <w:szCs w:val="24"/>
        </w:rPr>
        <w:t>r</w:t>
      </w:r>
      <w:r>
        <w:rPr>
          <w:sz w:val="24"/>
          <w:szCs w:val="24"/>
        </w:rPr>
        <w:t>ed encry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ti</w:t>
      </w:r>
      <w:r>
        <w:rPr>
          <w:sz w:val="24"/>
          <w:szCs w:val="24"/>
        </w:rPr>
        <w:t xml:space="preserve">on. 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ncry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ti</w:t>
      </w:r>
      <w:r>
        <w:rPr>
          <w:sz w:val="24"/>
          <w:szCs w:val="24"/>
        </w:rPr>
        <w:t>on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here cou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d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 xml:space="preserve">be used 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 xml:space="preserve">n </w:t>
      </w:r>
      <w:r>
        <w:rPr>
          <w:spacing w:val="-1"/>
          <w:sz w:val="24"/>
          <w:szCs w:val="24"/>
        </w:rPr>
        <w:t>t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il</w:t>
      </w:r>
      <w:r>
        <w:rPr>
          <w:sz w:val="24"/>
          <w:szCs w:val="24"/>
        </w:rPr>
        <w:t xml:space="preserve">or </w:t>
      </w:r>
      <w:r>
        <w:rPr>
          <w:spacing w:val="-1"/>
          <w:sz w:val="24"/>
          <w:szCs w:val="24"/>
        </w:rPr>
        <w:t>m</w:t>
      </w:r>
      <w:r>
        <w:rPr>
          <w:sz w:val="24"/>
          <w:szCs w:val="24"/>
        </w:rPr>
        <w:t>a</w:t>
      </w:r>
      <w:r>
        <w:rPr>
          <w:spacing w:val="2"/>
          <w:sz w:val="24"/>
          <w:szCs w:val="24"/>
        </w:rPr>
        <w:t>d</w:t>
      </w:r>
      <w:r>
        <w:rPr>
          <w:sz w:val="24"/>
          <w:szCs w:val="24"/>
        </w:rPr>
        <w:t>e for</w:t>
      </w:r>
      <w:r>
        <w:rPr>
          <w:spacing w:val="-1"/>
          <w:sz w:val="24"/>
          <w:szCs w:val="24"/>
        </w:rPr>
        <w:t>m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. B</w:t>
      </w:r>
      <w:r>
        <w:rPr>
          <w:spacing w:val="-1"/>
          <w:sz w:val="24"/>
          <w:szCs w:val="24"/>
        </w:rPr>
        <w:t>el</w:t>
      </w:r>
      <w:r>
        <w:rPr>
          <w:sz w:val="24"/>
          <w:szCs w:val="24"/>
        </w:rPr>
        <w:t>ow are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he sn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pp</w:t>
      </w:r>
      <w:r>
        <w:rPr>
          <w:spacing w:val="1"/>
          <w:sz w:val="24"/>
          <w:szCs w:val="24"/>
        </w:rPr>
        <w:t>e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s 1 and 2 dep</w:t>
      </w:r>
      <w:r>
        <w:rPr>
          <w:spacing w:val="-1"/>
          <w:sz w:val="24"/>
          <w:szCs w:val="24"/>
        </w:rPr>
        <w:t>i</w:t>
      </w:r>
      <w:r>
        <w:rPr>
          <w:spacing w:val="1"/>
          <w:sz w:val="24"/>
          <w:szCs w:val="24"/>
        </w:rPr>
        <w:t>c</w:t>
      </w:r>
      <w:r>
        <w:rPr>
          <w:spacing w:val="-1"/>
          <w:sz w:val="24"/>
          <w:szCs w:val="24"/>
        </w:rPr>
        <w:t>ti</w:t>
      </w:r>
      <w:r>
        <w:rPr>
          <w:sz w:val="24"/>
          <w:szCs w:val="24"/>
        </w:rPr>
        <w:t xml:space="preserve">ng </w:t>
      </w:r>
      <w:r>
        <w:rPr>
          <w:spacing w:val="-1"/>
          <w:sz w:val="24"/>
          <w:szCs w:val="24"/>
        </w:rPr>
        <w:t>t</w:t>
      </w:r>
      <w:r>
        <w:rPr>
          <w:spacing w:val="2"/>
          <w:sz w:val="24"/>
          <w:szCs w:val="24"/>
        </w:rPr>
        <w:t>h</w:t>
      </w:r>
      <w:r>
        <w:rPr>
          <w:sz w:val="24"/>
          <w:szCs w:val="24"/>
        </w:rPr>
        <w:t>e py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hon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 xml:space="preserve">code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o encry</w:t>
      </w:r>
      <w:r>
        <w:rPr>
          <w:spacing w:val="2"/>
          <w:sz w:val="24"/>
          <w:szCs w:val="24"/>
        </w:rPr>
        <w:t>p</w:t>
      </w:r>
      <w:r>
        <w:rPr>
          <w:sz w:val="24"/>
          <w:szCs w:val="24"/>
        </w:rPr>
        <w:t>t</w:t>
      </w:r>
      <w:r>
        <w:rPr>
          <w:spacing w:val="-1"/>
          <w:sz w:val="24"/>
          <w:szCs w:val="24"/>
        </w:rPr>
        <w:t xml:space="preserve"> t</w:t>
      </w:r>
      <w:r>
        <w:rPr>
          <w:sz w:val="24"/>
          <w:szCs w:val="24"/>
        </w:rPr>
        <w:t>e</w:t>
      </w:r>
      <w:r>
        <w:rPr>
          <w:spacing w:val="2"/>
          <w:sz w:val="24"/>
          <w:szCs w:val="24"/>
        </w:rPr>
        <w:t>x</w:t>
      </w:r>
      <w:r>
        <w:rPr>
          <w:sz w:val="24"/>
          <w:szCs w:val="24"/>
        </w:rPr>
        <w:t>t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us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ng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3"/>
          <w:sz w:val="24"/>
          <w:szCs w:val="24"/>
        </w:rPr>
        <w:t>E</w:t>
      </w:r>
      <w:r>
        <w:rPr>
          <w:sz w:val="24"/>
          <w:szCs w:val="24"/>
        </w:rPr>
        <w:t>S and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owf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sh r</w:t>
      </w:r>
      <w:r>
        <w:rPr>
          <w:spacing w:val="-3"/>
          <w:sz w:val="24"/>
          <w:szCs w:val="24"/>
        </w:rPr>
        <w:t>e</w:t>
      </w:r>
      <w:r>
        <w:rPr>
          <w:sz w:val="24"/>
          <w:szCs w:val="24"/>
        </w:rPr>
        <w:t>spe</w:t>
      </w:r>
      <w:r>
        <w:rPr>
          <w:spacing w:val="1"/>
          <w:sz w:val="24"/>
          <w:szCs w:val="24"/>
        </w:rPr>
        <w:t>c</w:t>
      </w:r>
      <w:r>
        <w:rPr>
          <w:spacing w:val="-1"/>
          <w:sz w:val="24"/>
          <w:szCs w:val="24"/>
        </w:rPr>
        <w:t>ti</w:t>
      </w:r>
      <w:r>
        <w:rPr>
          <w:sz w:val="24"/>
          <w:szCs w:val="24"/>
        </w:rPr>
        <w:t>v</w:t>
      </w:r>
      <w:r>
        <w:rPr>
          <w:spacing w:val="1"/>
          <w:sz w:val="24"/>
          <w:szCs w:val="24"/>
        </w:rPr>
        <w:t>e</w:t>
      </w:r>
      <w:r>
        <w:rPr>
          <w:spacing w:val="-1"/>
          <w:sz w:val="24"/>
          <w:szCs w:val="24"/>
        </w:rPr>
        <w:t>l</w:t>
      </w:r>
      <w:r>
        <w:rPr>
          <w:spacing w:val="-16"/>
          <w:sz w:val="24"/>
          <w:szCs w:val="24"/>
        </w:rPr>
        <w:t>y</w:t>
      </w:r>
      <w:r>
        <w:rPr>
          <w:sz w:val="24"/>
          <w:szCs w:val="24"/>
        </w:rPr>
        <w:t>.</w:t>
      </w:r>
    </w:p>
    <w:p w14:paraId="364F04E5" w14:textId="77777777" w:rsidR="000E254D" w:rsidRDefault="000E254D">
      <w:pPr>
        <w:spacing w:before="7" w:line="240" w:lineRule="exact"/>
        <w:rPr>
          <w:sz w:val="24"/>
          <w:szCs w:val="24"/>
        </w:rPr>
      </w:pPr>
    </w:p>
    <w:p w14:paraId="107BA87A" w14:textId="77777777" w:rsidR="000E254D" w:rsidRDefault="00823B9D">
      <w:pPr>
        <w:spacing w:before="29"/>
        <w:ind w:left="116"/>
        <w:rPr>
          <w:sz w:val="24"/>
          <w:szCs w:val="24"/>
        </w:rPr>
      </w:pPr>
      <w:r>
        <w:rPr>
          <w:sz w:val="24"/>
          <w:szCs w:val="24"/>
        </w:rPr>
        <w:t>&gt;</w:t>
      </w:r>
      <w:r>
        <w:rPr>
          <w:spacing w:val="-1"/>
          <w:sz w:val="24"/>
          <w:szCs w:val="24"/>
        </w:rPr>
        <w:t>&gt;</w:t>
      </w:r>
      <w:r>
        <w:rPr>
          <w:sz w:val="24"/>
          <w:szCs w:val="24"/>
        </w:rPr>
        <w:t>&gt; from</w:t>
      </w:r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Cryp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o.C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pher</w:t>
      </w:r>
      <w:proofErr w:type="spellEnd"/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im</w:t>
      </w:r>
      <w:r>
        <w:rPr>
          <w:sz w:val="24"/>
          <w:szCs w:val="24"/>
        </w:rPr>
        <w:t>port</w:t>
      </w:r>
      <w:r>
        <w:rPr>
          <w:spacing w:val="-13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</w:p>
    <w:p w14:paraId="72FAF748" w14:textId="77777777" w:rsidR="000E254D" w:rsidRDefault="00823B9D">
      <w:pPr>
        <w:ind w:left="116"/>
        <w:rPr>
          <w:sz w:val="24"/>
          <w:szCs w:val="24"/>
        </w:rPr>
      </w:pPr>
      <w:r>
        <w:rPr>
          <w:sz w:val="24"/>
          <w:szCs w:val="24"/>
        </w:rPr>
        <w:t>&gt;</w:t>
      </w:r>
      <w:r>
        <w:rPr>
          <w:spacing w:val="-1"/>
          <w:sz w:val="24"/>
          <w:szCs w:val="24"/>
        </w:rPr>
        <w:t>&gt;</w:t>
      </w:r>
      <w:r>
        <w:rPr>
          <w:sz w:val="24"/>
          <w:szCs w:val="24"/>
        </w:rPr>
        <w:t>&gt; from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Cryp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 xml:space="preserve">o </w:t>
      </w:r>
      <w:r>
        <w:rPr>
          <w:spacing w:val="-1"/>
          <w:sz w:val="24"/>
          <w:szCs w:val="24"/>
        </w:rPr>
        <w:t>im</w:t>
      </w:r>
      <w:r>
        <w:rPr>
          <w:sz w:val="24"/>
          <w:szCs w:val="24"/>
        </w:rPr>
        <w:t>port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ndom</w:t>
      </w:r>
    </w:p>
    <w:p w14:paraId="20ED7062" w14:textId="77777777" w:rsidR="000E254D" w:rsidRDefault="00823B9D">
      <w:pPr>
        <w:ind w:left="116"/>
        <w:rPr>
          <w:sz w:val="24"/>
          <w:szCs w:val="24"/>
        </w:rPr>
      </w:pPr>
      <w:r>
        <w:rPr>
          <w:sz w:val="24"/>
          <w:szCs w:val="24"/>
        </w:rPr>
        <w:t>&gt;</w:t>
      </w:r>
      <w:r>
        <w:rPr>
          <w:spacing w:val="-1"/>
          <w:sz w:val="24"/>
          <w:szCs w:val="24"/>
        </w:rPr>
        <w:t>&gt;</w:t>
      </w:r>
      <w:r>
        <w:rPr>
          <w:sz w:val="24"/>
          <w:szCs w:val="24"/>
        </w:rPr>
        <w:t xml:space="preserve">&gt; </w:t>
      </w:r>
      <w:r>
        <w:rPr>
          <w:sz w:val="24"/>
          <w:szCs w:val="24"/>
        </w:rPr>
        <w:t>key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=</w:t>
      </w:r>
      <w:r>
        <w:rPr>
          <w:spacing w:val="-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b'S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x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een</w:t>
      </w:r>
      <w:proofErr w:type="spellEnd"/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by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e key'</w:t>
      </w:r>
    </w:p>
    <w:p w14:paraId="4FFD1061" w14:textId="77777777" w:rsidR="000E254D" w:rsidRDefault="00823B9D">
      <w:pPr>
        <w:ind w:left="116"/>
        <w:rPr>
          <w:sz w:val="24"/>
          <w:szCs w:val="24"/>
        </w:rPr>
      </w:pPr>
      <w:r>
        <w:pict w14:anchorId="1EBA234F">
          <v:group id="_x0000_s2059" style="position:absolute;left:0;text-align:left;margin-left:56.65pt;margin-top:-41.45pt;width:496.4pt;height:82.9pt;z-index:-251657216;mso-position-horizontal-relative:page" coordorigin="1133,-829" coordsize="9928,1658">
            <v:shape id="_x0000_s2117" style="position:absolute;left:1134;top:-828;width:3574;height:276" coordorigin="1134,-828" coordsize="3574,276" path="m1134,-552r3574,l4708,-828r-3574,l1134,-552xe" fillcolor="#dcdcdc" stroked="f">
              <v:path arrowok="t"/>
            </v:shape>
            <v:shape id="_x0000_s2116" style="position:absolute;left:4708;top:-828;width:680;height:276" coordorigin="4708,-828" coordsize="680,276" path="m4708,-552r680,l5388,-828r-680,l4708,-552xe" fillcolor="#dcdcdc" stroked="f">
              <v:path arrowok="t"/>
            </v:shape>
            <v:shape id="_x0000_s2115" style="position:absolute;left:5388;top:-828;width:710;height:276" coordorigin="5388,-828" coordsize="710,276" path="m5388,-552r710,l6098,-828r-710,l5388,-552xe" fillcolor="#dcdcdc" stroked="f">
              <v:path arrowok="t"/>
            </v:shape>
            <v:shape id="_x0000_s2114" style="position:absolute;left:6098;top:-828;width:708;height:276" coordorigin="6098,-828" coordsize="708,276" path="m6098,-552r708,l6806,-828r-708,l6098,-552xe" fillcolor="#dcdcdc" stroked="f">
              <v:path arrowok="t"/>
            </v:shape>
            <v:shape id="_x0000_s2113" style="position:absolute;left:6806;top:-828;width:710;height:276" coordorigin="6806,-828" coordsize="710,276" path="m6806,-552r710,l7516,-828r-710,l6806,-552xe" fillcolor="#dcdcdc" stroked="f">
              <v:path arrowok="t"/>
            </v:shape>
            <v:shape id="_x0000_s2112" style="position:absolute;left:7516;top:-828;width:708;height:276" coordorigin="7516,-828" coordsize="708,276" path="m7516,-552r708,l8224,-828r-708,l7516,-552xe" fillcolor="#dcdcdc" stroked="f">
              <v:path arrowok="t"/>
            </v:shape>
            <v:shape id="_x0000_s2111" style="position:absolute;left:8224;top:-828;width:710;height:276" coordorigin="8224,-828" coordsize="710,276" path="m8224,-552r710,l8934,-828r-710,l8224,-552xe" fillcolor="#dcdcdc" stroked="f">
              <v:path arrowok="t"/>
            </v:shape>
            <v:shape id="_x0000_s2110" style="position:absolute;left:8934;top:-828;width:708;height:276" coordorigin="8934,-828" coordsize="708,276" path="m8934,-552r708,l9642,-828r-708,l8934,-552xe" fillcolor="#dcdcdc" stroked="f">
              <v:path arrowok="t"/>
            </v:shape>
            <v:shape id="_x0000_s2109" style="position:absolute;left:9642;top:-828;width:710;height:276" coordorigin="9642,-828" coordsize="710,276" path="m9642,-552r710,l10352,-828r-710,l9642,-552xe" fillcolor="#dcdcdc" stroked="f">
              <v:path arrowok="t"/>
            </v:shape>
            <v:shape id="_x0000_s2108" style="position:absolute;left:10352;top:-828;width:708;height:276" coordorigin="10352,-828" coordsize="708,276" path="m10352,-552r708,l11060,-828r-708,l10352,-552xe" fillcolor="#dcdcdc" stroked="f">
              <v:path arrowok="t"/>
            </v:shape>
            <v:shape id="_x0000_s2107" style="position:absolute;left:1134;top:-552;width:3234;height:276" coordorigin="1134,-552" coordsize="3234,276" path="m1134,-276r3234,l4368,-552r-3234,l1134,-276xe" fillcolor="#dcdcdc" stroked="f">
              <v:path arrowok="t"/>
            </v:shape>
            <v:shape id="_x0000_s2106" style="position:absolute;left:4368;top:-552;width:312;height:276" coordorigin="4368,-552" coordsize="312,276" path="m4368,-276r312,l4680,-552r-312,l4368,-276xe" fillcolor="#dcdcdc" stroked="f">
              <v:path arrowok="t"/>
            </v:shape>
            <v:shape id="_x0000_s2105" style="position:absolute;left:4680;top:-552;width:708;height:276" coordorigin="4680,-552" coordsize="708,276" path="m4680,-276r708,l5388,-552r-708,l4680,-276xe" fillcolor="#dcdcdc" stroked="f">
              <v:path arrowok="t"/>
            </v:shape>
            <v:shape id="_x0000_s2104" style="position:absolute;left:5388;top:-552;width:710;height:276" coordorigin="5388,-552" coordsize="710,276" path="m5388,-276r710,l6098,-552r-710,l5388,-276xe" fillcolor="#dcdcdc" stroked="f">
              <v:path arrowok="t"/>
            </v:shape>
            <v:shape id="_x0000_s2103" style="position:absolute;left:6098;top:-552;width:708;height:276" coordorigin="6098,-552" coordsize="708,276" path="m6098,-276r708,l6806,-552r-708,l6098,-276xe" fillcolor="#dcdcdc" stroked="f">
              <v:path arrowok="t"/>
            </v:shape>
            <v:shape id="_x0000_s2102" style="position:absolute;left:6806;top:-552;width:710;height:276" coordorigin="6806,-552" coordsize="710,276" path="m6806,-276r710,l7516,-552r-710,l6806,-276xe" fillcolor="#dcdcdc" stroked="f">
              <v:path arrowok="t"/>
            </v:shape>
            <v:shape id="_x0000_s2101" style="position:absolute;left:7516;top:-552;width:708;height:276" coordorigin="7516,-552" coordsize="708,276" path="m7516,-276r708,l8224,-552r-708,l7516,-276xe" fillcolor="#dcdcdc" stroked="f">
              <v:path arrowok="t"/>
            </v:shape>
            <v:shape id="_x0000_s2100" style="position:absolute;left:8224;top:-552;width:710;height:276" coordorigin="8224,-552" coordsize="710,276" path="m8224,-276r710,l8934,-552r-710,l8224,-276xe" fillcolor="#dcdcdc" stroked="f">
              <v:path arrowok="t"/>
            </v:shape>
            <v:shape id="_x0000_s2099" style="position:absolute;left:8934;top:-552;width:708;height:276" coordorigin="8934,-552" coordsize="708,276" path="m8934,-276r708,l9642,-552r-708,l8934,-276xe" fillcolor="#dcdcdc" stroked="f">
              <v:path arrowok="t"/>
            </v:shape>
            <v:shape id="_x0000_s2098" style="position:absolute;left:9642;top:-552;width:710;height:276" coordorigin="9642,-552" coordsize="710,276" path="m9642,-276r710,l10352,-552r-710,l9642,-276xe" fillcolor="#dcdcdc" stroked="f">
              <v:path arrowok="t"/>
            </v:shape>
            <v:shape id="_x0000_s2097" style="position:absolute;left:10352;top:-552;width:708;height:276" coordorigin="10352,-552" coordsize="708,276" path="m10352,-276r708,l11060,-552r-708,l10352,-276xe" fillcolor="#dcdcdc" stroked="f">
              <v:path arrowok="t"/>
            </v:shape>
            <v:shape id="_x0000_s2096" style="position:absolute;left:1134;top:-276;width:2874;height:276" coordorigin="1134,-276" coordsize="2874,276" path="m1134,l4008,r,-276l1134,-276r,276xe" fillcolor="#dcdcdc" stroked="f">
              <v:path arrowok="t"/>
            </v:shape>
            <v:shape id="_x0000_s2095" style="position:absolute;left:4008;top:-276;width:672;height:276" coordorigin="4008,-276" coordsize="672,276" path="m4008,r672,l4680,-276r-672,l4008,xe" fillcolor="#dcdcdc" stroked="f">
              <v:path arrowok="t"/>
            </v:shape>
            <v:shape id="_x0000_s2094" style="position:absolute;left:4680;top:-276;width:708;height:276" coordorigin="4680,-276" coordsize="708,276" path="m4680,r708,l5388,-276r-708,l4680,xe" fillcolor="#dcdcdc" stroked="f">
              <v:path arrowok="t"/>
            </v:shape>
            <v:shape id="_x0000_s2093" style="position:absolute;left:5388;top:-276;width:710;height:276" coordorigin="5388,-276" coordsize="710,276" path="m5388,r710,l6098,-276r-710,l5388,xe" fillcolor="#dcdcdc" stroked="f">
              <v:path arrowok="t"/>
            </v:shape>
            <v:shape id="_x0000_s2092" style="position:absolute;left:6098;top:-276;width:708;height:276" coordorigin="6098,-276" coordsize="708,276" path="m6098,r708,l6806,-276r-708,l6098,xe" fillcolor="#dcdcdc" stroked="f">
              <v:path arrowok="t"/>
            </v:shape>
            <v:shape id="_x0000_s2091" style="position:absolute;left:6806;top:-276;width:710;height:276" coordorigin="6806,-276" coordsize="710,276" path="m6806,r710,l7516,-276r-710,l6806,xe" fillcolor="#dcdcdc" stroked="f">
              <v:path arrowok="t"/>
            </v:shape>
            <v:shape id="_x0000_s2090" style="position:absolute;left:7516;top:-276;width:708;height:276" coordorigin="7516,-276" coordsize="708,276" path="m7516,r708,l8224,-276r-708,l7516,xe" fillcolor="#dcdcdc" stroked="f">
              <v:path arrowok="t"/>
            </v:shape>
            <v:shape id="_x0000_s2089" style="position:absolute;left:8224;top:-276;width:710;height:276" coordorigin="8224,-276" coordsize="710,276" path="m8224,r710,l8934,-276r-710,l8224,xe" fillcolor="#dcdcdc" stroked="f">
              <v:path arrowok="t"/>
            </v:shape>
            <v:shape id="_x0000_s2088" style="position:absolute;left:8934;top:-276;width:708;height:276" coordorigin="8934,-276" coordsize="708,276" path="m8934,r708,l9642,-276r-708,l8934,xe" fillcolor="#dcdcdc" stroked="f">
              <v:path arrowok="t"/>
            </v:shape>
            <v:shape id="_x0000_s2087" style="position:absolute;left:9642;top:-276;width:710;height:276" coordorigin="9642,-276" coordsize="710,276" path="m9642,r710,l10352,-276r-710,l9642,xe" fillcolor="#dcdcdc" stroked="f">
              <v:path arrowok="t"/>
            </v:shape>
            <v:shape id="_x0000_s2086" style="position:absolute;left:10352;top:-276;width:708;height:276" coordorigin="10352,-276" coordsize="708,276" path="m10352,r708,l11060,-276r-708,l10352,xe" fillcolor="#dcdcdc" stroked="f">
              <v:path arrowok="t"/>
            </v:shape>
            <v:shape id="_x0000_s2085" style="position:absolute;left:1134;width:4514;height:276" coordorigin="1134" coordsize="4514,276" path="m1134,276r4514,l5648,,1134,r,276xe" fillcolor="#dcdcdc" stroked="f">
              <v:path arrowok="t"/>
            </v:shape>
            <v:shape id="_x0000_s2084" style="position:absolute;left:5648;width:450;height:276" coordorigin="5648" coordsize="450,276" path="m5648,276r450,l6098,,5648,r,276xe" fillcolor="#dcdcdc" stroked="f">
              <v:path arrowok="t"/>
            </v:shape>
            <v:shape id="_x0000_s2083" style="position:absolute;left:6098;width:708;height:276" coordorigin="6098" coordsize="708,276" path="m6098,276r708,l6806,,6098,r,276xe" fillcolor="#dcdcdc" stroked="f">
              <v:path arrowok="t"/>
            </v:shape>
            <v:shape id="_x0000_s2082" style="position:absolute;left:6806;width:710;height:276" coordorigin="6806" coordsize="710,276" path="m6806,276r710,l7516,,6806,r,276xe" fillcolor="#dcdcdc" stroked="f">
              <v:path arrowok="t"/>
            </v:shape>
            <v:shape id="_x0000_s2081" style="position:absolute;left:7516;width:708;height:276" coordorigin="7516" coordsize="708,276" path="m7516,276r708,l8224,,7516,r,276xe" fillcolor="#dcdcdc" stroked="f">
              <v:path arrowok="t"/>
            </v:shape>
            <v:shape id="_x0000_s2080" style="position:absolute;left:8224;width:710;height:276" coordorigin="8224" coordsize="710,276" path="m8224,276r710,l8934,,8224,r,276xe" fillcolor="#dcdcdc" stroked="f">
              <v:path arrowok="t"/>
            </v:shape>
            <v:shape id="_x0000_s2079" style="position:absolute;left:8934;width:708;height:276" coordorigin="8934" coordsize="708,276" path="m8934,276r708,l9642,,8934,r,276xe" fillcolor="#dcdcdc" stroked="f">
              <v:path arrowok="t"/>
            </v:shape>
            <v:shape id="_x0000_s2078" style="position:absolute;left:9642;width:710;height:276" coordorigin="9642" coordsize="710,276" path="m9642,276r710,l10352,,9642,r,276xe" fillcolor="#dcdcdc" stroked="f">
              <v:path arrowok="t"/>
            </v:shape>
            <v:shape id="_x0000_s2077" style="position:absolute;left:10352;width:708;height:276" coordorigin="10352" coordsize="708,276" path="m10352,276r708,l11060,r-708,l10352,276xe" fillcolor="#dcdcdc" stroked="f">
              <v:path arrowok="t"/>
            </v:shape>
            <v:shape id="_x0000_s2076" style="position:absolute;left:1134;top:276;width:4980;height:276" coordorigin="1134,276" coordsize="4980,276" path="m1134,552r4980,l6114,276r-4980,l1134,552xe" fillcolor="#dcdcdc" stroked="f">
              <v:path arrowok="t"/>
            </v:shape>
            <v:shape id="_x0000_s2075" style="position:absolute;left:6114;top:276;width:692;height:276" coordorigin="6114,276" coordsize="692,276" path="m6114,552r692,l6806,276r-692,l6114,552xe" fillcolor="#dcdcdc" stroked="f">
              <v:path arrowok="t"/>
            </v:shape>
            <v:shape id="_x0000_s2074" style="position:absolute;left:6806;top:276;width:710;height:276" coordorigin="6806,276" coordsize="710,276" path="m6806,552r710,l7516,276r-710,l6806,552xe" fillcolor="#dcdcdc" stroked="f">
              <v:path arrowok="t"/>
            </v:shape>
            <v:shape id="_x0000_s2073" style="position:absolute;left:7516;top:276;width:708;height:276" coordorigin="7516,276" coordsize="708,276" path="m7516,552r708,l8224,276r-708,l7516,552xe" fillcolor="#dcdcdc" stroked="f">
              <v:path arrowok="t"/>
            </v:shape>
            <v:shape id="_x0000_s2072" style="position:absolute;left:8224;top:276;width:710;height:276" coordorigin="8224,276" coordsize="710,276" path="m8224,552r710,l8934,276r-710,l8224,552xe" fillcolor="#dcdcdc" stroked="f">
              <v:path arrowok="t"/>
            </v:shape>
            <v:shape id="_x0000_s2071" style="position:absolute;left:8934;top:276;width:708;height:276" coordorigin="8934,276" coordsize="708,276" path="m8934,552r708,l9642,276r-708,l8934,552xe" fillcolor="#dcdcdc" stroked="f">
              <v:path arrowok="t"/>
            </v:shape>
            <v:shape id="_x0000_s2070" style="position:absolute;left:9642;top:276;width:710;height:276" coordorigin="9642,276" coordsize="710,276" path="m9642,552r710,l10352,276r-710,l9642,552xe" fillcolor="#dcdcdc" stroked="f">
              <v:path arrowok="t"/>
            </v:shape>
            <v:shape id="_x0000_s2069" style="position:absolute;left:10352;top:276;width:708;height:276" coordorigin="10352,276" coordsize="708,276" path="m10352,552r708,l11060,276r-708,l10352,552xe" fillcolor="#dcdcdc" stroked="f">
              <v:path arrowok="t"/>
            </v:shape>
            <v:shape id="_x0000_s2068" style="position:absolute;left:1134;top:552;width:4748;height:276" coordorigin="1134,552" coordsize="4748,276" path="m1134,828r4748,l5882,552r-4748,l1134,828xe" fillcolor="#dcdcdc" stroked="f">
              <v:path arrowok="t"/>
            </v:shape>
            <v:shape id="_x0000_s2067" style="position:absolute;left:5882;top:552;width:216;height:276" coordorigin="5882,552" coordsize="216,276" path="m5882,828r216,l6098,552r-216,l5882,828xe" fillcolor="#dcdcdc" stroked="f">
              <v:path arrowok="t"/>
            </v:shape>
            <v:shape id="_x0000_s2066" style="position:absolute;left:6098;top:552;width:708;height:276" coordorigin="6098,552" coordsize="708,276" path="m6098,828r708,l6806,552r-708,l6098,828xe" fillcolor="#dcdcdc" stroked="f">
              <v:path arrowok="t"/>
            </v:shape>
            <v:shape id="_x0000_s2065" style="position:absolute;left:6806;top:552;width:710;height:276" coordorigin="6806,552" coordsize="710,276" path="m6806,828r710,l7516,552r-710,l6806,828xe" fillcolor="#dcdcdc" stroked="f">
              <v:path arrowok="t"/>
            </v:shape>
            <v:shape id="_x0000_s2064" style="position:absolute;left:7516;top:552;width:708;height:276" coordorigin="7516,552" coordsize="708,276" path="m7516,828r708,l8224,552r-708,l7516,828xe" fillcolor="#dcdcdc" stroked="f">
              <v:path arrowok="t"/>
            </v:shape>
            <v:shape id="_x0000_s2063" style="position:absolute;left:8224;top:552;width:710;height:276" coordorigin="8224,552" coordsize="710,276" path="m8224,828r710,l8934,552r-710,l8224,828xe" fillcolor="#dcdcdc" stroked="f">
              <v:path arrowok="t"/>
            </v:shape>
            <v:shape id="_x0000_s2062" style="position:absolute;left:8934;top:552;width:708;height:276" coordorigin="8934,552" coordsize="708,276" path="m8934,828r708,l9642,552r-708,l8934,828xe" fillcolor="#dcdcdc" stroked="f">
              <v:path arrowok="t"/>
            </v:shape>
            <v:shape id="_x0000_s2061" style="position:absolute;left:9642;top:552;width:710;height:276" coordorigin="9642,552" coordsize="710,276" path="m9642,828r710,l10352,552r-710,l9642,828xe" fillcolor="#dcdcdc" stroked="f">
              <v:path arrowok="t"/>
            </v:shape>
            <v:shape id="_x0000_s2060" style="position:absolute;left:10352;top:552;width:708;height:276" coordorigin="10352,552" coordsize="708,276" path="m10352,828r708,l11060,552r-708,l10352,828xe" fillcolor="#dcdcdc" stroked="f">
              <v:path arrowok="t"/>
            </v:shape>
            <w10:wrap anchorx="page"/>
          </v:group>
        </w:pict>
      </w:r>
      <w:r>
        <w:rPr>
          <w:sz w:val="24"/>
          <w:szCs w:val="24"/>
        </w:rPr>
        <w:t>&gt;</w:t>
      </w:r>
      <w:r>
        <w:rPr>
          <w:spacing w:val="-1"/>
          <w:sz w:val="24"/>
          <w:szCs w:val="24"/>
        </w:rPr>
        <w:t>&gt;</w:t>
      </w:r>
      <w:r>
        <w:rPr>
          <w:sz w:val="24"/>
          <w:szCs w:val="24"/>
        </w:rPr>
        <w:t xml:space="preserve">&gt; 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v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=</w:t>
      </w:r>
      <w:r>
        <w:rPr>
          <w:spacing w:val="-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ndo</w:t>
      </w:r>
      <w:r>
        <w:rPr>
          <w:spacing w:val="-1"/>
          <w:sz w:val="24"/>
          <w:szCs w:val="24"/>
        </w:rPr>
        <w:t>m</w:t>
      </w:r>
      <w:r>
        <w:rPr>
          <w:sz w:val="24"/>
          <w:szCs w:val="24"/>
        </w:rPr>
        <w:t>.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ew</w:t>
      </w:r>
      <w:proofErr w:type="spellEnd"/>
      <w:r>
        <w:rPr>
          <w:sz w:val="24"/>
          <w:szCs w:val="24"/>
        </w:rPr>
        <w:t>(</w:t>
      </w:r>
      <w:proofErr w:type="gramStart"/>
      <w:r>
        <w:rPr>
          <w:sz w:val="24"/>
          <w:szCs w:val="24"/>
        </w:rPr>
        <w:t>).read</w:t>
      </w:r>
      <w:proofErr w:type="gram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S.b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ock_s</w:t>
      </w:r>
      <w:r>
        <w:rPr>
          <w:spacing w:val="-1"/>
          <w:sz w:val="24"/>
          <w:szCs w:val="24"/>
        </w:rPr>
        <w:t>i</w:t>
      </w:r>
      <w:r>
        <w:rPr>
          <w:spacing w:val="1"/>
          <w:sz w:val="24"/>
          <w:szCs w:val="24"/>
        </w:rPr>
        <w:t>z</w:t>
      </w:r>
      <w:r>
        <w:rPr>
          <w:sz w:val="24"/>
          <w:szCs w:val="24"/>
        </w:rPr>
        <w:t>e</w:t>
      </w:r>
      <w:proofErr w:type="spellEnd"/>
      <w:r>
        <w:rPr>
          <w:sz w:val="24"/>
          <w:szCs w:val="24"/>
        </w:rPr>
        <w:t>)</w:t>
      </w:r>
    </w:p>
    <w:p w14:paraId="3A6A3C98" w14:textId="77777777" w:rsidR="000E254D" w:rsidRDefault="00823B9D">
      <w:pPr>
        <w:ind w:left="116"/>
        <w:rPr>
          <w:sz w:val="24"/>
          <w:szCs w:val="24"/>
        </w:rPr>
      </w:pPr>
      <w:r>
        <w:rPr>
          <w:sz w:val="24"/>
          <w:szCs w:val="24"/>
        </w:rPr>
        <w:t>&gt;</w:t>
      </w:r>
      <w:r>
        <w:rPr>
          <w:spacing w:val="-1"/>
          <w:sz w:val="24"/>
          <w:szCs w:val="24"/>
        </w:rPr>
        <w:t>&gt;</w:t>
      </w:r>
      <w:r>
        <w:rPr>
          <w:sz w:val="24"/>
          <w:szCs w:val="24"/>
        </w:rPr>
        <w:t>&gt; c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p</w:t>
      </w:r>
      <w:r>
        <w:rPr>
          <w:spacing w:val="2"/>
          <w:sz w:val="24"/>
          <w:szCs w:val="24"/>
        </w:rPr>
        <w:t>h</w:t>
      </w:r>
      <w:r>
        <w:rPr>
          <w:sz w:val="24"/>
          <w:szCs w:val="24"/>
        </w:rPr>
        <w:t>er =</w:t>
      </w:r>
      <w:r>
        <w:rPr>
          <w:spacing w:val="-13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S.new</w:t>
      </w:r>
      <w:proofErr w:type="spellEnd"/>
      <w:r>
        <w:rPr>
          <w:sz w:val="24"/>
          <w:szCs w:val="24"/>
        </w:rPr>
        <w:t xml:space="preserve"> (ke</w:t>
      </w:r>
      <w:r>
        <w:rPr>
          <w:spacing w:val="-16"/>
          <w:sz w:val="24"/>
          <w:szCs w:val="24"/>
        </w:rPr>
        <w:t>y</w:t>
      </w:r>
      <w:r>
        <w:rPr>
          <w:sz w:val="24"/>
          <w:szCs w:val="24"/>
        </w:rPr>
        <w:t>,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3"/>
          <w:sz w:val="24"/>
          <w:szCs w:val="24"/>
        </w:rPr>
        <w:t>E</w:t>
      </w:r>
      <w:r>
        <w:rPr>
          <w:sz w:val="24"/>
          <w:szCs w:val="24"/>
        </w:rPr>
        <w:t>S.M</w:t>
      </w:r>
      <w:r>
        <w:rPr>
          <w:spacing w:val="-1"/>
          <w:sz w:val="24"/>
          <w:szCs w:val="24"/>
        </w:rPr>
        <w:t>O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_CFB, 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v)</w:t>
      </w:r>
    </w:p>
    <w:p w14:paraId="18A36784" w14:textId="77777777" w:rsidR="000E254D" w:rsidRDefault="00823B9D">
      <w:pPr>
        <w:ind w:left="116"/>
        <w:rPr>
          <w:sz w:val="24"/>
          <w:szCs w:val="24"/>
        </w:rPr>
      </w:pPr>
      <w:r>
        <w:rPr>
          <w:sz w:val="24"/>
          <w:szCs w:val="24"/>
        </w:rPr>
        <w:t>&gt;</w:t>
      </w:r>
      <w:r>
        <w:rPr>
          <w:spacing w:val="-1"/>
          <w:sz w:val="24"/>
          <w:szCs w:val="24"/>
        </w:rPr>
        <w:t>&gt;</w:t>
      </w:r>
      <w:r>
        <w:rPr>
          <w:sz w:val="24"/>
          <w:szCs w:val="24"/>
        </w:rPr>
        <w:t xml:space="preserve">&gt; </w:t>
      </w:r>
      <w:r>
        <w:rPr>
          <w:spacing w:val="-1"/>
          <w:sz w:val="24"/>
          <w:szCs w:val="24"/>
        </w:rPr>
        <w:t>m</w:t>
      </w:r>
      <w:r>
        <w:rPr>
          <w:sz w:val="24"/>
          <w:szCs w:val="24"/>
        </w:rPr>
        <w:t xml:space="preserve">sg = 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 xml:space="preserve">v + </w:t>
      </w:r>
      <w:proofErr w:type="spellStart"/>
      <w:proofErr w:type="gramStart"/>
      <w:r>
        <w:rPr>
          <w:sz w:val="24"/>
          <w:szCs w:val="24"/>
        </w:rPr>
        <w:t>c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ph</w:t>
      </w:r>
      <w:r>
        <w:rPr>
          <w:spacing w:val="1"/>
          <w:sz w:val="24"/>
          <w:szCs w:val="24"/>
        </w:rPr>
        <w:t>e</w:t>
      </w:r>
      <w:r>
        <w:rPr>
          <w:spacing w:val="-14"/>
          <w:sz w:val="24"/>
          <w:szCs w:val="24"/>
        </w:rPr>
        <w:t>r</w:t>
      </w:r>
      <w:r>
        <w:rPr>
          <w:sz w:val="24"/>
          <w:szCs w:val="24"/>
        </w:rPr>
        <w:t>.encryp</w:t>
      </w:r>
      <w:r>
        <w:rPr>
          <w:spacing w:val="-1"/>
          <w:sz w:val="24"/>
          <w:szCs w:val="24"/>
        </w:rPr>
        <w:t>t</w:t>
      </w:r>
      <w:proofErr w:type="spellEnd"/>
      <w:proofErr w:type="gram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b'A</w:t>
      </w:r>
      <w:r>
        <w:rPr>
          <w:spacing w:val="-1"/>
          <w:sz w:val="24"/>
          <w:szCs w:val="24"/>
        </w:rPr>
        <w:t>t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ack</w:t>
      </w:r>
      <w:proofErr w:type="spellEnd"/>
      <w:r>
        <w:rPr>
          <w:sz w:val="24"/>
          <w:szCs w:val="24"/>
        </w:rPr>
        <w:t xml:space="preserve"> at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daw</w:t>
      </w:r>
      <w:r>
        <w:rPr>
          <w:spacing w:val="-2"/>
          <w:sz w:val="24"/>
          <w:szCs w:val="24"/>
        </w:rPr>
        <w:t>n</w:t>
      </w:r>
      <w:r>
        <w:rPr>
          <w:sz w:val="24"/>
          <w:szCs w:val="24"/>
        </w:rPr>
        <w:t>')</w:t>
      </w:r>
    </w:p>
    <w:p w14:paraId="4FC6F3B1" w14:textId="77777777" w:rsidR="000E254D" w:rsidRDefault="00823B9D">
      <w:pPr>
        <w:spacing w:line="220" w:lineRule="exact"/>
        <w:ind w:left="116"/>
      </w:pPr>
      <w:r>
        <w:rPr>
          <w:spacing w:val="1"/>
          <w:position w:val="-1"/>
        </w:rPr>
        <w:t>S</w:t>
      </w:r>
      <w:r>
        <w:rPr>
          <w:position w:val="-1"/>
        </w:rPr>
        <w:t>nipp</w:t>
      </w:r>
      <w:r>
        <w:rPr>
          <w:spacing w:val="-1"/>
          <w:position w:val="-1"/>
        </w:rPr>
        <w:t>e</w:t>
      </w:r>
      <w:r>
        <w:rPr>
          <w:position w:val="-1"/>
        </w:rPr>
        <w:t xml:space="preserve">t 1: </w:t>
      </w:r>
      <w:proofErr w:type="spellStart"/>
      <w:r>
        <w:rPr>
          <w:spacing w:val="-1"/>
          <w:position w:val="-1"/>
        </w:rPr>
        <w:t>P</w:t>
      </w:r>
      <w:r>
        <w:rPr>
          <w:position w:val="-1"/>
        </w:rPr>
        <w:t>ythonsnipp</w:t>
      </w:r>
      <w:r>
        <w:rPr>
          <w:spacing w:val="-1"/>
          <w:position w:val="-1"/>
        </w:rPr>
        <w:t>e</w:t>
      </w:r>
      <w:r>
        <w:rPr>
          <w:position w:val="-1"/>
        </w:rPr>
        <w:t>t</w:t>
      </w:r>
      <w:proofErr w:type="spellEnd"/>
      <w:r>
        <w:rPr>
          <w:position w:val="-1"/>
        </w:rPr>
        <w:t xml:space="preserve"> </w:t>
      </w:r>
      <w:r>
        <w:rPr>
          <w:spacing w:val="-2"/>
          <w:position w:val="-1"/>
        </w:rPr>
        <w:t>t</w:t>
      </w:r>
      <w:r>
        <w:rPr>
          <w:position w:val="-1"/>
        </w:rPr>
        <w:t xml:space="preserve">o </w:t>
      </w:r>
      <w:r>
        <w:rPr>
          <w:spacing w:val="-1"/>
          <w:position w:val="-1"/>
        </w:rPr>
        <w:t>e</w:t>
      </w:r>
      <w:r>
        <w:rPr>
          <w:spacing w:val="2"/>
          <w:position w:val="-1"/>
        </w:rPr>
        <w:t>n</w:t>
      </w:r>
      <w:r>
        <w:rPr>
          <w:spacing w:val="-1"/>
          <w:position w:val="-1"/>
        </w:rPr>
        <w:t>cr</w:t>
      </w:r>
      <w:r>
        <w:rPr>
          <w:position w:val="-1"/>
        </w:rPr>
        <w:t>ypt a</w:t>
      </w:r>
      <w:r>
        <w:rPr>
          <w:spacing w:val="1"/>
          <w:position w:val="-1"/>
        </w:rPr>
        <w:t xml:space="preserve"> </w:t>
      </w:r>
      <w:r>
        <w:rPr>
          <w:position w:val="-1"/>
        </w:rPr>
        <w:t>t</w:t>
      </w:r>
      <w:r>
        <w:rPr>
          <w:spacing w:val="-1"/>
          <w:position w:val="-1"/>
        </w:rPr>
        <w:t>e</w:t>
      </w:r>
      <w:r>
        <w:rPr>
          <w:position w:val="-1"/>
        </w:rPr>
        <w:t>xt u</w:t>
      </w:r>
      <w:r>
        <w:rPr>
          <w:spacing w:val="-2"/>
          <w:position w:val="-1"/>
        </w:rPr>
        <w:t>s</w:t>
      </w:r>
      <w:r>
        <w:rPr>
          <w:position w:val="-1"/>
        </w:rPr>
        <w:t>ing</w:t>
      </w:r>
      <w:r>
        <w:rPr>
          <w:spacing w:val="-10"/>
          <w:position w:val="-1"/>
        </w:rPr>
        <w:t xml:space="preserve"> </w:t>
      </w:r>
      <w:r>
        <w:rPr>
          <w:position w:val="-1"/>
        </w:rPr>
        <w:t>AES</w:t>
      </w:r>
    </w:p>
    <w:p w14:paraId="1E7FA4BF" w14:textId="77777777" w:rsidR="000E254D" w:rsidRDefault="000E254D">
      <w:pPr>
        <w:spacing w:before="1" w:line="280" w:lineRule="exact"/>
        <w:rPr>
          <w:sz w:val="28"/>
          <w:szCs w:val="28"/>
        </w:rPr>
      </w:pPr>
    </w:p>
    <w:tbl>
      <w:tblPr>
        <w:tblW w:w="0" w:type="auto"/>
        <w:tblInd w:w="11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513"/>
        <w:gridCol w:w="1448"/>
        <w:gridCol w:w="4965"/>
      </w:tblGrid>
      <w:tr w:rsidR="000E254D" w14:paraId="09F7C455" w14:textId="77777777">
        <w:trPr>
          <w:trHeight w:hRule="exact" w:val="1060"/>
        </w:trPr>
        <w:tc>
          <w:tcPr>
            <w:tcW w:w="9926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DCDCDC"/>
          </w:tcPr>
          <w:p w14:paraId="21DFE5E4" w14:textId="77777777" w:rsidR="000E254D" w:rsidRDefault="00823B9D">
            <w:pPr>
              <w:spacing w:before="1"/>
              <w:ind w:left="2"/>
            </w:pPr>
            <w:r>
              <w:rPr>
                <w:spacing w:val="1"/>
              </w:rPr>
              <w:t>&gt;</w:t>
            </w:r>
            <w:r>
              <w:rPr>
                <w:spacing w:val="-1"/>
              </w:rPr>
              <w:t>&gt;</w:t>
            </w:r>
            <w:r>
              <w:t>&gt;</w:t>
            </w:r>
            <w:r>
              <w:rPr>
                <w:spacing w:val="1"/>
              </w:rPr>
              <w:t xml:space="preserve"> </w:t>
            </w:r>
            <w:r>
              <w:rPr>
                <w:spacing w:val="-1"/>
              </w:rPr>
              <w:t>fr</w:t>
            </w:r>
            <w:r>
              <w:t xml:space="preserve">om </w:t>
            </w:r>
            <w:proofErr w:type="spellStart"/>
            <w:r>
              <w:t>C</w:t>
            </w:r>
            <w:r>
              <w:rPr>
                <w:spacing w:val="-1"/>
              </w:rPr>
              <w:t>r</w:t>
            </w:r>
            <w:r>
              <w:t>ypto</w:t>
            </w:r>
            <w:r>
              <w:rPr>
                <w:spacing w:val="-2"/>
              </w:rPr>
              <w:t>.</w:t>
            </w:r>
            <w:r>
              <w:t>Ciph</w:t>
            </w:r>
            <w:r>
              <w:rPr>
                <w:spacing w:val="-1"/>
              </w:rPr>
              <w:t>e</w:t>
            </w:r>
            <w:r>
              <w:t>r</w:t>
            </w:r>
            <w:proofErr w:type="spellEnd"/>
            <w:r>
              <w:rPr>
                <w:spacing w:val="1"/>
              </w:rPr>
              <w:t xml:space="preserve"> </w:t>
            </w:r>
            <w:r>
              <w:rPr>
                <w:spacing w:val="-2"/>
              </w:rPr>
              <w:t>i</w:t>
            </w:r>
            <w:r>
              <w:t>mpo</w:t>
            </w:r>
            <w:r>
              <w:rPr>
                <w:spacing w:val="-1"/>
              </w:rPr>
              <w:t>r</w:t>
            </w:r>
            <w:r>
              <w:t>t Blow</w:t>
            </w:r>
            <w:r>
              <w:rPr>
                <w:spacing w:val="-1"/>
              </w:rPr>
              <w:t>f</w:t>
            </w:r>
            <w:r>
              <w:t>ish</w:t>
            </w:r>
          </w:p>
          <w:p w14:paraId="25831FA4" w14:textId="77777777" w:rsidR="000E254D" w:rsidRDefault="00823B9D">
            <w:pPr>
              <w:ind w:left="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&gt;</w:t>
            </w:r>
            <w:r>
              <w:rPr>
                <w:spacing w:val="-1"/>
                <w:sz w:val="24"/>
                <w:szCs w:val="24"/>
              </w:rPr>
              <w:t>&gt;</w:t>
            </w:r>
            <w:r>
              <w:rPr>
                <w:sz w:val="24"/>
                <w:szCs w:val="24"/>
              </w:rPr>
              <w:t>&gt; from</w:t>
            </w:r>
            <w:r>
              <w:rPr>
                <w:spacing w:val="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Cryp</w:t>
            </w:r>
            <w:r>
              <w:rPr>
                <w:spacing w:val="-1"/>
                <w:sz w:val="24"/>
                <w:szCs w:val="24"/>
              </w:rPr>
              <w:t>t</w:t>
            </w:r>
            <w:r>
              <w:rPr>
                <w:sz w:val="24"/>
                <w:szCs w:val="24"/>
              </w:rPr>
              <w:t xml:space="preserve">o </w:t>
            </w:r>
            <w:r>
              <w:rPr>
                <w:spacing w:val="-1"/>
                <w:sz w:val="24"/>
                <w:szCs w:val="24"/>
              </w:rPr>
              <w:t>im</w:t>
            </w:r>
            <w:r>
              <w:rPr>
                <w:sz w:val="24"/>
                <w:szCs w:val="24"/>
              </w:rPr>
              <w:t>port</w:t>
            </w:r>
            <w:r>
              <w:rPr>
                <w:spacing w:val="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ndom</w:t>
            </w:r>
          </w:p>
          <w:p w14:paraId="326198D1" w14:textId="77777777" w:rsidR="000E254D" w:rsidRDefault="00823B9D">
            <w:pPr>
              <w:ind w:left="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&gt;</w:t>
            </w:r>
            <w:r>
              <w:rPr>
                <w:spacing w:val="-1"/>
                <w:sz w:val="24"/>
                <w:szCs w:val="24"/>
              </w:rPr>
              <w:t>&gt;</w:t>
            </w:r>
            <w:r>
              <w:rPr>
                <w:sz w:val="24"/>
                <w:szCs w:val="24"/>
              </w:rPr>
              <w:t>&gt; from</w:t>
            </w:r>
            <w:r>
              <w:rPr>
                <w:spacing w:val="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s</w:t>
            </w:r>
            <w:r>
              <w:rPr>
                <w:spacing w:val="-1"/>
                <w:sz w:val="24"/>
                <w:szCs w:val="24"/>
              </w:rPr>
              <w:t>t</w:t>
            </w:r>
            <w:r>
              <w:rPr>
                <w:sz w:val="24"/>
                <w:szCs w:val="24"/>
              </w:rPr>
              <w:t>ruct</w:t>
            </w:r>
            <w:r>
              <w:rPr>
                <w:spacing w:val="-1"/>
                <w:sz w:val="24"/>
                <w:szCs w:val="24"/>
              </w:rPr>
              <w:t xml:space="preserve"> im</w:t>
            </w:r>
            <w:r>
              <w:rPr>
                <w:sz w:val="24"/>
                <w:szCs w:val="24"/>
              </w:rPr>
              <w:t>po</w:t>
            </w:r>
            <w:r>
              <w:rPr>
                <w:spacing w:val="2"/>
                <w:sz w:val="24"/>
                <w:szCs w:val="24"/>
              </w:rPr>
              <w:t>r</w:t>
            </w:r>
            <w:r>
              <w:rPr>
                <w:sz w:val="24"/>
                <w:szCs w:val="24"/>
              </w:rPr>
              <w:t>t</w:t>
            </w:r>
            <w:r>
              <w:rPr>
                <w:spacing w:val="-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pack</w:t>
            </w:r>
          </w:p>
          <w:p w14:paraId="65305347" w14:textId="77777777" w:rsidR="000E254D" w:rsidRDefault="00823B9D">
            <w:pPr>
              <w:ind w:left="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&gt;</w:t>
            </w:r>
            <w:r>
              <w:rPr>
                <w:spacing w:val="-1"/>
                <w:sz w:val="24"/>
                <w:szCs w:val="24"/>
              </w:rPr>
              <w:t>&gt;</w:t>
            </w:r>
            <w:r>
              <w:rPr>
                <w:sz w:val="24"/>
                <w:szCs w:val="24"/>
              </w:rPr>
              <w:t xml:space="preserve">&gt; bs = </w:t>
            </w:r>
            <w:proofErr w:type="spellStart"/>
            <w:r>
              <w:rPr>
                <w:sz w:val="24"/>
                <w:szCs w:val="24"/>
              </w:rPr>
              <w:t>B</w:t>
            </w:r>
            <w:r>
              <w:rPr>
                <w:spacing w:val="-1"/>
                <w:sz w:val="24"/>
                <w:szCs w:val="24"/>
              </w:rPr>
              <w:t>l</w:t>
            </w:r>
            <w:r>
              <w:rPr>
                <w:sz w:val="24"/>
                <w:szCs w:val="24"/>
              </w:rPr>
              <w:t>owf</w:t>
            </w:r>
            <w:r>
              <w:rPr>
                <w:spacing w:val="-1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sh.b</w:t>
            </w:r>
            <w:r>
              <w:rPr>
                <w:spacing w:val="-1"/>
                <w:sz w:val="24"/>
                <w:szCs w:val="24"/>
              </w:rPr>
              <w:t>l</w:t>
            </w:r>
            <w:r>
              <w:rPr>
                <w:sz w:val="24"/>
                <w:szCs w:val="24"/>
              </w:rPr>
              <w:t>ock_s</w:t>
            </w:r>
            <w:r>
              <w:rPr>
                <w:spacing w:val="-1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ze</w:t>
            </w:r>
            <w:proofErr w:type="spellEnd"/>
          </w:p>
        </w:tc>
      </w:tr>
      <w:tr w:rsidR="000E254D" w14:paraId="3D408889" w14:textId="77777777">
        <w:trPr>
          <w:trHeight w:hRule="exact" w:val="276"/>
        </w:trPr>
        <w:tc>
          <w:tcPr>
            <w:tcW w:w="3513" w:type="dxa"/>
            <w:tcBorders>
              <w:top w:val="nil"/>
              <w:left w:val="nil"/>
              <w:bottom w:val="nil"/>
              <w:right w:val="single" w:sz="27" w:space="0" w:color="DCDCDC"/>
            </w:tcBorders>
            <w:shd w:val="clear" w:color="auto" w:fill="DCDCDC"/>
          </w:tcPr>
          <w:p w14:paraId="013395D3" w14:textId="77777777" w:rsidR="000E254D" w:rsidRDefault="00823B9D">
            <w:pPr>
              <w:ind w:left="2" w:right="-56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&gt;</w:t>
            </w:r>
            <w:r>
              <w:rPr>
                <w:spacing w:val="-1"/>
                <w:sz w:val="24"/>
                <w:szCs w:val="24"/>
              </w:rPr>
              <w:t>&gt;</w:t>
            </w:r>
            <w:r>
              <w:rPr>
                <w:sz w:val="24"/>
                <w:szCs w:val="24"/>
              </w:rPr>
              <w:t>&gt; key</w:t>
            </w:r>
            <w:r>
              <w:rPr>
                <w:spacing w:val="2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=</w:t>
            </w:r>
            <w:r>
              <w:rPr>
                <w:spacing w:val="-1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</w:t>
            </w:r>
            <w:r>
              <w:rPr>
                <w:spacing w:val="-1"/>
                <w:sz w:val="24"/>
                <w:szCs w:val="24"/>
              </w:rPr>
              <w:t>'</w:t>
            </w:r>
            <w:r>
              <w:rPr>
                <w:sz w:val="24"/>
                <w:szCs w:val="24"/>
              </w:rPr>
              <w:t>An</w:t>
            </w:r>
            <w:proofErr w:type="spellEnd"/>
            <w:r>
              <w:rPr>
                <w:sz w:val="24"/>
                <w:szCs w:val="24"/>
              </w:rPr>
              <w:t xml:space="preserve"> ar</w:t>
            </w:r>
            <w:r>
              <w:rPr>
                <w:spacing w:val="2"/>
                <w:sz w:val="24"/>
                <w:szCs w:val="24"/>
              </w:rPr>
              <w:t>b</w:t>
            </w:r>
            <w:r>
              <w:rPr>
                <w:spacing w:val="-1"/>
                <w:sz w:val="24"/>
                <w:szCs w:val="24"/>
              </w:rPr>
              <w:t>it</w:t>
            </w:r>
            <w:r>
              <w:rPr>
                <w:sz w:val="24"/>
                <w:szCs w:val="24"/>
              </w:rPr>
              <w:t>rar</w:t>
            </w:r>
            <w:r>
              <w:rPr>
                <w:spacing w:val="1"/>
                <w:sz w:val="24"/>
                <w:szCs w:val="24"/>
              </w:rPr>
              <w:t>i</w:t>
            </w:r>
            <w:r>
              <w:rPr>
                <w:spacing w:val="-1"/>
                <w:sz w:val="24"/>
                <w:szCs w:val="24"/>
              </w:rPr>
              <w:t>l</w:t>
            </w:r>
            <w:r>
              <w:rPr>
                <w:sz w:val="24"/>
                <w:szCs w:val="24"/>
              </w:rPr>
              <w:t xml:space="preserve">y </w:t>
            </w:r>
            <w:r>
              <w:rPr>
                <w:spacing w:val="-1"/>
                <w:sz w:val="24"/>
                <w:szCs w:val="24"/>
              </w:rPr>
              <w:t>l</w:t>
            </w:r>
            <w:r>
              <w:rPr>
                <w:sz w:val="24"/>
                <w:szCs w:val="24"/>
              </w:rPr>
              <w:t>ong</w:t>
            </w:r>
            <w:r>
              <w:rPr>
                <w:spacing w:val="2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ke</w:t>
            </w:r>
            <w:r>
              <w:rPr>
                <w:spacing w:val="-2"/>
                <w:sz w:val="24"/>
                <w:szCs w:val="24"/>
              </w:rPr>
              <w:t>y</w:t>
            </w:r>
            <w:r>
              <w:rPr>
                <w:sz w:val="24"/>
                <w:szCs w:val="24"/>
              </w:rPr>
              <w:t>'</w:t>
            </w:r>
          </w:p>
        </w:tc>
        <w:tc>
          <w:tcPr>
            <w:tcW w:w="6413" w:type="dxa"/>
            <w:gridSpan w:val="2"/>
            <w:tcBorders>
              <w:top w:val="nil"/>
              <w:left w:val="single" w:sz="27" w:space="0" w:color="DCDCDC"/>
              <w:bottom w:val="nil"/>
              <w:right w:val="nil"/>
            </w:tcBorders>
            <w:shd w:val="clear" w:color="auto" w:fill="DCDCDC"/>
          </w:tcPr>
          <w:p w14:paraId="330761D2" w14:textId="77777777" w:rsidR="000E254D" w:rsidRDefault="000E254D"/>
        </w:tc>
      </w:tr>
      <w:tr w:rsidR="000E254D" w14:paraId="5DCE9311" w14:textId="77777777">
        <w:trPr>
          <w:trHeight w:hRule="exact" w:val="1656"/>
        </w:trPr>
        <w:tc>
          <w:tcPr>
            <w:tcW w:w="9926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DCDCDC"/>
          </w:tcPr>
          <w:p w14:paraId="6FC2CD8A" w14:textId="77777777" w:rsidR="000E254D" w:rsidRDefault="00823B9D">
            <w:pPr>
              <w:ind w:left="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&gt;</w:t>
            </w:r>
            <w:r>
              <w:rPr>
                <w:spacing w:val="-1"/>
                <w:sz w:val="24"/>
                <w:szCs w:val="24"/>
              </w:rPr>
              <w:t>&gt;</w:t>
            </w:r>
            <w:r>
              <w:rPr>
                <w:sz w:val="24"/>
                <w:szCs w:val="24"/>
              </w:rPr>
              <w:t xml:space="preserve">&gt; </w:t>
            </w:r>
            <w:r>
              <w:rPr>
                <w:spacing w:val="-1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v</w:t>
            </w:r>
            <w:r>
              <w:rPr>
                <w:spacing w:val="2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=</w:t>
            </w:r>
            <w:r>
              <w:rPr>
                <w:spacing w:val="-1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R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ndo</w:t>
            </w:r>
            <w:r>
              <w:rPr>
                <w:spacing w:val="-1"/>
                <w:sz w:val="24"/>
                <w:szCs w:val="24"/>
              </w:rPr>
              <w:t>m</w:t>
            </w:r>
            <w:r>
              <w:rPr>
                <w:sz w:val="24"/>
                <w:szCs w:val="24"/>
              </w:rPr>
              <w:t>.</w:t>
            </w:r>
            <w:r>
              <w:rPr>
                <w:spacing w:val="2"/>
                <w:sz w:val="24"/>
                <w:szCs w:val="24"/>
              </w:rPr>
              <w:t>n</w:t>
            </w:r>
            <w:r>
              <w:rPr>
                <w:sz w:val="24"/>
                <w:szCs w:val="24"/>
              </w:rPr>
              <w:t>ew</w:t>
            </w:r>
            <w:proofErr w:type="spellEnd"/>
            <w:r>
              <w:rPr>
                <w:sz w:val="24"/>
                <w:szCs w:val="24"/>
              </w:rPr>
              <w:t>(</w:t>
            </w:r>
            <w:proofErr w:type="gramStart"/>
            <w:r>
              <w:rPr>
                <w:sz w:val="24"/>
                <w:szCs w:val="24"/>
              </w:rPr>
              <w:t>).read</w:t>
            </w:r>
            <w:proofErr w:type="gramEnd"/>
            <w:r>
              <w:rPr>
                <w:sz w:val="24"/>
                <w:szCs w:val="24"/>
              </w:rPr>
              <w:t>(bs)</w:t>
            </w:r>
          </w:p>
          <w:p w14:paraId="1F542085" w14:textId="77777777" w:rsidR="000E254D" w:rsidRDefault="00823B9D">
            <w:pPr>
              <w:ind w:left="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&gt;</w:t>
            </w:r>
            <w:r>
              <w:rPr>
                <w:spacing w:val="-1"/>
                <w:sz w:val="24"/>
                <w:szCs w:val="24"/>
              </w:rPr>
              <w:t>&gt;</w:t>
            </w:r>
            <w:r>
              <w:rPr>
                <w:sz w:val="24"/>
                <w:szCs w:val="24"/>
              </w:rPr>
              <w:t>&gt; c</w:t>
            </w:r>
            <w:r>
              <w:rPr>
                <w:spacing w:val="-1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p</w:t>
            </w:r>
            <w:r>
              <w:rPr>
                <w:spacing w:val="2"/>
                <w:sz w:val="24"/>
                <w:szCs w:val="24"/>
              </w:rPr>
              <w:t>h</w:t>
            </w:r>
            <w:r>
              <w:rPr>
                <w:sz w:val="24"/>
                <w:szCs w:val="24"/>
              </w:rPr>
              <w:t xml:space="preserve">er = </w:t>
            </w:r>
            <w:proofErr w:type="spellStart"/>
            <w:proofErr w:type="gramStart"/>
            <w:r>
              <w:rPr>
                <w:sz w:val="24"/>
                <w:szCs w:val="24"/>
              </w:rPr>
              <w:t>B</w:t>
            </w:r>
            <w:r>
              <w:rPr>
                <w:spacing w:val="-1"/>
                <w:sz w:val="24"/>
                <w:szCs w:val="24"/>
              </w:rPr>
              <w:t>l</w:t>
            </w:r>
            <w:r>
              <w:rPr>
                <w:sz w:val="24"/>
                <w:szCs w:val="24"/>
              </w:rPr>
              <w:t>owf</w:t>
            </w:r>
            <w:r>
              <w:rPr>
                <w:spacing w:val="-1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sh.new</w:t>
            </w:r>
            <w:proofErr w:type="spellEnd"/>
            <w:r>
              <w:rPr>
                <w:sz w:val="24"/>
                <w:szCs w:val="24"/>
              </w:rPr>
              <w:t>(</w:t>
            </w:r>
            <w:proofErr w:type="gramEnd"/>
            <w:r>
              <w:rPr>
                <w:sz w:val="24"/>
                <w:szCs w:val="24"/>
              </w:rPr>
              <w:t>ke</w:t>
            </w:r>
            <w:r>
              <w:rPr>
                <w:spacing w:val="-16"/>
                <w:sz w:val="24"/>
                <w:szCs w:val="24"/>
              </w:rPr>
              <w:t>y</w:t>
            </w:r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B</w:t>
            </w:r>
            <w:r>
              <w:rPr>
                <w:spacing w:val="-1"/>
                <w:sz w:val="24"/>
                <w:szCs w:val="24"/>
              </w:rPr>
              <w:t>l</w:t>
            </w:r>
            <w:r>
              <w:rPr>
                <w:sz w:val="24"/>
                <w:szCs w:val="24"/>
              </w:rPr>
              <w:t>owf</w:t>
            </w:r>
            <w:r>
              <w:rPr>
                <w:spacing w:val="-1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sh.</w:t>
            </w:r>
            <w:r>
              <w:rPr>
                <w:spacing w:val="-1"/>
                <w:sz w:val="24"/>
                <w:szCs w:val="24"/>
              </w:rPr>
              <w:t>M</w:t>
            </w:r>
            <w:r>
              <w:rPr>
                <w:sz w:val="24"/>
                <w:szCs w:val="24"/>
              </w:rPr>
              <w:t>OD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_CBC</w:t>
            </w:r>
            <w:proofErr w:type="spellEnd"/>
            <w:r>
              <w:rPr>
                <w:sz w:val="24"/>
                <w:szCs w:val="24"/>
              </w:rPr>
              <w:t>,</w:t>
            </w:r>
            <w:r>
              <w:rPr>
                <w:spacing w:val="-1"/>
                <w:sz w:val="24"/>
                <w:szCs w:val="24"/>
              </w:rPr>
              <w:t xml:space="preserve"> i</w:t>
            </w:r>
            <w:r>
              <w:rPr>
                <w:sz w:val="24"/>
                <w:szCs w:val="24"/>
              </w:rPr>
              <w:t>v)</w:t>
            </w:r>
          </w:p>
          <w:p w14:paraId="79704BAE" w14:textId="77777777" w:rsidR="000E254D" w:rsidRDefault="00823B9D">
            <w:pPr>
              <w:ind w:left="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&gt;</w:t>
            </w:r>
            <w:r>
              <w:rPr>
                <w:spacing w:val="-1"/>
                <w:sz w:val="24"/>
                <w:szCs w:val="24"/>
              </w:rPr>
              <w:t>&gt;</w:t>
            </w:r>
            <w:r>
              <w:rPr>
                <w:sz w:val="24"/>
                <w:szCs w:val="24"/>
              </w:rPr>
              <w:t>&gt; p</w:t>
            </w:r>
            <w:r>
              <w:rPr>
                <w:spacing w:val="-1"/>
                <w:sz w:val="24"/>
                <w:szCs w:val="24"/>
              </w:rPr>
              <w:t>l</w:t>
            </w:r>
            <w:r>
              <w:rPr>
                <w:spacing w:val="1"/>
                <w:sz w:val="24"/>
                <w:szCs w:val="24"/>
              </w:rPr>
              <w:t>a</w:t>
            </w:r>
            <w:r>
              <w:rPr>
                <w:spacing w:val="-1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1"/>
                <w:sz w:val="24"/>
                <w:szCs w:val="24"/>
              </w:rPr>
              <w:t>t</w:t>
            </w:r>
            <w:r>
              <w:rPr>
                <w:sz w:val="24"/>
                <w:szCs w:val="24"/>
              </w:rPr>
              <w:t>e</w:t>
            </w:r>
            <w:r>
              <w:rPr>
                <w:spacing w:val="2"/>
                <w:sz w:val="24"/>
                <w:szCs w:val="24"/>
              </w:rPr>
              <w:t>x</w:t>
            </w:r>
            <w:r>
              <w:rPr>
                <w:sz w:val="24"/>
                <w:szCs w:val="24"/>
              </w:rPr>
              <w:t>t</w:t>
            </w:r>
            <w:r>
              <w:rPr>
                <w:spacing w:val="-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= </w:t>
            </w:r>
            <w:proofErr w:type="spellStart"/>
            <w:r>
              <w:rPr>
                <w:spacing w:val="-2"/>
                <w:sz w:val="24"/>
                <w:szCs w:val="24"/>
              </w:rPr>
              <w:t>b</w:t>
            </w:r>
            <w:r>
              <w:rPr>
                <w:sz w:val="24"/>
                <w:szCs w:val="24"/>
              </w:rPr>
              <w:t>'docendo</w:t>
            </w:r>
            <w:proofErr w:type="spellEnd"/>
            <w:r>
              <w:rPr>
                <w:spacing w:val="2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sc</w:t>
            </w:r>
            <w:r>
              <w:rPr>
                <w:spacing w:val="-1"/>
                <w:sz w:val="24"/>
                <w:szCs w:val="24"/>
              </w:rPr>
              <w:t>im</w:t>
            </w:r>
            <w:r>
              <w:rPr>
                <w:sz w:val="24"/>
                <w:szCs w:val="24"/>
              </w:rPr>
              <w:t>us</w:t>
            </w:r>
            <w:proofErr w:type="spellEnd"/>
            <w:r>
              <w:rPr>
                <w:sz w:val="24"/>
                <w:szCs w:val="24"/>
              </w:rPr>
              <w:t xml:space="preserve"> '</w:t>
            </w:r>
          </w:p>
          <w:p w14:paraId="64144958" w14:textId="77777777" w:rsidR="000E254D" w:rsidRDefault="00823B9D">
            <w:pPr>
              <w:ind w:left="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&gt;</w:t>
            </w:r>
            <w:r>
              <w:rPr>
                <w:spacing w:val="-1"/>
                <w:sz w:val="24"/>
                <w:szCs w:val="24"/>
              </w:rPr>
              <w:t>&gt;</w:t>
            </w:r>
            <w:r>
              <w:rPr>
                <w:sz w:val="24"/>
                <w:szCs w:val="24"/>
              </w:rPr>
              <w:t xml:space="preserve">&gt; </w:t>
            </w:r>
            <w:proofErr w:type="spellStart"/>
            <w:r>
              <w:rPr>
                <w:sz w:val="24"/>
                <w:szCs w:val="24"/>
              </w:rPr>
              <w:t>p</w:t>
            </w:r>
            <w:r>
              <w:rPr>
                <w:spacing w:val="-1"/>
                <w:sz w:val="24"/>
                <w:szCs w:val="24"/>
              </w:rPr>
              <w:t>l</w:t>
            </w:r>
            <w:r>
              <w:rPr>
                <w:sz w:val="24"/>
                <w:szCs w:val="24"/>
              </w:rPr>
              <w:t>en</w:t>
            </w:r>
            <w:proofErr w:type="spellEnd"/>
            <w:r>
              <w:rPr>
                <w:spacing w:val="2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= </w:t>
            </w:r>
            <w:r>
              <w:rPr>
                <w:spacing w:val="-2"/>
                <w:sz w:val="24"/>
                <w:szCs w:val="24"/>
              </w:rPr>
              <w:t>b</w:t>
            </w:r>
            <w:r>
              <w:rPr>
                <w:sz w:val="24"/>
                <w:szCs w:val="24"/>
              </w:rPr>
              <w:t xml:space="preserve">s – </w:t>
            </w:r>
            <w:proofErr w:type="spellStart"/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v</w:t>
            </w:r>
            <w:r>
              <w:rPr>
                <w:spacing w:val="-1"/>
                <w:sz w:val="24"/>
                <w:szCs w:val="24"/>
              </w:rPr>
              <w:t>m</w:t>
            </w:r>
            <w:r>
              <w:rPr>
                <w:sz w:val="24"/>
                <w:szCs w:val="24"/>
              </w:rPr>
              <w:t>od</w:t>
            </w:r>
            <w:proofErr w:type="spellEnd"/>
            <w:r>
              <w:rPr>
                <w:spacing w:val="2"/>
                <w:sz w:val="24"/>
                <w:szCs w:val="24"/>
              </w:rPr>
              <w:t>(</w:t>
            </w:r>
            <w:proofErr w:type="spellStart"/>
            <w:r>
              <w:rPr>
                <w:spacing w:val="-1"/>
                <w:sz w:val="24"/>
                <w:szCs w:val="24"/>
              </w:rPr>
              <w:t>l</w:t>
            </w:r>
            <w:r>
              <w:rPr>
                <w:sz w:val="24"/>
                <w:szCs w:val="24"/>
              </w:rPr>
              <w:t>en</w:t>
            </w:r>
            <w:proofErr w:type="spellEnd"/>
            <w:r>
              <w:rPr>
                <w:sz w:val="24"/>
                <w:szCs w:val="24"/>
              </w:rPr>
              <w:t>(p</w:t>
            </w:r>
            <w:r>
              <w:rPr>
                <w:spacing w:val="1"/>
                <w:sz w:val="24"/>
                <w:szCs w:val="24"/>
              </w:rPr>
              <w:t>l</w:t>
            </w:r>
            <w:r>
              <w:rPr>
                <w:sz w:val="24"/>
                <w:szCs w:val="24"/>
              </w:rPr>
              <w:t>a</w:t>
            </w:r>
            <w:r>
              <w:rPr>
                <w:spacing w:val="-1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1"/>
                <w:sz w:val="24"/>
                <w:szCs w:val="24"/>
              </w:rPr>
              <w:t>t</w:t>
            </w:r>
            <w:r>
              <w:rPr>
                <w:sz w:val="24"/>
                <w:szCs w:val="24"/>
              </w:rPr>
              <w:t>e</w:t>
            </w:r>
            <w:r>
              <w:rPr>
                <w:spacing w:val="2"/>
                <w:sz w:val="24"/>
                <w:szCs w:val="24"/>
              </w:rPr>
              <w:t>x</w:t>
            </w:r>
            <w:r>
              <w:rPr>
                <w:spacing w:val="-1"/>
                <w:sz w:val="24"/>
                <w:szCs w:val="24"/>
              </w:rPr>
              <w:t>t</w:t>
            </w:r>
            <w:proofErr w:type="gramStart"/>
            <w:r>
              <w:rPr>
                <w:sz w:val="24"/>
                <w:szCs w:val="24"/>
              </w:rPr>
              <w:t>),bs</w:t>
            </w:r>
            <w:proofErr w:type="gramEnd"/>
            <w:r>
              <w:rPr>
                <w:sz w:val="24"/>
                <w:szCs w:val="24"/>
              </w:rPr>
              <w:t>)[1]</w:t>
            </w:r>
          </w:p>
          <w:p w14:paraId="794EADFA" w14:textId="77777777" w:rsidR="000E254D" w:rsidRDefault="00823B9D">
            <w:pPr>
              <w:ind w:left="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&gt;</w:t>
            </w:r>
            <w:r>
              <w:rPr>
                <w:spacing w:val="-1"/>
                <w:sz w:val="24"/>
                <w:szCs w:val="24"/>
              </w:rPr>
              <w:t>&gt;</w:t>
            </w:r>
            <w:r>
              <w:rPr>
                <w:sz w:val="24"/>
                <w:szCs w:val="24"/>
              </w:rPr>
              <w:t>&gt; padd</w:t>
            </w:r>
            <w:r>
              <w:rPr>
                <w:spacing w:val="-1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ng</w:t>
            </w:r>
            <w:r>
              <w:rPr>
                <w:spacing w:val="2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= [</w:t>
            </w:r>
            <w:proofErr w:type="spellStart"/>
            <w:r>
              <w:rPr>
                <w:sz w:val="24"/>
                <w:szCs w:val="24"/>
              </w:rPr>
              <w:t>p</w:t>
            </w:r>
            <w:r>
              <w:rPr>
                <w:spacing w:val="-1"/>
                <w:sz w:val="24"/>
                <w:szCs w:val="24"/>
              </w:rPr>
              <w:t>l</w:t>
            </w:r>
            <w:r>
              <w:rPr>
                <w:sz w:val="24"/>
                <w:szCs w:val="24"/>
              </w:rPr>
              <w:t>en</w:t>
            </w:r>
            <w:proofErr w:type="spellEnd"/>
            <w:r>
              <w:rPr>
                <w:sz w:val="24"/>
                <w:szCs w:val="24"/>
              </w:rPr>
              <w:t>]*</w:t>
            </w:r>
            <w:proofErr w:type="spellStart"/>
            <w:r>
              <w:rPr>
                <w:sz w:val="24"/>
                <w:szCs w:val="24"/>
              </w:rPr>
              <w:t>p</w:t>
            </w:r>
            <w:r>
              <w:rPr>
                <w:spacing w:val="-1"/>
                <w:sz w:val="24"/>
                <w:szCs w:val="24"/>
              </w:rPr>
              <w:t>l</w:t>
            </w:r>
            <w:r>
              <w:rPr>
                <w:sz w:val="24"/>
                <w:szCs w:val="24"/>
              </w:rPr>
              <w:t>en</w:t>
            </w:r>
            <w:proofErr w:type="spellEnd"/>
          </w:p>
          <w:p w14:paraId="5A753712" w14:textId="77777777" w:rsidR="000E254D" w:rsidRDefault="00823B9D">
            <w:pPr>
              <w:ind w:left="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&gt;</w:t>
            </w:r>
            <w:r>
              <w:rPr>
                <w:spacing w:val="-1"/>
                <w:sz w:val="24"/>
                <w:szCs w:val="24"/>
              </w:rPr>
              <w:t>&gt;</w:t>
            </w:r>
            <w:r>
              <w:rPr>
                <w:sz w:val="24"/>
                <w:szCs w:val="24"/>
              </w:rPr>
              <w:t>&gt; padd</w:t>
            </w:r>
            <w:r>
              <w:rPr>
                <w:spacing w:val="-1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ng</w:t>
            </w:r>
            <w:r>
              <w:rPr>
                <w:spacing w:val="2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= </w:t>
            </w:r>
            <w:proofErr w:type="gramStart"/>
            <w:r>
              <w:rPr>
                <w:sz w:val="24"/>
                <w:szCs w:val="24"/>
              </w:rPr>
              <w:t>pack(</w:t>
            </w:r>
            <w:proofErr w:type="gramEnd"/>
            <w:r>
              <w:rPr>
                <w:sz w:val="24"/>
                <w:szCs w:val="24"/>
              </w:rPr>
              <w:t>'</w:t>
            </w:r>
            <w:r>
              <w:rPr>
                <w:spacing w:val="-2"/>
                <w:sz w:val="24"/>
                <w:szCs w:val="24"/>
              </w:rPr>
              <w:t>b</w:t>
            </w:r>
            <w:r>
              <w:rPr>
                <w:sz w:val="24"/>
                <w:szCs w:val="24"/>
              </w:rPr>
              <w:t>'*</w:t>
            </w:r>
            <w:proofErr w:type="spellStart"/>
            <w:r>
              <w:rPr>
                <w:sz w:val="24"/>
                <w:szCs w:val="24"/>
              </w:rPr>
              <w:t>p</w:t>
            </w:r>
            <w:r>
              <w:rPr>
                <w:spacing w:val="-1"/>
                <w:sz w:val="24"/>
                <w:szCs w:val="24"/>
              </w:rPr>
              <w:t>l</w:t>
            </w:r>
            <w:r>
              <w:rPr>
                <w:sz w:val="24"/>
                <w:szCs w:val="24"/>
              </w:rPr>
              <w:t>en</w:t>
            </w:r>
            <w:proofErr w:type="spellEnd"/>
            <w:r>
              <w:rPr>
                <w:sz w:val="24"/>
                <w:szCs w:val="24"/>
              </w:rPr>
              <w:t>,</w:t>
            </w:r>
            <w:r>
              <w:rPr>
                <w:spacing w:val="2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*padd</w:t>
            </w:r>
            <w:r>
              <w:rPr>
                <w:spacing w:val="-1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ng)</w:t>
            </w:r>
          </w:p>
        </w:tc>
      </w:tr>
      <w:tr w:rsidR="000E254D" w14:paraId="286D8821" w14:textId="77777777">
        <w:trPr>
          <w:trHeight w:hRule="exact" w:val="276"/>
        </w:trPr>
        <w:tc>
          <w:tcPr>
            <w:tcW w:w="4961" w:type="dxa"/>
            <w:gridSpan w:val="2"/>
            <w:tcBorders>
              <w:top w:val="nil"/>
              <w:left w:val="nil"/>
              <w:bottom w:val="nil"/>
              <w:right w:val="single" w:sz="3" w:space="0" w:color="DCDCDC"/>
            </w:tcBorders>
            <w:shd w:val="clear" w:color="auto" w:fill="DCDCDC"/>
          </w:tcPr>
          <w:p w14:paraId="58ECD1BC" w14:textId="77777777" w:rsidR="000E254D" w:rsidRDefault="00823B9D">
            <w:pPr>
              <w:ind w:left="2" w:right="-57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&gt;</w:t>
            </w:r>
            <w:r>
              <w:rPr>
                <w:spacing w:val="-1"/>
                <w:sz w:val="24"/>
                <w:szCs w:val="24"/>
              </w:rPr>
              <w:t>&gt;</w:t>
            </w:r>
            <w:r>
              <w:rPr>
                <w:sz w:val="24"/>
                <w:szCs w:val="24"/>
              </w:rPr>
              <w:t xml:space="preserve">&gt; </w:t>
            </w:r>
            <w:r>
              <w:rPr>
                <w:spacing w:val="-1"/>
                <w:sz w:val="24"/>
                <w:szCs w:val="24"/>
              </w:rPr>
              <w:t>m</w:t>
            </w:r>
            <w:r>
              <w:rPr>
                <w:sz w:val="24"/>
                <w:szCs w:val="24"/>
              </w:rPr>
              <w:t xml:space="preserve">sg = </w:t>
            </w:r>
            <w:r>
              <w:rPr>
                <w:spacing w:val="-1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 xml:space="preserve">v + </w:t>
            </w:r>
            <w:proofErr w:type="spellStart"/>
            <w:proofErr w:type="gramStart"/>
            <w:r>
              <w:rPr>
                <w:sz w:val="24"/>
                <w:szCs w:val="24"/>
              </w:rPr>
              <w:t>c</w:t>
            </w:r>
            <w:r>
              <w:rPr>
                <w:spacing w:val="-1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ph</w:t>
            </w:r>
            <w:r>
              <w:rPr>
                <w:spacing w:val="1"/>
                <w:sz w:val="24"/>
                <w:szCs w:val="24"/>
              </w:rPr>
              <w:t>e</w:t>
            </w:r>
            <w:r>
              <w:rPr>
                <w:spacing w:val="-14"/>
                <w:sz w:val="24"/>
                <w:szCs w:val="24"/>
              </w:rPr>
              <w:t>r</w:t>
            </w:r>
            <w:r>
              <w:rPr>
                <w:sz w:val="24"/>
                <w:szCs w:val="24"/>
              </w:rPr>
              <w:t>.encryp</w:t>
            </w:r>
            <w:r>
              <w:rPr>
                <w:spacing w:val="-1"/>
                <w:sz w:val="24"/>
                <w:szCs w:val="24"/>
              </w:rPr>
              <w:t>t</w:t>
            </w:r>
            <w:proofErr w:type="spellEnd"/>
            <w:proofErr w:type="gramEnd"/>
            <w:r>
              <w:rPr>
                <w:sz w:val="24"/>
                <w:szCs w:val="24"/>
              </w:rPr>
              <w:t>(</w:t>
            </w:r>
            <w:r>
              <w:rPr>
                <w:spacing w:val="2"/>
                <w:sz w:val="24"/>
                <w:szCs w:val="24"/>
              </w:rPr>
              <w:t>p</w:t>
            </w:r>
            <w:r>
              <w:rPr>
                <w:spacing w:val="-1"/>
                <w:sz w:val="24"/>
                <w:szCs w:val="24"/>
              </w:rPr>
              <w:t>l</w:t>
            </w:r>
            <w:r>
              <w:rPr>
                <w:sz w:val="24"/>
                <w:szCs w:val="24"/>
              </w:rPr>
              <w:t>a</w:t>
            </w:r>
            <w:r>
              <w:rPr>
                <w:spacing w:val="-1"/>
                <w:sz w:val="24"/>
                <w:szCs w:val="24"/>
              </w:rPr>
              <w:t>i</w:t>
            </w:r>
            <w:r>
              <w:rPr>
                <w:spacing w:val="2"/>
                <w:sz w:val="24"/>
                <w:szCs w:val="24"/>
              </w:rPr>
              <w:t>n</w:t>
            </w:r>
            <w:r>
              <w:rPr>
                <w:spacing w:val="-1"/>
                <w:sz w:val="24"/>
                <w:szCs w:val="24"/>
              </w:rPr>
              <w:t>t</w:t>
            </w:r>
            <w:r>
              <w:rPr>
                <w:sz w:val="24"/>
                <w:szCs w:val="24"/>
              </w:rPr>
              <w:t>ext</w:t>
            </w:r>
            <w:r>
              <w:rPr>
                <w:spacing w:val="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+</w:t>
            </w:r>
            <w:r>
              <w:rPr>
                <w:spacing w:val="-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pad</w:t>
            </w:r>
            <w:r>
              <w:rPr>
                <w:spacing w:val="2"/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ng)</w:t>
            </w:r>
          </w:p>
        </w:tc>
        <w:tc>
          <w:tcPr>
            <w:tcW w:w="4965" w:type="dxa"/>
            <w:tcBorders>
              <w:top w:val="nil"/>
              <w:left w:val="single" w:sz="3" w:space="0" w:color="DCDCDC"/>
              <w:bottom w:val="nil"/>
              <w:right w:val="nil"/>
            </w:tcBorders>
            <w:shd w:val="clear" w:color="auto" w:fill="DCDCDC"/>
          </w:tcPr>
          <w:p w14:paraId="1036FBFB" w14:textId="77777777" w:rsidR="000E254D" w:rsidRDefault="000E254D"/>
        </w:tc>
      </w:tr>
    </w:tbl>
    <w:p w14:paraId="0D0C1975" w14:textId="77777777" w:rsidR="000E254D" w:rsidRDefault="00823B9D">
      <w:pPr>
        <w:spacing w:line="220" w:lineRule="exact"/>
        <w:ind w:left="116"/>
      </w:pPr>
      <w:r>
        <w:rPr>
          <w:spacing w:val="1"/>
        </w:rPr>
        <w:t>S</w:t>
      </w:r>
      <w:r>
        <w:t>nipp</w:t>
      </w:r>
      <w:r>
        <w:rPr>
          <w:spacing w:val="-1"/>
        </w:rPr>
        <w:t>e</w:t>
      </w:r>
      <w:r>
        <w:t xml:space="preserve">t 2: </w:t>
      </w:r>
      <w:r>
        <w:rPr>
          <w:spacing w:val="-1"/>
        </w:rPr>
        <w:t>P</w:t>
      </w:r>
      <w:r>
        <w:t>ython snipp</w:t>
      </w:r>
      <w:r>
        <w:rPr>
          <w:spacing w:val="-1"/>
        </w:rPr>
        <w:t>e</w:t>
      </w:r>
      <w:r>
        <w:t xml:space="preserve">t </w:t>
      </w:r>
      <w:r>
        <w:rPr>
          <w:spacing w:val="-2"/>
        </w:rPr>
        <w:t>t</w:t>
      </w:r>
      <w:r>
        <w:t xml:space="preserve">o </w:t>
      </w:r>
      <w:r>
        <w:rPr>
          <w:spacing w:val="-1"/>
        </w:rPr>
        <w:t>e</w:t>
      </w:r>
      <w:r>
        <w:rPr>
          <w:spacing w:val="2"/>
        </w:rPr>
        <w:t>n</w:t>
      </w:r>
      <w:r>
        <w:rPr>
          <w:spacing w:val="-1"/>
        </w:rPr>
        <w:t>cr</w:t>
      </w:r>
      <w:r>
        <w:t>ypt a</w:t>
      </w:r>
      <w:r>
        <w:rPr>
          <w:spacing w:val="1"/>
        </w:rPr>
        <w:t xml:space="preserve"> </w:t>
      </w:r>
      <w:r>
        <w:t>t</w:t>
      </w:r>
      <w:r>
        <w:rPr>
          <w:spacing w:val="-1"/>
        </w:rPr>
        <w:t>e</w:t>
      </w:r>
      <w:r>
        <w:t>xt u</w:t>
      </w:r>
      <w:r>
        <w:rPr>
          <w:spacing w:val="-2"/>
        </w:rPr>
        <w:t>s</w:t>
      </w:r>
      <w:r>
        <w:t>ing Blow</w:t>
      </w:r>
      <w:r>
        <w:rPr>
          <w:spacing w:val="-1"/>
        </w:rPr>
        <w:t>f</w:t>
      </w:r>
      <w:r>
        <w:t>ish</w:t>
      </w:r>
    </w:p>
    <w:p w14:paraId="24394B36" w14:textId="77777777" w:rsidR="000E254D" w:rsidRDefault="000E254D">
      <w:pPr>
        <w:spacing w:line="200" w:lineRule="exact"/>
      </w:pPr>
    </w:p>
    <w:p w14:paraId="450728D0" w14:textId="77777777" w:rsidR="000E254D" w:rsidRDefault="000E254D">
      <w:pPr>
        <w:spacing w:line="200" w:lineRule="exact"/>
      </w:pPr>
    </w:p>
    <w:p w14:paraId="3EB5975E" w14:textId="77777777" w:rsidR="000E254D" w:rsidRDefault="000E254D">
      <w:pPr>
        <w:spacing w:line="200" w:lineRule="exact"/>
      </w:pPr>
    </w:p>
    <w:p w14:paraId="577CC8E3" w14:textId="77777777" w:rsidR="000E254D" w:rsidRDefault="000E254D">
      <w:pPr>
        <w:spacing w:before="12" w:line="240" w:lineRule="exact"/>
        <w:rPr>
          <w:sz w:val="24"/>
          <w:szCs w:val="24"/>
        </w:rPr>
      </w:pPr>
    </w:p>
    <w:p w14:paraId="6933A133" w14:textId="77777777" w:rsidR="000E254D" w:rsidRDefault="00823B9D">
      <w:pPr>
        <w:ind w:left="4331" w:right="5536"/>
        <w:jc w:val="center"/>
        <w:rPr>
          <w:sz w:val="26"/>
          <w:szCs w:val="26"/>
        </w:rPr>
        <w:sectPr w:rsidR="000E254D">
          <w:pgSz w:w="11900" w:h="16840"/>
          <w:pgMar w:top="960" w:right="740" w:bottom="280" w:left="1020" w:header="751" w:footer="1245" w:gutter="0"/>
          <w:cols w:space="720"/>
        </w:sectPr>
      </w:pPr>
      <w:r>
        <w:rPr>
          <w:b/>
          <w:sz w:val="26"/>
          <w:szCs w:val="26"/>
        </w:rPr>
        <w:t>5.</w:t>
      </w:r>
    </w:p>
    <w:p w14:paraId="7CBC2194" w14:textId="77777777" w:rsidR="000E254D" w:rsidRDefault="000E254D">
      <w:pPr>
        <w:spacing w:before="4" w:line="140" w:lineRule="exact"/>
        <w:rPr>
          <w:sz w:val="14"/>
          <w:szCs w:val="14"/>
        </w:rPr>
      </w:pPr>
    </w:p>
    <w:p w14:paraId="586114DD" w14:textId="77777777" w:rsidR="000E254D" w:rsidRDefault="00823B9D">
      <w:pPr>
        <w:spacing w:before="26"/>
        <w:ind w:left="116"/>
        <w:rPr>
          <w:sz w:val="26"/>
          <w:szCs w:val="26"/>
        </w:rPr>
      </w:pPr>
      <w:r>
        <w:rPr>
          <w:b/>
          <w:sz w:val="26"/>
          <w:szCs w:val="26"/>
        </w:rPr>
        <w:t>5</w:t>
      </w:r>
      <w:r>
        <w:rPr>
          <w:b/>
          <w:spacing w:val="1"/>
          <w:sz w:val="26"/>
          <w:szCs w:val="26"/>
        </w:rPr>
        <w:t>.</w:t>
      </w:r>
      <w:r>
        <w:rPr>
          <w:b/>
          <w:sz w:val="26"/>
          <w:szCs w:val="26"/>
        </w:rPr>
        <w:t>0</w:t>
      </w:r>
      <w:r>
        <w:rPr>
          <w:b/>
          <w:spacing w:val="-15"/>
          <w:sz w:val="26"/>
          <w:szCs w:val="26"/>
        </w:rPr>
        <w:t xml:space="preserve"> </w:t>
      </w:r>
      <w:r>
        <w:rPr>
          <w:b/>
          <w:sz w:val="26"/>
          <w:szCs w:val="26"/>
        </w:rPr>
        <w:t>A</w:t>
      </w:r>
      <w:r>
        <w:rPr>
          <w:b/>
          <w:spacing w:val="-1"/>
          <w:sz w:val="26"/>
          <w:szCs w:val="26"/>
        </w:rPr>
        <w:t>m</w:t>
      </w:r>
      <w:r>
        <w:rPr>
          <w:b/>
          <w:sz w:val="26"/>
          <w:szCs w:val="26"/>
        </w:rPr>
        <w:t>azon</w:t>
      </w:r>
      <w:r>
        <w:rPr>
          <w:b/>
          <w:spacing w:val="-5"/>
          <w:sz w:val="26"/>
          <w:szCs w:val="26"/>
        </w:rPr>
        <w:t xml:space="preserve"> </w:t>
      </w:r>
      <w:r>
        <w:rPr>
          <w:b/>
          <w:spacing w:val="-16"/>
          <w:sz w:val="26"/>
          <w:szCs w:val="26"/>
        </w:rPr>
        <w:t>W</w:t>
      </w:r>
      <w:r>
        <w:rPr>
          <w:b/>
          <w:spacing w:val="2"/>
          <w:sz w:val="26"/>
          <w:szCs w:val="26"/>
        </w:rPr>
        <w:t>e</w:t>
      </w:r>
      <w:r>
        <w:rPr>
          <w:b/>
          <w:sz w:val="26"/>
          <w:szCs w:val="26"/>
        </w:rPr>
        <w:t xml:space="preserve">b </w:t>
      </w:r>
      <w:r>
        <w:rPr>
          <w:b/>
          <w:spacing w:val="-1"/>
          <w:sz w:val="26"/>
          <w:szCs w:val="26"/>
        </w:rPr>
        <w:t>S</w:t>
      </w:r>
      <w:r>
        <w:rPr>
          <w:b/>
          <w:spacing w:val="-2"/>
          <w:sz w:val="26"/>
          <w:szCs w:val="26"/>
        </w:rPr>
        <w:t>e</w:t>
      </w:r>
      <w:r>
        <w:rPr>
          <w:b/>
          <w:sz w:val="26"/>
          <w:szCs w:val="26"/>
        </w:rPr>
        <w:t>rvic</w:t>
      </w:r>
      <w:r>
        <w:rPr>
          <w:b/>
          <w:spacing w:val="-2"/>
          <w:sz w:val="26"/>
          <w:szCs w:val="26"/>
        </w:rPr>
        <w:t>e</w:t>
      </w:r>
      <w:r>
        <w:rPr>
          <w:b/>
          <w:sz w:val="26"/>
          <w:szCs w:val="26"/>
        </w:rPr>
        <w:t>s</w:t>
      </w:r>
    </w:p>
    <w:p w14:paraId="1F6A43EB" w14:textId="77777777" w:rsidR="000E254D" w:rsidRDefault="000E254D">
      <w:pPr>
        <w:spacing w:before="18" w:line="280" w:lineRule="exact"/>
        <w:rPr>
          <w:sz w:val="28"/>
          <w:szCs w:val="28"/>
        </w:rPr>
      </w:pPr>
    </w:p>
    <w:p w14:paraId="4ABC5BD9" w14:textId="77777777" w:rsidR="000E254D" w:rsidRDefault="00823B9D">
      <w:pPr>
        <w:ind w:left="116" w:right="178"/>
        <w:rPr>
          <w:sz w:val="14"/>
          <w:szCs w:val="14"/>
        </w:rPr>
      </w:pP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>m</w:t>
      </w:r>
      <w:r>
        <w:rPr>
          <w:sz w:val="24"/>
          <w:szCs w:val="24"/>
        </w:rPr>
        <w:t>azon</w:t>
      </w:r>
      <w:r>
        <w:rPr>
          <w:spacing w:val="-2"/>
          <w:sz w:val="24"/>
          <w:szCs w:val="24"/>
        </w:rPr>
        <w:t xml:space="preserve"> </w:t>
      </w:r>
      <w:r>
        <w:rPr>
          <w:spacing w:val="-20"/>
          <w:sz w:val="24"/>
          <w:szCs w:val="24"/>
        </w:rPr>
        <w:t>W</w:t>
      </w:r>
      <w:r>
        <w:rPr>
          <w:sz w:val="24"/>
          <w:szCs w:val="24"/>
        </w:rPr>
        <w:t>eb Serv</w:t>
      </w:r>
      <w:r>
        <w:rPr>
          <w:spacing w:val="-1"/>
          <w:sz w:val="24"/>
          <w:szCs w:val="24"/>
        </w:rPr>
        <w:t>i</w:t>
      </w:r>
      <w:r>
        <w:rPr>
          <w:spacing w:val="1"/>
          <w:sz w:val="24"/>
          <w:szCs w:val="24"/>
        </w:rPr>
        <w:t>c</w:t>
      </w:r>
      <w:r>
        <w:rPr>
          <w:sz w:val="24"/>
          <w:szCs w:val="24"/>
        </w:rPr>
        <w:t>es (</w:t>
      </w:r>
      <w:r>
        <w:rPr>
          <w:spacing w:val="-19"/>
          <w:sz w:val="24"/>
          <w:szCs w:val="24"/>
        </w:rPr>
        <w:t>A</w:t>
      </w:r>
      <w:r>
        <w:rPr>
          <w:sz w:val="24"/>
          <w:szCs w:val="24"/>
        </w:rPr>
        <w:t xml:space="preserve">WS) 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s a su</w:t>
      </w:r>
      <w:r>
        <w:rPr>
          <w:spacing w:val="-2"/>
          <w:sz w:val="24"/>
          <w:szCs w:val="24"/>
        </w:rPr>
        <w:t>b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i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ary of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>m</w:t>
      </w:r>
      <w:r>
        <w:rPr>
          <w:sz w:val="24"/>
          <w:szCs w:val="24"/>
        </w:rPr>
        <w:t>azon.com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hat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prov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des on-de</w:t>
      </w:r>
      <w:r>
        <w:rPr>
          <w:spacing w:val="-1"/>
          <w:sz w:val="24"/>
          <w:szCs w:val="24"/>
        </w:rPr>
        <w:t>m</w:t>
      </w:r>
      <w:r>
        <w:rPr>
          <w:sz w:val="24"/>
          <w:szCs w:val="24"/>
        </w:rPr>
        <w:t>and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c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oud co</w:t>
      </w:r>
      <w:r>
        <w:rPr>
          <w:spacing w:val="-1"/>
          <w:sz w:val="24"/>
          <w:szCs w:val="24"/>
        </w:rPr>
        <w:t>m</w:t>
      </w:r>
      <w:r>
        <w:rPr>
          <w:sz w:val="24"/>
          <w:szCs w:val="24"/>
        </w:rPr>
        <w:t>p</w:t>
      </w:r>
      <w:r>
        <w:rPr>
          <w:spacing w:val="2"/>
          <w:sz w:val="24"/>
          <w:szCs w:val="24"/>
        </w:rPr>
        <w:t>u</w:t>
      </w:r>
      <w:r>
        <w:rPr>
          <w:spacing w:val="-1"/>
          <w:sz w:val="24"/>
          <w:szCs w:val="24"/>
        </w:rPr>
        <w:t>ti</w:t>
      </w:r>
      <w:r>
        <w:rPr>
          <w:sz w:val="24"/>
          <w:szCs w:val="24"/>
        </w:rPr>
        <w:t>ng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for</w:t>
      </w:r>
      <w:r>
        <w:rPr>
          <w:spacing w:val="-1"/>
          <w:sz w:val="24"/>
          <w:szCs w:val="24"/>
        </w:rPr>
        <w:t>m</w:t>
      </w:r>
      <w:r>
        <w:rPr>
          <w:sz w:val="24"/>
          <w:szCs w:val="24"/>
        </w:rPr>
        <w:t xml:space="preserve">s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o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nd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v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d</w:t>
      </w:r>
      <w:r>
        <w:rPr>
          <w:spacing w:val="2"/>
          <w:sz w:val="24"/>
          <w:szCs w:val="24"/>
        </w:rPr>
        <w:t>u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s, co</w:t>
      </w:r>
      <w:r>
        <w:rPr>
          <w:spacing w:val="-1"/>
          <w:sz w:val="24"/>
          <w:szCs w:val="24"/>
        </w:rPr>
        <w:t>m</w:t>
      </w:r>
      <w:r>
        <w:rPr>
          <w:sz w:val="24"/>
          <w:szCs w:val="24"/>
        </w:rPr>
        <w:t>pa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es and govern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en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s, on a p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d su</w:t>
      </w:r>
      <w:r>
        <w:rPr>
          <w:spacing w:val="-2"/>
          <w:sz w:val="24"/>
          <w:szCs w:val="24"/>
        </w:rPr>
        <w:t>b</w:t>
      </w:r>
      <w:r>
        <w:rPr>
          <w:sz w:val="24"/>
          <w:szCs w:val="24"/>
        </w:rPr>
        <w:t>scr</w:t>
      </w:r>
      <w:r>
        <w:rPr>
          <w:spacing w:val="-1"/>
          <w:sz w:val="24"/>
          <w:szCs w:val="24"/>
        </w:rPr>
        <w:t>i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ti</w:t>
      </w:r>
      <w:r>
        <w:rPr>
          <w:sz w:val="24"/>
          <w:szCs w:val="24"/>
        </w:rPr>
        <w:t>on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bas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s.</w:t>
      </w:r>
      <w:r>
        <w:rPr>
          <w:spacing w:val="-6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 xml:space="preserve">he </w:t>
      </w:r>
      <w:r>
        <w:rPr>
          <w:spacing w:val="-1"/>
          <w:sz w:val="24"/>
          <w:szCs w:val="24"/>
        </w:rPr>
        <w:t>t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chno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 xml:space="preserve">ogy 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ll</w:t>
      </w:r>
      <w:r>
        <w:rPr>
          <w:sz w:val="24"/>
          <w:szCs w:val="24"/>
        </w:rPr>
        <w:t xml:space="preserve">ows 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ubscr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bers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o have at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he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r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sposal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a v</w:t>
      </w:r>
      <w:r>
        <w:rPr>
          <w:spacing w:val="-1"/>
          <w:sz w:val="24"/>
          <w:szCs w:val="24"/>
        </w:rPr>
        <w:t>i</w:t>
      </w:r>
      <w:r>
        <w:rPr>
          <w:spacing w:val="2"/>
          <w:sz w:val="24"/>
          <w:szCs w:val="24"/>
        </w:rPr>
        <w:t>r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ual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c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us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er of c</w:t>
      </w:r>
      <w:r>
        <w:rPr>
          <w:spacing w:val="2"/>
          <w:sz w:val="24"/>
          <w:szCs w:val="24"/>
        </w:rPr>
        <w:t>o</w:t>
      </w:r>
      <w:r>
        <w:rPr>
          <w:spacing w:val="-1"/>
          <w:sz w:val="24"/>
          <w:szCs w:val="24"/>
        </w:rPr>
        <w:t>m</w:t>
      </w:r>
      <w:r>
        <w:rPr>
          <w:sz w:val="24"/>
          <w:szCs w:val="24"/>
        </w:rPr>
        <w:t>pu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ers, av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il</w:t>
      </w:r>
      <w:r>
        <w:rPr>
          <w:sz w:val="24"/>
          <w:szCs w:val="24"/>
        </w:rPr>
        <w:t>a</w:t>
      </w:r>
      <w:r>
        <w:rPr>
          <w:spacing w:val="2"/>
          <w:sz w:val="24"/>
          <w:szCs w:val="24"/>
        </w:rPr>
        <w:t>b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e a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 xml:space="preserve">l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he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ti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 xml:space="preserve">e,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 xml:space="preserve">hrough </w:t>
      </w:r>
      <w:r>
        <w:rPr>
          <w:spacing w:val="-1"/>
          <w:sz w:val="24"/>
          <w:szCs w:val="24"/>
        </w:rPr>
        <w:t>t</w:t>
      </w:r>
      <w:r>
        <w:rPr>
          <w:spacing w:val="2"/>
          <w:sz w:val="24"/>
          <w:szCs w:val="24"/>
        </w:rPr>
        <w:t>h</w:t>
      </w:r>
      <w:r>
        <w:rPr>
          <w:sz w:val="24"/>
          <w:szCs w:val="24"/>
        </w:rPr>
        <w:t>e In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ern</w:t>
      </w:r>
      <w:r>
        <w:rPr>
          <w:spacing w:val="1"/>
          <w:sz w:val="24"/>
          <w:szCs w:val="24"/>
        </w:rPr>
        <w:t>e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.</w:t>
      </w:r>
      <w:r>
        <w:rPr>
          <w:spacing w:val="-12"/>
          <w:sz w:val="24"/>
          <w:szCs w:val="24"/>
        </w:rPr>
        <w:t xml:space="preserve"> </w:t>
      </w:r>
      <w:r>
        <w:rPr>
          <w:spacing w:val="-19"/>
          <w:sz w:val="24"/>
          <w:szCs w:val="24"/>
        </w:rPr>
        <w:t>A</w:t>
      </w:r>
      <w:r>
        <w:rPr>
          <w:sz w:val="24"/>
          <w:szCs w:val="24"/>
        </w:rPr>
        <w:t>W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's vers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on of v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co</w:t>
      </w:r>
      <w:r>
        <w:rPr>
          <w:spacing w:val="-1"/>
          <w:sz w:val="24"/>
          <w:szCs w:val="24"/>
        </w:rPr>
        <w:t>m</w:t>
      </w:r>
      <w:r>
        <w:rPr>
          <w:sz w:val="24"/>
          <w:szCs w:val="24"/>
        </w:rPr>
        <w:t>p</w:t>
      </w:r>
      <w:r>
        <w:rPr>
          <w:spacing w:val="2"/>
          <w:sz w:val="24"/>
          <w:szCs w:val="24"/>
        </w:rPr>
        <w:t>u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ers e</w:t>
      </w:r>
      <w:r>
        <w:rPr>
          <w:spacing w:val="-1"/>
          <w:sz w:val="24"/>
          <w:szCs w:val="24"/>
        </w:rPr>
        <w:t>m</w:t>
      </w:r>
      <w:r>
        <w:rPr>
          <w:spacing w:val="2"/>
          <w:sz w:val="24"/>
          <w:szCs w:val="24"/>
        </w:rPr>
        <w:t>u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e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m</w:t>
      </w:r>
      <w:r>
        <w:rPr>
          <w:sz w:val="24"/>
          <w:szCs w:val="24"/>
        </w:rPr>
        <w:t>ost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 xml:space="preserve">of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he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>tt</w:t>
      </w:r>
      <w:r>
        <w:rPr>
          <w:spacing w:val="2"/>
          <w:sz w:val="24"/>
          <w:szCs w:val="24"/>
        </w:rPr>
        <w:t>r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bu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es of 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real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co</w:t>
      </w:r>
      <w:r>
        <w:rPr>
          <w:spacing w:val="-1"/>
          <w:sz w:val="24"/>
          <w:szCs w:val="24"/>
        </w:rPr>
        <w:t>m</w:t>
      </w:r>
      <w:r>
        <w:rPr>
          <w:sz w:val="24"/>
          <w:szCs w:val="24"/>
        </w:rPr>
        <w:t>p</w:t>
      </w:r>
      <w:r>
        <w:rPr>
          <w:spacing w:val="2"/>
          <w:sz w:val="24"/>
          <w:szCs w:val="24"/>
        </w:rPr>
        <w:t>u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er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nc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ud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ng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hardware (CPU</w:t>
      </w:r>
      <w:r>
        <w:rPr>
          <w:spacing w:val="-2"/>
          <w:sz w:val="24"/>
          <w:szCs w:val="24"/>
        </w:rPr>
        <w:t>(</w:t>
      </w:r>
      <w:r>
        <w:rPr>
          <w:sz w:val="24"/>
          <w:szCs w:val="24"/>
        </w:rPr>
        <w:t>s) &amp;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G</w:t>
      </w:r>
      <w:r>
        <w:rPr>
          <w:sz w:val="24"/>
          <w:szCs w:val="24"/>
        </w:rPr>
        <w:t>PU</w:t>
      </w:r>
      <w:r>
        <w:rPr>
          <w:spacing w:val="-2"/>
          <w:sz w:val="24"/>
          <w:szCs w:val="24"/>
        </w:rPr>
        <w:t>(</w:t>
      </w:r>
      <w:r>
        <w:rPr>
          <w:sz w:val="24"/>
          <w:szCs w:val="24"/>
        </w:rPr>
        <w:t>s) for process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ng,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oca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/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M </w:t>
      </w:r>
      <w:r>
        <w:rPr>
          <w:spacing w:val="-1"/>
          <w:sz w:val="24"/>
          <w:szCs w:val="24"/>
        </w:rPr>
        <w:t>m</w:t>
      </w:r>
      <w:r>
        <w:rPr>
          <w:spacing w:val="1"/>
          <w:sz w:val="24"/>
          <w:szCs w:val="24"/>
        </w:rPr>
        <w:t>e</w:t>
      </w:r>
      <w:r>
        <w:rPr>
          <w:spacing w:val="-1"/>
          <w:sz w:val="24"/>
          <w:szCs w:val="24"/>
        </w:rPr>
        <w:t>m</w:t>
      </w:r>
      <w:r>
        <w:rPr>
          <w:sz w:val="24"/>
          <w:szCs w:val="24"/>
        </w:rPr>
        <w:t>or</w:t>
      </w:r>
      <w:r>
        <w:rPr>
          <w:spacing w:val="-16"/>
          <w:sz w:val="24"/>
          <w:szCs w:val="24"/>
        </w:rPr>
        <w:t>y</w:t>
      </w:r>
      <w:r>
        <w:rPr>
          <w:sz w:val="24"/>
          <w:szCs w:val="24"/>
        </w:rPr>
        <w:t>, hard- d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sk</w:t>
      </w:r>
      <w:r>
        <w:rPr>
          <w:spacing w:val="-1"/>
          <w:sz w:val="24"/>
          <w:szCs w:val="24"/>
        </w:rPr>
        <w:t>/</w:t>
      </w:r>
      <w:r>
        <w:rPr>
          <w:sz w:val="24"/>
          <w:szCs w:val="24"/>
        </w:rPr>
        <w:t>SSD s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orage);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a cho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ce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of opera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ng s</w:t>
      </w:r>
      <w:r>
        <w:rPr>
          <w:spacing w:val="-2"/>
          <w:sz w:val="24"/>
          <w:szCs w:val="24"/>
        </w:rPr>
        <w:t>y</w:t>
      </w:r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e</w:t>
      </w:r>
      <w:r>
        <w:rPr>
          <w:spacing w:val="-1"/>
          <w:sz w:val="24"/>
          <w:szCs w:val="24"/>
        </w:rPr>
        <w:t>m</w:t>
      </w:r>
      <w:r>
        <w:rPr>
          <w:sz w:val="24"/>
          <w:szCs w:val="24"/>
        </w:rPr>
        <w:t>s;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ne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work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>g</w:t>
      </w:r>
      <w:r>
        <w:rPr>
          <w:sz w:val="24"/>
          <w:szCs w:val="24"/>
        </w:rPr>
        <w:t>;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pre-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oaded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app</w:t>
      </w:r>
      <w:r>
        <w:rPr>
          <w:spacing w:val="-1"/>
          <w:sz w:val="24"/>
          <w:szCs w:val="24"/>
        </w:rPr>
        <w:t>li</w:t>
      </w:r>
      <w:r>
        <w:rPr>
          <w:spacing w:val="1"/>
          <w:sz w:val="24"/>
          <w:szCs w:val="24"/>
        </w:rPr>
        <w:t>c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>ti</w:t>
      </w:r>
      <w:r>
        <w:rPr>
          <w:sz w:val="24"/>
          <w:szCs w:val="24"/>
        </w:rPr>
        <w:t>on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of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ware such as web servers, da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abases,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C</w:t>
      </w:r>
      <w:r>
        <w:rPr>
          <w:spacing w:val="-2"/>
          <w:sz w:val="24"/>
          <w:szCs w:val="24"/>
        </w:rPr>
        <w:t>R</w:t>
      </w:r>
      <w:r>
        <w:rPr>
          <w:sz w:val="24"/>
          <w:szCs w:val="24"/>
        </w:rPr>
        <w:t>M, e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 xml:space="preserve">c. 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ach</w:t>
      </w:r>
      <w:r>
        <w:rPr>
          <w:spacing w:val="-12"/>
          <w:sz w:val="24"/>
          <w:szCs w:val="24"/>
        </w:rPr>
        <w:t xml:space="preserve"> </w:t>
      </w:r>
      <w:r>
        <w:rPr>
          <w:spacing w:val="-19"/>
          <w:sz w:val="24"/>
          <w:szCs w:val="24"/>
        </w:rPr>
        <w:t>A</w:t>
      </w:r>
      <w:r>
        <w:rPr>
          <w:sz w:val="24"/>
          <w:szCs w:val="24"/>
        </w:rPr>
        <w:t>WS sys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em</w:t>
      </w:r>
      <w:r>
        <w:rPr>
          <w:spacing w:val="-1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so v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ua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 xml:space="preserve">zes 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s conso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e I</w:t>
      </w:r>
      <w:r>
        <w:rPr>
          <w:spacing w:val="-1"/>
          <w:sz w:val="24"/>
          <w:szCs w:val="24"/>
        </w:rPr>
        <w:t>/</w:t>
      </w:r>
      <w:r>
        <w:rPr>
          <w:sz w:val="24"/>
          <w:szCs w:val="24"/>
        </w:rPr>
        <w:t>O (keyboard,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sp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a</w:t>
      </w:r>
      <w:r>
        <w:rPr>
          <w:spacing w:val="-16"/>
          <w:sz w:val="24"/>
          <w:szCs w:val="24"/>
        </w:rPr>
        <w:t>y</w:t>
      </w:r>
      <w:r>
        <w:rPr>
          <w:sz w:val="24"/>
          <w:szCs w:val="24"/>
        </w:rPr>
        <w:t>,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 xml:space="preserve">and </w:t>
      </w:r>
      <w:r>
        <w:rPr>
          <w:spacing w:val="-1"/>
          <w:sz w:val="24"/>
          <w:szCs w:val="24"/>
        </w:rPr>
        <w:t>m</w:t>
      </w:r>
      <w:r>
        <w:rPr>
          <w:sz w:val="24"/>
          <w:szCs w:val="24"/>
        </w:rPr>
        <w:t>ouse), a</w:t>
      </w:r>
      <w:r>
        <w:rPr>
          <w:spacing w:val="-1"/>
          <w:sz w:val="24"/>
          <w:szCs w:val="24"/>
        </w:rPr>
        <w:t>ll</w:t>
      </w:r>
      <w:r>
        <w:rPr>
          <w:sz w:val="24"/>
          <w:szCs w:val="24"/>
        </w:rPr>
        <w:t>ow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ng</w:t>
      </w:r>
      <w:r>
        <w:rPr>
          <w:spacing w:val="-12"/>
          <w:sz w:val="24"/>
          <w:szCs w:val="24"/>
        </w:rPr>
        <w:t xml:space="preserve"> </w:t>
      </w:r>
      <w:r>
        <w:rPr>
          <w:spacing w:val="-19"/>
          <w:sz w:val="24"/>
          <w:szCs w:val="24"/>
        </w:rPr>
        <w:t>A</w:t>
      </w:r>
      <w:r>
        <w:rPr>
          <w:sz w:val="24"/>
          <w:szCs w:val="24"/>
        </w:rPr>
        <w:t>WS subscr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 xml:space="preserve">bers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o conn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ct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 xml:space="preserve">o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he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r</w:t>
      </w:r>
      <w:r>
        <w:rPr>
          <w:spacing w:val="-12"/>
          <w:sz w:val="24"/>
          <w:szCs w:val="24"/>
        </w:rPr>
        <w:t xml:space="preserve"> </w:t>
      </w:r>
      <w:r>
        <w:rPr>
          <w:spacing w:val="-19"/>
          <w:sz w:val="24"/>
          <w:szCs w:val="24"/>
        </w:rPr>
        <w:t>A</w:t>
      </w:r>
      <w:r>
        <w:rPr>
          <w:sz w:val="24"/>
          <w:szCs w:val="24"/>
        </w:rPr>
        <w:t>WS s</w:t>
      </w:r>
      <w:r>
        <w:rPr>
          <w:spacing w:val="-2"/>
          <w:sz w:val="24"/>
          <w:szCs w:val="24"/>
        </w:rPr>
        <w:t>y</w:t>
      </w:r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em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us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 xml:space="preserve">ng a </w:t>
      </w:r>
      <w:r>
        <w:rPr>
          <w:spacing w:val="-1"/>
          <w:sz w:val="24"/>
          <w:szCs w:val="24"/>
        </w:rPr>
        <w:t>m</w:t>
      </w:r>
      <w:r>
        <w:rPr>
          <w:sz w:val="24"/>
          <w:szCs w:val="24"/>
        </w:rPr>
        <w:t>odern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bro</w:t>
      </w:r>
      <w:r>
        <w:rPr>
          <w:spacing w:val="-1"/>
          <w:sz w:val="24"/>
          <w:szCs w:val="24"/>
        </w:rPr>
        <w:t>w</w:t>
      </w:r>
      <w:r>
        <w:rPr>
          <w:sz w:val="24"/>
          <w:szCs w:val="24"/>
        </w:rPr>
        <w:t>se</w:t>
      </w:r>
      <w:r>
        <w:rPr>
          <w:spacing w:val="-14"/>
          <w:sz w:val="24"/>
          <w:szCs w:val="24"/>
        </w:rPr>
        <w:t>r</w:t>
      </w:r>
      <w:r>
        <w:rPr>
          <w:spacing w:val="2"/>
          <w:sz w:val="24"/>
          <w:szCs w:val="24"/>
        </w:rPr>
        <w:t>.</w:t>
      </w:r>
      <w:r>
        <w:rPr>
          <w:spacing w:val="-1"/>
          <w:position w:val="9"/>
          <w:sz w:val="14"/>
          <w:szCs w:val="14"/>
        </w:rPr>
        <w:t>[</w:t>
      </w:r>
      <w:r>
        <w:rPr>
          <w:position w:val="9"/>
          <w:sz w:val="14"/>
          <w:szCs w:val="14"/>
        </w:rPr>
        <w:t>2]</w:t>
      </w:r>
    </w:p>
    <w:p w14:paraId="371C66A1" w14:textId="77777777" w:rsidR="000E254D" w:rsidRDefault="000E254D">
      <w:pPr>
        <w:spacing w:before="17" w:line="260" w:lineRule="exact"/>
        <w:rPr>
          <w:sz w:val="26"/>
          <w:szCs w:val="26"/>
        </w:rPr>
      </w:pPr>
    </w:p>
    <w:p w14:paraId="5799FD50" w14:textId="77777777" w:rsidR="000E254D" w:rsidRDefault="00823B9D">
      <w:pPr>
        <w:ind w:left="116"/>
        <w:rPr>
          <w:sz w:val="26"/>
          <w:szCs w:val="26"/>
        </w:rPr>
      </w:pPr>
      <w:r>
        <w:rPr>
          <w:b/>
          <w:sz w:val="26"/>
          <w:szCs w:val="26"/>
        </w:rPr>
        <w:t>5</w:t>
      </w:r>
      <w:r>
        <w:rPr>
          <w:b/>
          <w:spacing w:val="1"/>
          <w:sz w:val="26"/>
          <w:szCs w:val="26"/>
        </w:rPr>
        <w:t>.</w:t>
      </w:r>
      <w:r>
        <w:rPr>
          <w:b/>
          <w:sz w:val="26"/>
          <w:szCs w:val="26"/>
        </w:rPr>
        <w:t>1</w:t>
      </w:r>
      <w:r>
        <w:rPr>
          <w:b/>
          <w:spacing w:val="-1"/>
          <w:sz w:val="26"/>
          <w:szCs w:val="26"/>
        </w:rPr>
        <w:t xml:space="preserve"> </w:t>
      </w:r>
      <w:r>
        <w:rPr>
          <w:b/>
          <w:sz w:val="26"/>
          <w:szCs w:val="26"/>
        </w:rPr>
        <w:t>Elas</w:t>
      </w:r>
      <w:r>
        <w:rPr>
          <w:b/>
          <w:spacing w:val="-1"/>
          <w:sz w:val="26"/>
          <w:szCs w:val="26"/>
        </w:rPr>
        <w:t>t</w:t>
      </w:r>
      <w:r>
        <w:rPr>
          <w:b/>
          <w:sz w:val="26"/>
          <w:szCs w:val="26"/>
        </w:rPr>
        <w:t>ic</w:t>
      </w:r>
      <w:r>
        <w:rPr>
          <w:b/>
          <w:spacing w:val="-1"/>
          <w:sz w:val="26"/>
          <w:szCs w:val="26"/>
        </w:rPr>
        <w:t xml:space="preserve"> </w:t>
      </w:r>
      <w:r>
        <w:rPr>
          <w:b/>
          <w:sz w:val="26"/>
          <w:szCs w:val="26"/>
        </w:rPr>
        <w:t>Co</w:t>
      </w:r>
      <w:r>
        <w:rPr>
          <w:b/>
          <w:spacing w:val="-1"/>
          <w:sz w:val="26"/>
          <w:szCs w:val="26"/>
        </w:rPr>
        <w:t>m</w:t>
      </w:r>
      <w:r>
        <w:rPr>
          <w:b/>
          <w:spacing w:val="1"/>
          <w:sz w:val="26"/>
          <w:szCs w:val="26"/>
        </w:rPr>
        <w:t>p</w:t>
      </w:r>
      <w:r>
        <w:rPr>
          <w:b/>
          <w:spacing w:val="-1"/>
          <w:sz w:val="26"/>
          <w:szCs w:val="26"/>
        </w:rPr>
        <w:t>ut</w:t>
      </w:r>
      <w:r>
        <w:rPr>
          <w:b/>
          <w:sz w:val="26"/>
          <w:szCs w:val="26"/>
        </w:rPr>
        <w:t>e</w:t>
      </w:r>
      <w:r>
        <w:rPr>
          <w:b/>
          <w:spacing w:val="1"/>
          <w:sz w:val="26"/>
          <w:szCs w:val="26"/>
        </w:rPr>
        <w:t xml:space="preserve"> </w:t>
      </w:r>
      <w:r>
        <w:rPr>
          <w:b/>
          <w:sz w:val="26"/>
          <w:szCs w:val="26"/>
        </w:rPr>
        <w:t>Clo</w:t>
      </w:r>
      <w:r>
        <w:rPr>
          <w:b/>
          <w:spacing w:val="-1"/>
          <w:sz w:val="26"/>
          <w:szCs w:val="26"/>
        </w:rPr>
        <w:t>u</w:t>
      </w:r>
      <w:r>
        <w:rPr>
          <w:b/>
          <w:sz w:val="26"/>
          <w:szCs w:val="26"/>
        </w:rPr>
        <w:t xml:space="preserve">d </w:t>
      </w:r>
      <w:r>
        <w:rPr>
          <w:b/>
          <w:spacing w:val="-1"/>
          <w:sz w:val="26"/>
          <w:szCs w:val="26"/>
        </w:rPr>
        <w:t>[</w:t>
      </w:r>
      <w:r>
        <w:rPr>
          <w:b/>
          <w:sz w:val="26"/>
          <w:szCs w:val="26"/>
        </w:rPr>
        <w:t>EC2]</w:t>
      </w:r>
    </w:p>
    <w:p w14:paraId="4997C333" w14:textId="77777777" w:rsidR="000E254D" w:rsidRDefault="000E254D">
      <w:pPr>
        <w:spacing w:before="18" w:line="280" w:lineRule="exact"/>
        <w:rPr>
          <w:sz w:val="28"/>
          <w:szCs w:val="28"/>
        </w:rPr>
      </w:pPr>
    </w:p>
    <w:p w14:paraId="5E284CE6" w14:textId="77777777" w:rsidR="000E254D" w:rsidRDefault="00823B9D">
      <w:pPr>
        <w:ind w:left="116" w:right="516"/>
        <w:rPr>
          <w:sz w:val="24"/>
          <w:szCs w:val="24"/>
        </w:rPr>
      </w:pP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>m</w:t>
      </w:r>
      <w:r>
        <w:rPr>
          <w:sz w:val="24"/>
          <w:szCs w:val="24"/>
        </w:rPr>
        <w:t>azon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El</w:t>
      </w:r>
      <w:r>
        <w:rPr>
          <w:sz w:val="24"/>
          <w:szCs w:val="24"/>
        </w:rPr>
        <w:t>as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c Co</w:t>
      </w:r>
      <w:r>
        <w:rPr>
          <w:spacing w:val="-1"/>
          <w:sz w:val="24"/>
          <w:szCs w:val="24"/>
        </w:rPr>
        <w:t>m</w:t>
      </w:r>
      <w:r>
        <w:rPr>
          <w:sz w:val="24"/>
          <w:szCs w:val="24"/>
        </w:rPr>
        <w:t>pu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e C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oud</w:t>
      </w:r>
      <w:r>
        <w:rPr>
          <w:spacing w:val="2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(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>m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zon 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C2) 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s 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 xml:space="preserve">web 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erv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 xml:space="preserve">ce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prov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des secure,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res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zab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e co</w:t>
      </w:r>
      <w:r>
        <w:rPr>
          <w:spacing w:val="-1"/>
          <w:sz w:val="24"/>
          <w:szCs w:val="24"/>
        </w:rPr>
        <w:t>m</w:t>
      </w:r>
      <w:r>
        <w:rPr>
          <w:sz w:val="24"/>
          <w:szCs w:val="24"/>
        </w:rPr>
        <w:t>p</w:t>
      </w:r>
      <w:r>
        <w:rPr>
          <w:spacing w:val="2"/>
          <w:sz w:val="24"/>
          <w:szCs w:val="24"/>
        </w:rPr>
        <w:t>u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e ca</w:t>
      </w:r>
      <w:r>
        <w:rPr>
          <w:spacing w:val="2"/>
          <w:sz w:val="24"/>
          <w:szCs w:val="24"/>
        </w:rPr>
        <w:t>p</w:t>
      </w:r>
      <w:r>
        <w:rPr>
          <w:sz w:val="24"/>
          <w:szCs w:val="24"/>
        </w:rPr>
        <w:t>ac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 xml:space="preserve">y 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 xml:space="preserve">n </w:t>
      </w:r>
      <w:r>
        <w:rPr>
          <w:spacing w:val="-1"/>
          <w:sz w:val="24"/>
          <w:szCs w:val="24"/>
        </w:rPr>
        <w:t>t</w:t>
      </w:r>
      <w:r>
        <w:rPr>
          <w:spacing w:val="2"/>
          <w:sz w:val="24"/>
          <w:szCs w:val="24"/>
        </w:rPr>
        <w:t>h</w:t>
      </w:r>
      <w:r>
        <w:rPr>
          <w:sz w:val="24"/>
          <w:szCs w:val="24"/>
        </w:rPr>
        <w:t>e c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oud.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It</w:t>
      </w:r>
      <w:r>
        <w:rPr>
          <w:spacing w:val="-1"/>
          <w:sz w:val="24"/>
          <w:szCs w:val="24"/>
        </w:rPr>
        <w:t xml:space="preserve"> i</w:t>
      </w:r>
      <w:r>
        <w:rPr>
          <w:sz w:val="24"/>
          <w:szCs w:val="24"/>
        </w:rPr>
        <w:t>s des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 xml:space="preserve">gned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o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m</w:t>
      </w:r>
      <w:r>
        <w:rPr>
          <w:sz w:val="24"/>
          <w:szCs w:val="24"/>
        </w:rPr>
        <w:t>ake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web-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c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e c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oud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co</w:t>
      </w:r>
      <w:r>
        <w:rPr>
          <w:spacing w:val="-1"/>
          <w:sz w:val="24"/>
          <w:szCs w:val="24"/>
        </w:rPr>
        <w:t>m</w:t>
      </w:r>
      <w:r>
        <w:rPr>
          <w:sz w:val="24"/>
          <w:szCs w:val="24"/>
        </w:rPr>
        <w:t>pu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ng eas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er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for dev</w:t>
      </w:r>
      <w:r>
        <w:rPr>
          <w:spacing w:val="1"/>
          <w:sz w:val="24"/>
          <w:szCs w:val="24"/>
        </w:rPr>
        <w:t>e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opers.</w:t>
      </w:r>
    </w:p>
    <w:p w14:paraId="4B1AF76F" w14:textId="77777777" w:rsidR="000E254D" w:rsidRDefault="00823B9D">
      <w:pPr>
        <w:ind w:left="116" w:right="155"/>
        <w:rPr>
          <w:sz w:val="24"/>
          <w:szCs w:val="24"/>
        </w:rPr>
      </w:pP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>m</w:t>
      </w:r>
      <w:r>
        <w:rPr>
          <w:sz w:val="24"/>
          <w:szCs w:val="24"/>
        </w:rPr>
        <w:t>azon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C2</w:t>
      </w:r>
      <w:r>
        <w:rPr>
          <w:spacing w:val="-14"/>
          <w:sz w:val="24"/>
          <w:szCs w:val="24"/>
        </w:rPr>
        <w:t>’</w:t>
      </w:r>
      <w:r>
        <w:rPr>
          <w:sz w:val="24"/>
          <w:szCs w:val="24"/>
        </w:rPr>
        <w:t>s s</w:t>
      </w:r>
      <w:r>
        <w:rPr>
          <w:spacing w:val="-1"/>
          <w:sz w:val="24"/>
          <w:szCs w:val="24"/>
        </w:rPr>
        <w:t>im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e web serv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ce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erf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ce a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 xml:space="preserve">ows you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o ob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and conf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gure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capa</w:t>
      </w:r>
      <w:r>
        <w:rPr>
          <w:spacing w:val="1"/>
          <w:sz w:val="24"/>
          <w:szCs w:val="24"/>
        </w:rPr>
        <w:t>c</w:t>
      </w:r>
      <w:r>
        <w:rPr>
          <w:spacing w:val="-1"/>
          <w:sz w:val="24"/>
          <w:szCs w:val="24"/>
        </w:rPr>
        <w:t>it</w:t>
      </w:r>
      <w:r>
        <w:rPr>
          <w:sz w:val="24"/>
          <w:szCs w:val="24"/>
        </w:rPr>
        <w:t>y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w</w:t>
      </w:r>
      <w:r>
        <w:rPr>
          <w:spacing w:val="-1"/>
          <w:sz w:val="24"/>
          <w:szCs w:val="24"/>
        </w:rPr>
        <w:t>it</w:t>
      </w:r>
      <w:r>
        <w:rPr>
          <w:sz w:val="24"/>
          <w:szCs w:val="24"/>
        </w:rPr>
        <w:t xml:space="preserve">h </w:t>
      </w:r>
      <w:r>
        <w:rPr>
          <w:spacing w:val="-1"/>
          <w:sz w:val="24"/>
          <w:szCs w:val="24"/>
        </w:rPr>
        <w:t>mi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im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fr</w:t>
      </w:r>
      <w:r>
        <w:rPr>
          <w:spacing w:val="-1"/>
          <w:sz w:val="24"/>
          <w:szCs w:val="24"/>
        </w:rPr>
        <w:t>i</w:t>
      </w:r>
      <w:r>
        <w:rPr>
          <w:spacing w:val="1"/>
          <w:sz w:val="24"/>
          <w:szCs w:val="24"/>
        </w:rPr>
        <w:t>c</w:t>
      </w:r>
      <w:r>
        <w:rPr>
          <w:spacing w:val="-1"/>
          <w:sz w:val="24"/>
          <w:szCs w:val="24"/>
        </w:rPr>
        <w:t>ti</w:t>
      </w:r>
      <w:r>
        <w:rPr>
          <w:sz w:val="24"/>
          <w:szCs w:val="24"/>
        </w:rPr>
        <w:t>on. It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prov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des you w</w:t>
      </w:r>
      <w:r>
        <w:rPr>
          <w:spacing w:val="-1"/>
          <w:sz w:val="24"/>
          <w:szCs w:val="24"/>
        </w:rPr>
        <w:t>it</w:t>
      </w:r>
      <w:r>
        <w:rPr>
          <w:sz w:val="24"/>
          <w:szCs w:val="24"/>
        </w:rPr>
        <w:t>h co</w:t>
      </w:r>
      <w:r>
        <w:rPr>
          <w:spacing w:val="-1"/>
          <w:sz w:val="24"/>
          <w:szCs w:val="24"/>
        </w:rPr>
        <w:t>m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e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e con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r</w:t>
      </w:r>
      <w:r>
        <w:rPr>
          <w:spacing w:val="2"/>
          <w:sz w:val="24"/>
          <w:szCs w:val="24"/>
        </w:rPr>
        <w:t>o</w:t>
      </w:r>
      <w:r>
        <w:rPr>
          <w:sz w:val="24"/>
          <w:szCs w:val="24"/>
        </w:rPr>
        <w:t>l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of your co</w:t>
      </w:r>
      <w:r>
        <w:rPr>
          <w:spacing w:val="-1"/>
          <w:sz w:val="24"/>
          <w:szCs w:val="24"/>
        </w:rPr>
        <w:t>m</w:t>
      </w:r>
      <w:r>
        <w:rPr>
          <w:sz w:val="24"/>
          <w:szCs w:val="24"/>
        </w:rPr>
        <w:t>pu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ng resources and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e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 xml:space="preserve">s </w:t>
      </w:r>
      <w:r>
        <w:rPr>
          <w:sz w:val="24"/>
          <w:szCs w:val="24"/>
        </w:rPr>
        <w:t>you run on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>m</w:t>
      </w:r>
      <w:r>
        <w:rPr>
          <w:sz w:val="24"/>
          <w:szCs w:val="24"/>
        </w:rPr>
        <w:t>azon</w:t>
      </w:r>
      <w:r>
        <w:rPr>
          <w:spacing w:val="-14"/>
          <w:sz w:val="24"/>
          <w:szCs w:val="24"/>
        </w:rPr>
        <w:t>’</w:t>
      </w:r>
      <w:r>
        <w:rPr>
          <w:sz w:val="24"/>
          <w:szCs w:val="24"/>
        </w:rPr>
        <w:t>s proven co</w:t>
      </w:r>
      <w:r>
        <w:rPr>
          <w:spacing w:val="-1"/>
          <w:sz w:val="24"/>
          <w:szCs w:val="24"/>
        </w:rPr>
        <w:t>m</w:t>
      </w:r>
      <w:r>
        <w:rPr>
          <w:sz w:val="24"/>
          <w:szCs w:val="24"/>
        </w:rPr>
        <w:t>p</w:t>
      </w:r>
      <w:r>
        <w:rPr>
          <w:spacing w:val="2"/>
          <w:sz w:val="24"/>
          <w:szCs w:val="24"/>
        </w:rPr>
        <w:t>u</w:t>
      </w:r>
      <w:r>
        <w:rPr>
          <w:spacing w:val="-1"/>
          <w:sz w:val="24"/>
          <w:szCs w:val="24"/>
        </w:rPr>
        <w:t>ti</w:t>
      </w:r>
      <w:r>
        <w:rPr>
          <w:sz w:val="24"/>
          <w:szCs w:val="24"/>
        </w:rPr>
        <w:t>ng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env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ron</w:t>
      </w:r>
      <w:r>
        <w:rPr>
          <w:spacing w:val="-1"/>
          <w:sz w:val="24"/>
          <w:szCs w:val="24"/>
        </w:rPr>
        <w:t>m</w:t>
      </w:r>
      <w:r>
        <w:rPr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.</w:t>
      </w:r>
      <w:r>
        <w:rPr>
          <w:spacing w:val="-14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>m</w:t>
      </w:r>
      <w:r>
        <w:rPr>
          <w:sz w:val="24"/>
          <w:szCs w:val="24"/>
        </w:rPr>
        <w:t>azon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C2 redu</w:t>
      </w:r>
      <w:r>
        <w:rPr>
          <w:spacing w:val="1"/>
          <w:sz w:val="24"/>
          <w:szCs w:val="24"/>
        </w:rPr>
        <w:t>c</w:t>
      </w:r>
      <w:r>
        <w:rPr>
          <w:sz w:val="24"/>
          <w:szCs w:val="24"/>
        </w:rPr>
        <w:t xml:space="preserve">es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 xml:space="preserve">he </w:t>
      </w:r>
      <w:r>
        <w:rPr>
          <w:spacing w:val="-1"/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m</w:t>
      </w:r>
      <w:r>
        <w:rPr>
          <w:sz w:val="24"/>
          <w:szCs w:val="24"/>
        </w:rPr>
        <w:t>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requ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 xml:space="preserve">red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o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ob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n and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boot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 xml:space="preserve">new server 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ns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an</w:t>
      </w:r>
      <w:r>
        <w:rPr>
          <w:spacing w:val="1"/>
          <w:sz w:val="24"/>
          <w:szCs w:val="24"/>
        </w:rPr>
        <w:t>c</w:t>
      </w:r>
      <w:r>
        <w:rPr>
          <w:sz w:val="24"/>
          <w:szCs w:val="24"/>
        </w:rPr>
        <w:t xml:space="preserve">es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 xml:space="preserve">o </w:t>
      </w:r>
      <w:r>
        <w:rPr>
          <w:spacing w:val="-1"/>
          <w:sz w:val="24"/>
          <w:szCs w:val="24"/>
        </w:rPr>
        <w:t>mi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>u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es, a</w:t>
      </w:r>
      <w:r>
        <w:rPr>
          <w:spacing w:val="-1"/>
          <w:sz w:val="24"/>
          <w:szCs w:val="24"/>
        </w:rPr>
        <w:t>ll</w:t>
      </w:r>
      <w:r>
        <w:rPr>
          <w:sz w:val="24"/>
          <w:szCs w:val="24"/>
        </w:rPr>
        <w:t>ow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ng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 xml:space="preserve">you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o qu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c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y sca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capa</w:t>
      </w:r>
      <w:r>
        <w:rPr>
          <w:spacing w:val="1"/>
          <w:sz w:val="24"/>
          <w:szCs w:val="24"/>
        </w:rPr>
        <w:t>c</w:t>
      </w:r>
      <w:r>
        <w:rPr>
          <w:spacing w:val="-1"/>
          <w:sz w:val="24"/>
          <w:szCs w:val="24"/>
        </w:rPr>
        <w:t>it</w:t>
      </w:r>
      <w:r>
        <w:rPr>
          <w:spacing w:val="-16"/>
          <w:sz w:val="24"/>
          <w:szCs w:val="24"/>
        </w:rPr>
        <w:t>y</w:t>
      </w:r>
      <w:r>
        <w:rPr>
          <w:sz w:val="24"/>
          <w:szCs w:val="24"/>
        </w:rPr>
        <w:t>,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bo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h up and down, as your co</w:t>
      </w:r>
      <w:r>
        <w:rPr>
          <w:spacing w:val="-1"/>
          <w:sz w:val="24"/>
          <w:szCs w:val="24"/>
        </w:rPr>
        <w:t>m</w:t>
      </w:r>
      <w:r>
        <w:rPr>
          <w:sz w:val="24"/>
          <w:szCs w:val="24"/>
        </w:rPr>
        <w:t>pu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ng requ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e</w:t>
      </w:r>
      <w:r>
        <w:rPr>
          <w:spacing w:val="-1"/>
          <w:sz w:val="24"/>
          <w:szCs w:val="24"/>
        </w:rPr>
        <w:t>m</w:t>
      </w:r>
      <w:r>
        <w:rPr>
          <w:sz w:val="24"/>
          <w:szCs w:val="24"/>
        </w:rPr>
        <w:t>en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s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change.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>m</w:t>
      </w:r>
      <w:r>
        <w:rPr>
          <w:sz w:val="24"/>
          <w:szCs w:val="24"/>
        </w:rPr>
        <w:t xml:space="preserve">azon 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C2 chan</w:t>
      </w:r>
      <w:r>
        <w:rPr>
          <w:spacing w:val="2"/>
          <w:sz w:val="24"/>
          <w:szCs w:val="24"/>
        </w:rPr>
        <w:t>g</w:t>
      </w:r>
      <w:r>
        <w:rPr>
          <w:sz w:val="24"/>
          <w:szCs w:val="24"/>
        </w:rPr>
        <w:t xml:space="preserve">es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he econ</w:t>
      </w:r>
      <w:r>
        <w:rPr>
          <w:spacing w:val="2"/>
          <w:sz w:val="24"/>
          <w:szCs w:val="24"/>
        </w:rPr>
        <w:t>o</w:t>
      </w:r>
      <w:r>
        <w:rPr>
          <w:spacing w:val="-1"/>
          <w:sz w:val="24"/>
          <w:szCs w:val="24"/>
        </w:rPr>
        <w:t>mi</w:t>
      </w:r>
      <w:r>
        <w:rPr>
          <w:sz w:val="24"/>
          <w:szCs w:val="24"/>
        </w:rPr>
        <w:t>cs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of co</w:t>
      </w:r>
      <w:r>
        <w:rPr>
          <w:spacing w:val="-1"/>
          <w:sz w:val="24"/>
          <w:szCs w:val="24"/>
        </w:rPr>
        <w:t>m</w:t>
      </w:r>
      <w:r>
        <w:rPr>
          <w:sz w:val="24"/>
          <w:szCs w:val="24"/>
        </w:rPr>
        <w:t>pu</w:t>
      </w:r>
      <w:r>
        <w:rPr>
          <w:spacing w:val="-1"/>
          <w:sz w:val="24"/>
          <w:szCs w:val="24"/>
        </w:rPr>
        <w:t>ti</w:t>
      </w:r>
      <w:r>
        <w:rPr>
          <w:sz w:val="24"/>
          <w:szCs w:val="24"/>
        </w:rPr>
        <w:t>ng by a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ow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 xml:space="preserve">ng you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o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pay on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y for cap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c</w:t>
      </w:r>
      <w:r>
        <w:rPr>
          <w:spacing w:val="-1"/>
          <w:sz w:val="24"/>
          <w:szCs w:val="24"/>
        </w:rPr>
        <w:t>it</w:t>
      </w:r>
      <w:r>
        <w:rPr>
          <w:sz w:val="24"/>
          <w:szCs w:val="24"/>
        </w:rPr>
        <w:t>y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hat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you ac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ll</w:t>
      </w:r>
      <w:r>
        <w:rPr>
          <w:sz w:val="24"/>
          <w:szCs w:val="24"/>
        </w:rPr>
        <w:t>y use.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>m</w:t>
      </w:r>
      <w:r>
        <w:rPr>
          <w:sz w:val="24"/>
          <w:szCs w:val="24"/>
        </w:rPr>
        <w:t xml:space="preserve">azon 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C2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prov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des deve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 xml:space="preserve">opers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he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oo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 xml:space="preserve">s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o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bu</w:t>
      </w:r>
      <w:r>
        <w:rPr>
          <w:spacing w:val="-1"/>
          <w:sz w:val="24"/>
          <w:szCs w:val="24"/>
        </w:rPr>
        <w:t>il</w:t>
      </w:r>
      <w:r>
        <w:rPr>
          <w:sz w:val="24"/>
          <w:szCs w:val="24"/>
        </w:rPr>
        <w:t>d fa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ure res</w:t>
      </w:r>
      <w:r>
        <w:rPr>
          <w:spacing w:val="-1"/>
          <w:sz w:val="24"/>
          <w:szCs w:val="24"/>
        </w:rPr>
        <w:t>i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ent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app</w:t>
      </w:r>
      <w:r>
        <w:rPr>
          <w:spacing w:val="-1"/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ca</w:t>
      </w:r>
      <w:r>
        <w:rPr>
          <w:spacing w:val="-1"/>
          <w:sz w:val="24"/>
          <w:szCs w:val="24"/>
        </w:rPr>
        <w:t>ti</w:t>
      </w:r>
      <w:r>
        <w:rPr>
          <w:sz w:val="24"/>
          <w:szCs w:val="24"/>
        </w:rPr>
        <w:t>ons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 xml:space="preserve">and 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so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a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 xml:space="preserve">e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hem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from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co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m</w:t>
      </w:r>
      <w:r>
        <w:rPr>
          <w:sz w:val="24"/>
          <w:szCs w:val="24"/>
        </w:rPr>
        <w:t>on fa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ure scena</w:t>
      </w:r>
      <w:r>
        <w:rPr>
          <w:spacing w:val="2"/>
          <w:sz w:val="24"/>
          <w:szCs w:val="24"/>
        </w:rPr>
        <w:t>r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os. For co</w:t>
      </w:r>
      <w:r>
        <w:rPr>
          <w:spacing w:val="-1"/>
          <w:sz w:val="24"/>
          <w:szCs w:val="24"/>
        </w:rPr>
        <w:t>m</w:t>
      </w:r>
      <w:r>
        <w:rPr>
          <w:sz w:val="24"/>
          <w:szCs w:val="24"/>
        </w:rPr>
        <w:t>p</w:t>
      </w:r>
      <w:r>
        <w:rPr>
          <w:spacing w:val="2"/>
          <w:sz w:val="24"/>
          <w:szCs w:val="24"/>
        </w:rPr>
        <w:t>u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e,</w:t>
      </w:r>
      <w:r>
        <w:rPr>
          <w:spacing w:val="-12"/>
          <w:sz w:val="24"/>
          <w:szCs w:val="24"/>
        </w:rPr>
        <w:t xml:space="preserve"> </w:t>
      </w:r>
      <w:r>
        <w:rPr>
          <w:spacing w:val="-19"/>
          <w:sz w:val="24"/>
          <w:szCs w:val="24"/>
        </w:rPr>
        <w:t>A</w:t>
      </w:r>
      <w:r>
        <w:rPr>
          <w:sz w:val="24"/>
          <w:szCs w:val="24"/>
        </w:rPr>
        <w:t>WS’</w:t>
      </w:r>
      <w:r>
        <w:rPr>
          <w:spacing w:val="-18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m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o</w:t>
      </w:r>
      <w:r>
        <w:rPr>
          <w:spacing w:val="-6"/>
          <w:sz w:val="24"/>
          <w:szCs w:val="24"/>
        </w:rPr>
        <w:t>f</w:t>
      </w:r>
      <w:r>
        <w:rPr>
          <w:sz w:val="24"/>
          <w:szCs w:val="24"/>
        </w:rPr>
        <w:t>fe</w:t>
      </w:r>
      <w:r>
        <w:rPr>
          <w:spacing w:val="2"/>
          <w:sz w:val="24"/>
          <w:szCs w:val="24"/>
        </w:rPr>
        <w:t>r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 xml:space="preserve">ng 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 xml:space="preserve">s </w:t>
      </w:r>
      <w:r>
        <w:rPr>
          <w:spacing w:val="-1"/>
          <w:sz w:val="24"/>
          <w:szCs w:val="24"/>
        </w:rPr>
        <w:t>it</w:t>
      </w:r>
      <w:r>
        <w:rPr>
          <w:sz w:val="24"/>
          <w:szCs w:val="24"/>
        </w:rPr>
        <w:t xml:space="preserve">s 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C2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ns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ances,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w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ch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can be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>il</w:t>
      </w:r>
      <w:r>
        <w:rPr>
          <w:sz w:val="24"/>
          <w:szCs w:val="24"/>
        </w:rPr>
        <w:t>o</w:t>
      </w:r>
      <w:r>
        <w:rPr>
          <w:spacing w:val="2"/>
          <w:sz w:val="24"/>
          <w:szCs w:val="24"/>
        </w:rPr>
        <w:t>r</w:t>
      </w:r>
      <w:r>
        <w:rPr>
          <w:sz w:val="24"/>
          <w:szCs w:val="24"/>
        </w:rPr>
        <w:t>ed w</w:t>
      </w:r>
      <w:r>
        <w:rPr>
          <w:spacing w:val="-1"/>
          <w:sz w:val="24"/>
          <w:szCs w:val="24"/>
        </w:rPr>
        <w:t>it</w:t>
      </w:r>
      <w:r>
        <w:rPr>
          <w:sz w:val="24"/>
          <w:szCs w:val="24"/>
        </w:rPr>
        <w:t>h a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a</w:t>
      </w:r>
      <w:r>
        <w:rPr>
          <w:spacing w:val="-6"/>
          <w:sz w:val="24"/>
          <w:szCs w:val="24"/>
        </w:rPr>
        <w:t>r</w:t>
      </w:r>
      <w:r>
        <w:rPr>
          <w:spacing w:val="2"/>
          <w:sz w:val="24"/>
          <w:szCs w:val="24"/>
        </w:rPr>
        <w:t>g</w:t>
      </w:r>
      <w:r>
        <w:rPr>
          <w:sz w:val="24"/>
          <w:szCs w:val="24"/>
        </w:rPr>
        <w:t>e nu</w:t>
      </w:r>
      <w:r>
        <w:rPr>
          <w:spacing w:val="-1"/>
          <w:sz w:val="24"/>
          <w:szCs w:val="24"/>
        </w:rPr>
        <w:t>m</w:t>
      </w:r>
      <w:r>
        <w:rPr>
          <w:sz w:val="24"/>
          <w:szCs w:val="24"/>
        </w:rPr>
        <w:t>ber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of op</w:t>
      </w:r>
      <w:r>
        <w:rPr>
          <w:spacing w:val="-1"/>
          <w:sz w:val="24"/>
          <w:szCs w:val="24"/>
        </w:rPr>
        <w:t>ti</w:t>
      </w:r>
      <w:r>
        <w:rPr>
          <w:sz w:val="24"/>
          <w:szCs w:val="24"/>
        </w:rPr>
        <w:t>ons.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It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so prov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des r</w:t>
      </w:r>
      <w:r>
        <w:rPr>
          <w:spacing w:val="1"/>
          <w:sz w:val="24"/>
          <w:szCs w:val="24"/>
        </w:rPr>
        <w:t>e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ed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serv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 xml:space="preserve">ces such as 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as</w:t>
      </w:r>
      <w:r>
        <w:rPr>
          <w:spacing w:val="-1"/>
          <w:sz w:val="24"/>
          <w:szCs w:val="24"/>
        </w:rPr>
        <w:t>ti</w:t>
      </w:r>
      <w:r>
        <w:rPr>
          <w:sz w:val="24"/>
          <w:szCs w:val="24"/>
        </w:rPr>
        <w:t>c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ans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k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for app dep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oy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en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 xml:space="preserve">, </w:t>
      </w:r>
      <w:r>
        <w:rPr>
          <w:spacing w:val="-1"/>
          <w:sz w:val="24"/>
          <w:szCs w:val="24"/>
        </w:rPr>
        <w:t>t</w:t>
      </w:r>
      <w:r>
        <w:rPr>
          <w:spacing w:val="2"/>
          <w:sz w:val="24"/>
          <w:szCs w:val="24"/>
        </w:rPr>
        <w:t>h</w:t>
      </w:r>
      <w:r>
        <w:rPr>
          <w:sz w:val="24"/>
          <w:szCs w:val="24"/>
        </w:rPr>
        <w:t xml:space="preserve">e 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C2</w:t>
      </w:r>
    </w:p>
    <w:p w14:paraId="64933C08" w14:textId="77777777" w:rsidR="000E254D" w:rsidRDefault="00823B9D">
      <w:pPr>
        <w:ind w:left="116"/>
        <w:rPr>
          <w:sz w:val="24"/>
          <w:szCs w:val="24"/>
        </w:rPr>
      </w:pPr>
      <w:r>
        <w:rPr>
          <w:sz w:val="24"/>
          <w:szCs w:val="24"/>
        </w:rPr>
        <w:t>Con</w:t>
      </w:r>
      <w:r>
        <w:rPr>
          <w:spacing w:val="-1"/>
          <w:sz w:val="24"/>
          <w:szCs w:val="24"/>
        </w:rPr>
        <w:t>t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ner serv</w:t>
      </w:r>
      <w:r>
        <w:rPr>
          <w:spacing w:val="-1"/>
          <w:sz w:val="24"/>
          <w:szCs w:val="24"/>
        </w:rPr>
        <w:t>i</w:t>
      </w:r>
      <w:r>
        <w:rPr>
          <w:spacing w:val="1"/>
          <w:sz w:val="24"/>
          <w:szCs w:val="24"/>
        </w:rPr>
        <w:t>c</w:t>
      </w:r>
      <w:r>
        <w:rPr>
          <w:sz w:val="24"/>
          <w:szCs w:val="24"/>
        </w:rPr>
        <w:t>e,</w:t>
      </w:r>
      <w:r>
        <w:rPr>
          <w:spacing w:val="-12"/>
          <w:sz w:val="24"/>
          <w:szCs w:val="24"/>
        </w:rPr>
        <w:t xml:space="preserve"> </w:t>
      </w:r>
      <w:r>
        <w:rPr>
          <w:spacing w:val="-19"/>
          <w:sz w:val="24"/>
          <w:szCs w:val="24"/>
        </w:rPr>
        <w:t>A</w:t>
      </w:r>
      <w:r>
        <w:rPr>
          <w:sz w:val="24"/>
          <w:szCs w:val="24"/>
        </w:rPr>
        <w:t xml:space="preserve">WS 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>m</w:t>
      </w:r>
      <w:r>
        <w:rPr>
          <w:sz w:val="24"/>
          <w:szCs w:val="24"/>
        </w:rPr>
        <w:t>bda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14"/>
          <w:sz w:val="24"/>
          <w:szCs w:val="24"/>
        </w:rPr>
        <w:t xml:space="preserve"> </w:t>
      </w:r>
      <w:r>
        <w:rPr>
          <w:sz w:val="24"/>
          <w:szCs w:val="24"/>
        </w:rPr>
        <w:t>Au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osca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ng.</w:t>
      </w:r>
    </w:p>
    <w:p w14:paraId="7F72EF85" w14:textId="77777777" w:rsidR="000E254D" w:rsidRDefault="00823B9D">
      <w:pPr>
        <w:ind w:left="116" w:right="261"/>
        <w:rPr>
          <w:sz w:val="24"/>
          <w:szCs w:val="24"/>
        </w:rPr>
      </w:pPr>
      <w:r>
        <w:rPr>
          <w:sz w:val="24"/>
          <w:szCs w:val="24"/>
        </w:rPr>
        <w:t>In gene</w:t>
      </w:r>
      <w:r>
        <w:rPr>
          <w:spacing w:val="2"/>
          <w:sz w:val="24"/>
          <w:szCs w:val="24"/>
        </w:rPr>
        <w:t>r</w:t>
      </w:r>
      <w:r>
        <w:rPr>
          <w:sz w:val="24"/>
          <w:szCs w:val="24"/>
        </w:rPr>
        <w:t>al</w:t>
      </w:r>
      <w:r>
        <w:rPr>
          <w:spacing w:val="-1"/>
          <w:sz w:val="24"/>
          <w:szCs w:val="24"/>
        </w:rPr>
        <w:t xml:space="preserve"> t</w:t>
      </w:r>
      <w:r>
        <w:rPr>
          <w:sz w:val="24"/>
          <w:szCs w:val="24"/>
        </w:rPr>
        <w:t>e</w:t>
      </w:r>
      <w:r>
        <w:rPr>
          <w:spacing w:val="2"/>
          <w:sz w:val="24"/>
          <w:szCs w:val="24"/>
        </w:rPr>
        <w:t>r</w:t>
      </w:r>
      <w:r>
        <w:rPr>
          <w:spacing w:val="-1"/>
          <w:sz w:val="24"/>
          <w:szCs w:val="24"/>
        </w:rPr>
        <w:t>m</w:t>
      </w:r>
      <w:r>
        <w:rPr>
          <w:sz w:val="24"/>
          <w:szCs w:val="24"/>
        </w:rPr>
        <w:t>s, pr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ces are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rough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y co</w:t>
      </w:r>
      <w:r>
        <w:rPr>
          <w:spacing w:val="-1"/>
          <w:sz w:val="24"/>
          <w:szCs w:val="24"/>
        </w:rPr>
        <w:t>m</w:t>
      </w:r>
      <w:r>
        <w:rPr>
          <w:spacing w:val="2"/>
          <w:sz w:val="24"/>
          <w:szCs w:val="24"/>
        </w:rPr>
        <w:t>p</w:t>
      </w:r>
      <w:r>
        <w:rPr>
          <w:sz w:val="24"/>
          <w:szCs w:val="24"/>
        </w:rPr>
        <w:t>arab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e,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espec</w:t>
      </w:r>
      <w:r>
        <w:rPr>
          <w:spacing w:val="-1"/>
          <w:sz w:val="24"/>
          <w:szCs w:val="24"/>
        </w:rPr>
        <w:t>i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ll</w:t>
      </w:r>
      <w:r>
        <w:rPr>
          <w:sz w:val="24"/>
          <w:szCs w:val="24"/>
        </w:rPr>
        <w:t>y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nce</w:t>
      </w:r>
      <w:r>
        <w:rPr>
          <w:spacing w:val="-14"/>
          <w:sz w:val="24"/>
          <w:szCs w:val="24"/>
        </w:rPr>
        <w:t xml:space="preserve"> </w:t>
      </w:r>
      <w:r>
        <w:rPr>
          <w:spacing w:val="-19"/>
          <w:sz w:val="24"/>
          <w:szCs w:val="24"/>
        </w:rPr>
        <w:t>A</w:t>
      </w:r>
      <w:r>
        <w:rPr>
          <w:sz w:val="24"/>
          <w:szCs w:val="24"/>
        </w:rPr>
        <w:t>WS sh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f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er from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by-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he</w:t>
      </w:r>
      <w:r>
        <w:rPr>
          <w:spacing w:val="2"/>
          <w:sz w:val="24"/>
          <w:szCs w:val="24"/>
        </w:rPr>
        <w:t>-</w:t>
      </w:r>
      <w:r>
        <w:rPr>
          <w:sz w:val="24"/>
          <w:szCs w:val="24"/>
        </w:rPr>
        <w:t xml:space="preserve">hour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o by-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he</w:t>
      </w:r>
      <w:r>
        <w:rPr>
          <w:spacing w:val="2"/>
          <w:sz w:val="24"/>
          <w:szCs w:val="24"/>
        </w:rPr>
        <w:t>-</w:t>
      </w:r>
      <w:r>
        <w:rPr>
          <w:sz w:val="24"/>
          <w:szCs w:val="24"/>
        </w:rPr>
        <w:t>second pr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c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ng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 xml:space="preserve">for </w:t>
      </w:r>
      <w:r>
        <w:rPr>
          <w:spacing w:val="-1"/>
          <w:sz w:val="24"/>
          <w:szCs w:val="24"/>
        </w:rPr>
        <w:t>it</w:t>
      </w:r>
      <w:r>
        <w:rPr>
          <w:sz w:val="24"/>
          <w:szCs w:val="24"/>
        </w:rPr>
        <w:t xml:space="preserve">s 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C2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 xml:space="preserve">and 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BS serv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 xml:space="preserve">ces 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2017.</w:t>
      </w:r>
      <w:r>
        <w:rPr>
          <w:spacing w:val="-6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T</w:t>
      </w:r>
      <w:r>
        <w:rPr>
          <w:spacing w:val="2"/>
          <w:sz w:val="24"/>
          <w:szCs w:val="24"/>
        </w:rPr>
        <w:t>h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s econo</w:t>
      </w:r>
      <w:r>
        <w:rPr>
          <w:spacing w:val="-1"/>
          <w:sz w:val="24"/>
          <w:szCs w:val="24"/>
        </w:rPr>
        <w:t>m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c pr</w:t>
      </w:r>
      <w:r>
        <w:rPr>
          <w:spacing w:val="-1"/>
          <w:sz w:val="24"/>
          <w:szCs w:val="24"/>
        </w:rPr>
        <w:t>i</w:t>
      </w:r>
      <w:r>
        <w:rPr>
          <w:spacing w:val="1"/>
          <w:sz w:val="24"/>
          <w:szCs w:val="24"/>
        </w:rPr>
        <w:t>c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ng, re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ab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and secure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nfras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ruc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u</w:t>
      </w:r>
      <w:r>
        <w:rPr>
          <w:spacing w:val="2"/>
          <w:sz w:val="24"/>
          <w:szCs w:val="24"/>
        </w:rPr>
        <w:t>r</w:t>
      </w:r>
      <w:r>
        <w:rPr>
          <w:sz w:val="24"/>
          <w:szCs w:val="24"/>
        </w:rPr>
        <w:t>e and vast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on</w:t>
      </w:r>
      <w:r>
        <w:rPr>
          <w:spacing w:val="-1"/>
          <w:sz w:val="24"/>
          <w:szCs w:val="24"/>
        </w:rPr>
        <w:t>li</w:t>
      </w:r>
      <w:r>
        <w:rPr>
          <w:sz w:val="24"/>
          <w:szCs w:val="24"/>
        </w:rPr>
        <w:t>ne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upport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enab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ed</w:t>
      </w:r>
      <w:r>
        <w:rPr>
          <w:spacing w:val="2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u</w:t>
      </w:r>
      <w:r>
        <w:rPr>
          <w:sz w:val="24"/>
          <w:szCs w:val="24"/>
        </w:rPr>
        <w:t xml:space="preserve">s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o</w:t>
      </w:r>
      <w:r>
        <w:rPr>
          <w:spacing w:val="2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u</w:t>
      </w:r>
      <w:r>
        <w:rPr>
          <w:sz w:val="24"/>
          <w:szCs w:val="24"/>
        </w:rPr>
        <w:t>se</w:t>
      </w:r>
      <w:r>
        <w:rPr>
          <w:spacing w:val="-13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>m</w:t>
      </w:r>
      <w:r>
        <w:rPr>
          <w:sz w:val="24"/>
          <w:szCs w:val="24"/>
        </w:rPr>
        <w:t xml:space="preserve">azon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o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2"/>
          <w:sz w:val="24"/>
          <w:szCs w:val="24"/>
        </w:rPr>
        <w:t>o</w:t>
      </w:r>
      <w:r>
        <w:rPr>
          <w:sz w:val="24"/>
          <w:szCs w:val="24"/>
        </w:rPr>
        <w:t>st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and dep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oy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he serv</w:t>
      </w:r>
      <w:r>
        <w:rPr>
          <w:spacing w:val="-1"/>
          <w:sz w:val="24"/>
          <w:szCs w:val="24"/>
        </w:rPr>
        <w:t>i</w:t>
      </w:r>
      <w:r>
        <w:rPr>
          <w:spacing w:val="1"/>
          <w:sz w:val="24"/>
          <w:szCs w:val="24"/>
        </w:rPr>
        <w:t>c</w:t>
      </w:r>
      <w:r>
        <w:rPr>
          <w:sz w:val="24"/>
          <w:szCs w:val="24"/>
        </w:rPr>
        <w:t xml:space="preserve">e </w:t>
      </w:r>
      <w:r>
        <w:rPr>
          <w:sz w:val="24"/>
          <w:szCs w:val="24"/>
        </w:rPr>
        <w:t xml:space="preserve">on 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s IaaS p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fo</w:t>
      </w:r>
      <w:r>
        <w:rPr>
          <w:spacing w:val="2"/>
          <w:sz w:val="24"/>
          <w:szCs w:val="24"/>
        </w:rPr>
        <w:t>r</w:t>
      </w:r>
      <w:r>
        <w:rPr>
          <w:spacing w:val="-1"/>
          <w:sz w:val="24"/>
          <w:szCs w:val="24"/>
        </w:rPr>
        <w:t>m</w:t>
      </w:r>
      <w:r>
        <w:rPr>
          <w:sz w:val="24"/>
          <w:szCs w:val="24"/>
        </w:rPr>
        <w:t>.</w:t>
      </w:r>
    </w:p>
    <w:p w14:paraId="775BC1BE" w14:textId="77777777" w:rsidR="000E254D" w:rsidRDefault="000E254D">
      <w:pPr>
        <w:spacing w:before="19" w:line="280" w:lineRule="exact"/>
        <w:rPr>
          <w:sz w:val="28"/>
          <w:szCs w:val="28"/>
        </w:rPr>
      </w:pPr>
    </w:p>
    <w:p w14:paraId="16247CC1" w14:textId="77777777" w:rsidR="000E254D" w:rsidRDefault="00823B9D">
      <w:pPr>
        <w:ind w:left="116"/>
        <w:rPr>
          <w:sz w:val="26"/>
          <w:szCs w:val="26"/>
        </w:rPr>
      </w:pPr>
      <w:r>
        <w:rPr>
          <w:b/>
          <w:sz w:val="26"/>
          <w:szCs w:val="26"/>
        </w:rPr>
        <w:t>6</w:t>
      </w:r>
      <w:r>
        <w:rPr>
          <w:b/>
          <w:spacing w:val="1"/>
          <w:sz w:val="26"/>
          <w:szCs w:val="26"/>
        </w:rPr>
        <w:t>.</w:t>
      </w:r>
      <w:r>
        <w:rPr>
          <w:b/>
          <w:sz w:val="26"/>
          <w:szCs w:val="26"/>
        </w:rPr>
        <w:t>0</w:t>
      </w:r>
      <w:r>
        <w:rPr>
          <w:b/>
          <w:spacing w:val="-1"/>
          <w:sz w:val="26"/>
          <w:szCs w:val="26"/>
        </w:rPr>
        <w:t xml:space="preserve"> </w:t>
      </w:r>
      <w:r>
        <w:rPr>
          <w:b/>
          <w:sz w:val="26"/>
          <w:szCs w:val="26"/>
        </w:rPr>
        <w:t>I</w:t>
      </w:r>
      <w:r>
        <w:rPr>
          <w:b/>
          <w:spacing w:val="-1"/>
          <w:sz w:val="26"/>
          <w:szCs w:val="26"/>
        </w:rPr>
        <w:t>mp</w:t>
      </w:r>
      <w:r>
        <w:rPr>
          <w:b/>
          <w:sz w:val="26"/>
          <w:szCs w:val="26"/>
        </w:rPr>
        <w:t>le</w:t>
      </w:r>
      <w:r>
        <w:rPr>
          <w:b/>
          <w:spacing w:val="-1"/>
          <w:sz w:val="26"/>
          <w:szCs w:val="26"/>
        </w:rPr>
        <w:t>m</w:t>
      </w:r>
      <w:r>
        <w:rPr>
          <w:b/>
          <w:sz w:val="26"/>
          <w:szCs w:val="26"/>
        </w:rPr>
        <w:t>e</w:t>
      </w:r>
      <w:r>
        <w:rPr>
          <w:b/>
          <w:spacing w:val="-1"/>
          <w:sz w:val="26"/>
          <w:szCs w:val="26"/>
        </w:rPr>
        <w:t>nt</w:t>
      </w:r>
      <w:r>
        <w:rPr>
          <w:b/>
          <w:spacing w:val="2"/>
          <w:sz w:val="26"/>
          <w:szCs w:val="26"/>
        </w:rPr>
        <w:t>a</w:t>
      </w:r>
      <w:r>
        <w:rPr>
          <w:b/>
          <w:spacing w:val="-1"/>
          <w:sz w:val="26"/>
          <w:szCs w:val="26"/>
        </w:rPr>
        <w:t>t</w:t>
      </w:r>
      <w:r>
        <w:rPr>
          <w:b/>
          <w:sz w:val="26"/>
          <w:szCs w:val="26"/>
        </w:rPr>
        <w:t>ion</w:t>
      </w:r>
    </w:p>
    <w:p w14:paraId="10D2ACCB" w14:textId="77777777" w:rsidR="000E254D" w:rsidRDefault="000E254D">
      <w:pPr>
        <w:spacing w:before="16" w:line="260" w:lineRule="exact"/>
        <w:rPr>
          <w:sz w:val="26"/>
          <w:szCs w:val="26"/>
        </w:rPr>
      </w:pPr>
    </w:p>
    <w:p w14:paraId="7D3B8F74" w14:textId="77777777" w:rsidR="000E254D" w:rsidRDefault="00823B9D">
      <w:pPr>
        <w:ind w:left="116"/>
        <w:rPr>
          <w:sz w:val="24"/>
          <w:szCs w:val="24"/>
        </w:rPr>
      </w:pP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s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sec</w:t>
      </w:r>
      <w:r>
        <w:rPr>
          <w:spacing w:val="-1"/>
          <w:sz w:val="24"/>
          <w:szCs w:val="24"/>
        </w:rPr>
        <w:t>ti</w:t>
      </w:r>
      <w:r>
        <w:rPr>
          <w:sz w:val="24"/>
          <w:szCs w:val="24"/>
        </w:rPr>
        <w:t>on descr</w:t>
      </w:r>
      <w:r>
        <w:rPr>
          <w:spacing w:val="-1"/>
          <w:sz w:val="24"/>
          <w:szCs w:val="24"/>
        </w:rPr>
        <w:t>i</w:t>
      </w:r>
      <w:r>
        <w:rPr>
          <w:spacing w:val="2"/>
          <w:sz w:val="24"/>
          <w:szCs w:val="24"/>
        </w:rPr>
        <w:t>b</w:t>
      </w:r>
      <w:r>
        <w:rPr>
          <w:sz w:val="24"/>
          <w:szCs w:val="24"/>
        </w:rPr>
        <w:t xml:space="preserve">es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 xml:space="preserve">he 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e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hodo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o</w:t>
      </w:r>
      <w:r>
        <w:rPr>
          <w:spacing w:val="2"/>
          <w:sz w:val="24"/>
          <w:szCs w:val="24"/>
        </w:rPr>
        <w:t>g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 xml:space="preserve">es and </w:t>
      </w:r>
      <w:r>
        <w:rPr>
          <w:spacing w:val="-1"/>
          <w:sz w:val="24"/>
          <w:szCs w:val="24"/>
        </w:rPr>
        <w:t>im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e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en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a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on de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>il</w:t>
      </w:r>
      <w:r>
        <w:rPr>
          <w:sz w:val="24"/>
          <w:szCs w:val="24"/>
        </w:rPr>
        <w:t xml:space="preserve">s of </w:t>
      </w:r>
      <w:r>
        <w:rPr>
          <w:spacing w:val="-1"/>
          <w:sz w:val="24"/>
          <w:szCs w:val="24"/>
        </w:rPr>
        <w:t>t</w:t>
      </w:r>
      <w:r>
        <w:rPr>
          <w:spacing w:val="2"/>
          <w:sz w:val="24"/>
          <w:szCs w:val="24"/>
        </w:rPr>
        <w:t>h</w:t>
      </w:r>
      <w:r>
        <w:rPr>
          <w:sz w:val="24"/>
          <w:szCs w:val="24"/>
        </w:rPr>
        <w:t xml:space="preserve">e </w:t>
      </w:r>
      <w:r>
        <w:rPr>
          <w:spacing w:val="-1"/>
          <w:sz w:val="24"/>
          <w:szCs w:val="24"/>
        </w:rPr>
        <w:t>t</w:t>
      </w:r>
      <w:r>
        <w:rPr>
          <w:spacing w:val="1"/>
          <w:sz w:val="24"/>
          <w:szCs w:val="24"/>
        </w:rPr>
        <w:t>a</w:t>
      </w:r>
      <w:r>
        <w:rPr>
          <w:spacing w:val="-6"/>
          <w:sz w:val="24"/>
          <w:szCs w:val="24"/>
        </w:rPr>
        <w:t>r</w:t>
      </w:r>
      <w:r>
        <w:rPr>
          <w:sz w:val="24"/>
          <w:szCs w:val="24"/>
        </w:rPr>
        <w:t>ge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ed fra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ework.</w:t>
      </w:r>
    </w:p>
    <w:p w14:paraId="70FB5FAE" w14:textId="77777777" w:rsidR="000E254D" w:rsidRDefault="00823B9D">
      <w:pPr>
        <w:ind w:left="116" w:right="59"/>
        <w:rPr>
          <w:sz w:val="24"/>
          <w:szCs w:val="24"/>
        </w:rPr>
      </w:pP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he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con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 xml:space="preserve">s 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 xml:space="preserve">n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s sec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on are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o</w:t>
      </w:r>
      <w:r>
        <w:rPr>
          <w:spacing w:val="-6"/>
          <w:sz w:val="24"/>
          <w:szCs w:val="24"/>
        </w:rPr>
        <w:t>r</w:t>
      </w:r>
      <w:r>
        <w:rPr>
          <w:sz w:val="24"/>
          <w:szCs w:val="24"/>
        </w:rPr>
        <w:t>ga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zed</w:t>
      </w:r>
      <w:r>
        <w:rPr>
          <w:spacing w:val="2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a</w:t>
      </w:r>
      <w:r>
        <w:rPr>
          <w:sz w:val="24"/>
          <w:szCs w:val="24"/>
        </w:rPr>
        <w:t>s fo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o</w:t>
      </w:r>
      <w:r>
        <w:rPr>
          <w:spacing w:val="-1"/>
          <w:sz w:val="24"/>
          <w:szCs w:val="24"/>
        </w:rPr>
        <w:t>w</w:t>
      </w:r>
      <w:r>
        <w:rPr>
          <w:sz w:val="24"/>
          <w:szCs w:val="24"/>
        </w:rPr>
        <w:t>s:</w:t>
      </w:r>
      <w:r>
        <w:rPr>
          <w:spacing w:val="4"/>
          <w:sz w:val="24"/>
          <w:szCs w:val="24"/>
        </w:rPr>
        <w:t xml:space="preserve"> </w:t>
      </w:r>
      <w:r>
        <w:rPr>
          <w:i/>
          <w:sz w:val="24"/>
          <w:szCs w:val="24"/>
        </w:rPr>
        <w:t>Sec</w:t>
      </w:r>
      <w:r>
        <w:rPr>
          <w:i/>
          <w:spacing w:val="-1"/>
          <w:sz w:val="24"/>
          <w:szCs w:val="24"/>
        </w:rPr>
        <w:t>ti</w:t>
      </w:r>
      <w:r>
        <w:rPr>
          <w:i/>
          <w:sz w:val="24"/>
          <w:szCs w:val="24"/>
        </w:rPr>
        <w:t>on</w:t>
      </w:r>
      <w:r>
        <w:rPr>
          <w:i/>
          <w:spacing w:val="2"/>
          <w:sz w:val="24"/>
          <w:szCs w:val="24"/>
        </w:rPr>
        <w:t xml:space="preserve"> </w:t>
      </w:r>
      <w:r>
        <w:rPr>
          <w:i/>
          <w:sz w:val="24"/>
          <w:szCs w:val="24"/>
        </w:rPr>
        <w:t xml:space="preserve">7.1 </w:t>
      </w:r>
      <w:r>
        <w:rPr>
          <w:sz w:val="24"/>
          <w:szCs w:val="24"/>
        </w:rPr>
        <w:t>con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ns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he de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>il</w:t>
      </w:r>
      <w:r>
        <w:rPr>
          <w:sz w:val="24"/>
          <w:szCs w:val="24"/>
        </w:rPr>
        <w:t xml:space="preserve">s of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he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ann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ng done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before exec</w:t>
      </w:r>
      <w:r>
        <w:rPr>
          <w:spacing w:val="2"/>
          <w:sz w:val="24"/>
          <w:szCs w:val="24"/>
        </w:rPr>
        <w:t>u</w:t>
      </w:r>
      <w:r>
        <w:rPr>
          <w:spacing w:val="-1"/>
          <w:sz w:val="24"/>
          <w:szCs w:val="24"/>
        </w:rPr>
        <w:t>ti</w:t>
      </w:r>
      <w:r>
        <w:rPr>
          <w:sz w:val="24"/>
          <w:szCs w:val="24"/>
        </w:rPr>
        <w:t xml:space="preserve">ng </w:t>
      </w:r>
      <w:r>
        <w:rPr>
          <w:spacing w:val="-1"/>
          <w:sz w:val="24"/>
          <w:szCs w:val="24"/>
        </w:rPr>
        <w:t>t</w:t>
      </w:r>
      <w:r>
        <w:rPr>
          <w:spacing w:val="2"/>
          <w:sz w:val="24"/>
          <w:szCs w:val="24"/>
        </w:rPr>
        <w:t>h</w:t>
      </w:r>
      <w:r>
        <w:rPr>
          <w:sz w:val="24"/>
          <w:szCs w:val="24"/>
        </w:rPr>
        <w:t xml:space="preserve">e </w:t>
      </w:r>
      <w:r>
        <w:rPr>
          <w:spacing w:val="-1"/>
          <w:sz w:val="24"/>
          <w:szCs w:val="24"/>
        </w:rPr>
        <w:t>t</w:t>
      </w:r>
      <w:r>
        <w:rPr>
          <w:spacing w:val="1"/>
          <w:sz w:val="24"/>
          <w:szCs w:val="24"/>
        </w:rPr>
        <w:t>a</w:t>
      </w:r>
      <w:r>
        <w:rPr>
          <w:spacing w:val="-6"/>
          <w:sz w:val="24"/>
          <w:szCs w:val="24"/>
        </w:rPr>
        <w:t>r</w:t>
      </w:r>
      <w:r>
        <w:rPr>
          <w:sz w:val="24"/>
          <w:szCs w:val="24"/>
        </w:rPr>
        <w:t>ge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ed fra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ework.</w:t>
      </w:r>
      <w:r>
        <w:rPr>
          <w:spacing w:val="-6"/>
          <w:sz w:val="24"/>
          <w:szCs w:val="24"/>
        </w:rPr>
        <w:t xml:space="preserve"> </w:t>
      </w:r>
      <w:r>
        <w:rPr>
          <w:spacing w:val="-18"/>
          <w:sz w:val="24"/>
          <w:szCs w:val="24"/>
        </w:rPr>
        <w:t>W</w:t>
      </w:r>
      <w:r>
        <w:rPr>
          <w:sz w:val="24"/>
          <w:szCs w:val="24"/>
        </w:rPr>
        <w:t>e have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even d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 xml:space="preserve">scussed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he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2"/>
          <w:sz w:val="24"/>
          <w:szCs w:val="24"/>
        </w:rPr>
        <w:t>o</w:t>
      </w:r>
      <w:r>
        <w:rPr>
          <w:sz w:val="24"/>
          <w:szCs w:val="24"/>
        </w:rPr>
        <w:t>ss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 xml:space="preserve">sks and 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ssu</w:t>
      </w:r>
      <w:r>
        <w:rPr>
          <w:spacing w:val="-3"/>
          <w:sz w:val="24"/>
          <w:szCs w:val="24"/>
        </w:rPr>
        <w:t>e</w:t>
      </w:r>
      <w:r>
        <w:rPr>
          <w:sz w:val="24"/>
          <w:szCs w:val="24"/>
        </w:rPr>
        <w:t xml:space="preserve">s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cou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d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have occur</w:t>
      </w:r>
      <w:r>
        <w:rPr>
          <w:spacing w:val="2"/>
          <w:sz w:val="24"/>
          <w:szCs w:val="24"/>
        </w:rPr>
        <w:t>r</w:t>
      </w:r>
      <w:r>
        <w:rPr>
          <w:sz w:val="24"/>
          <w:szCs w:val="24"/>
        </w:rPr>
        <w:t xml:space="preserve">ed 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n o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her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m</w:t>
      </w:r>
      <w:r>
        <w:rPr>
          <w:sz w:val="24"/>
          <w:szCs w:val="24"/>
        </w:rPr>
        <w:t>e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hod</w:t>
      </w:r>
      <w:r>
        <w:rPr>
          <w:spacing w:val="2"/>
          <w:sz w:val="24"/>
          <w:szCs w:val="24"/>
        </w:rPr>
        <w:t>o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og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es and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 xml:space="preserve">he reason why we chose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s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im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l</w:t>
      </w:r>
      <w:r>
        <w:rPr>
          <w:spacing w:val="1"/>
          <w:sz w:val="24"/>
          <w:szCs w:val="24"/>
        </w:rPr>
        <w:t>e</w:t>
      </w:r>
      <w:r>
        <w:rPr>
          <w:spacing w:val="-1"/>
          <w:sz w:val="24"/>
          <w:szCs w:val="24"/>
        </w:rPr>
        <w:t>m</w:t>
      </w:r>
      <w:r>
        <w:rPr>
          <w:sz w:val="24"/>
          <w:szCs w:val="24"/>
        </w:rPr>
        <w:t>en</w:t>
      </w:r>
      <w:r>
        <w:rPr>
          <w:spacing w:val="-1"/>
          <w:sz w:val="24"/>
          <w:szCs w:val="24"/>
        </w:rPr>
        <w:t>t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ti</w:t>
      </w:r>
      <w:r>
        <w:rPr>
          <w:sz w:val="24"/>
          <w:szCs w:val="24"/>
        </w:rPr>
        <w:t xml:space="preserve">on. </w:t>
      </w:r>
      <w:r>
        <w:rPr>
          <w:spacing w:val="-18"/>
          <w:sz w:val="24"/>
          <w:szCs w:val="24"/>
        </w:rPr>
        <w:t>W</w:t>
      </w:r>
      <w:r>
        <w:rPr>
          <w:sz w:val="24"/>
          <w:szCs w:val="24"/>
        </w:rPr>
        <w:t>e conc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u</w:t>
      </w:r>
      <w:r>
        <w:rPr>
          <w:spacing w:val="2"/>
          <w:sz w:val="24"/>
          <w:szCs w:val="24"/>
        </w:rPr>
        <w:t>d</w:t>
      </w:r>
      <w:r>
        <w:rPr>
          <w:sz w:val="24"/>
          <w:szCs w:val="24"/>
        </w:rPr>
        <w:t xml:space="preserve">ed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-1"/>
          <w:sz w:val="24"/>
          <w:szCs w:val="24"/>
        </w:rPr>
        <w:t xml:space="preserve"> t</w:t>
      </w:r>
      <w:r>
        <w:rPr>
          <w:sz w:val="24"/>
          <w:szCs w:val="24"/>
        </w:rPr>
        <w:t>he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safest</w:t>
      </w:r>
      <w:r>
        <w:rPr>
          <w:spacing w:val="-1"/>
          <w:sz w:val="24"/>
          <w:szCs w:val="24"/>
        </w:rPr>
        <w:t xml:space="preserve"> m</w:t>
      </w:r>
      <w:r>
        <w:rPr>
          <w:sz w:val="24"/>
          <w:szCs w:val="24"/>
        </w:rPr>
        <w:t xml:space="preserve">ode of </w:t>
      </w:r>
      <w:r>
        <w:rPr>
          <w:spacing w:val="-1"/>
          <w:sz w:val="24"/>
          <w:szCs w:val="24"/>
        </w:rPr>
        <w:t>t</w:t>
      </w:r>
      <w:r>
        <w:rPr>
          <w:spacing w:val="2"/>
          <w:sz w:val="24"/>
          <w:szCs w:val="24"/>
        </w:rPr>
        <w:t>r</w:t>
      </w:r>
      <w:r>
        <w:rPr>
          <w:sz w:val="24"/>
          <w:szCs w:val="24"/>
        </w:rPr>
        <w:t>ansfer and encry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ti</w:t>
      </w:r>
      <w:r>
        <w:rPr>
          <w:sz w:val="24"/>
          <w:szCs w:val="24"/>
        </w:rPr>
        <w:t xml:space="preserve">on 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 xml:space="preserve">s </w:t>
      </w:r>
      <w:r>
        <w:rPr>
          <w:sz w:val="24"/>
          <w:szCs w:val="24"/>
        </w:rPr>
        <w:t>when we encry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 xml:space="preserve">ed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he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ext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o</w:t>
      </w:r>
      <w:r>
        <w:rPr>
          <w:spacing w:val="-6"/>
          <w:sz w:val="24"/>
          <w:szCs w:val="24"/>
        </w:rPr>
        <w:t>f</w:t>
      </w:r>
      <w:r>
        <w:rPr>
          <w:sz w:val="24"/>
          <w:szCs w:val="24"/>
        </w:rPr>
        <w:t>f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ne and</w:t>
      </w:r>
      <w:r>
        <w:rPr>
          <w:spacing w:val="2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u</w:t>
      </w:r>
      <w:r>
        <w:rPr>
          <w:sz w:val="24"/>
          <w:szCs w:val="24"/>
        </w:rPr>
        <w:t xml:space="preserve">sed </w:t>
      </w:r>
      <w:r>
        <w:rPr>
          <w:spacing w:val="-1"/>
          <w:sz w:val="24"/>
          <w:szCs w:val="24"/>
        </w:rPr>
        <w:t>t</w:t>
      </w:r>
      <w:r>
        <w:rPr>
          <w:spacing w:val="2"/>
          <w:sz w:val="24"/>
          <w:szCs w:val="24"/>
        </w:rPr>
        <w:t>h</w:t>
      </w:r>
      <w:r>
        <w:rPr>
          <w:sz w:val="24"/>
          <w:szCs w:val="24"/>
        </w:rPr>
        <w:t>e c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oud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serv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ces as an on</w:t>
      </w:r>
      <w:r>
        <w:rPr>
          <w:spacing w:val="-1"/>
          <w:sz w:val="24"/>
          <w:szCs w:val="24"/>
        </w:rPr>
        <w:t>li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e d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re</w:t>
      </w:r>
      <w:r>
        <w:rPr>
          <w:spacing w:val="1"/>
          <w:sz w:val="24"/>
          <w:szCs w:val="24"/>
        </w:rPr>
        <w:t>c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 xml:space="preserve">ory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o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ore keys and encryp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ed docu</w:t>
      </w:r>
      <w:r>
        <w:rPr>
          <w:spacing w:val="-1"/>
          <w:sz w:val="24"/>
          <w:szCs w:val="24"/>
        </w:rPr>
        <w:t>m</w:t>
      </w:r>
      <w:r>
        <w:rPr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s.</w:t>
      </w:r>
      <w:r>
        <w:rPr>
          <w:spacing w:val="2"/>
          <w:sz w:val="24"/>
          <w:szCs w:val="24"/>
        </w:rPr>
        <w:t xml:space="preserve"> </w:t>
      </w:r>
      <w:r>
        <w:rPr>
          <w:i/>
          <w:sz w:val="24"/>
          <w:szCs w:val="24"/>
        </w:rPr>
        <w:t>Sec</w:t>
      </w:r>
      <w:r>
        <w:rPr>
          <w:i/>
          <w:spacing w:val="-1"/>
          <w:sz w:val="24"/>
          <w:szCs w:val="24"/>
        </w:rPr>
        <w:t>ti</w:t>
      </w:r>
      <w:r>
        <w:rPr>
          <w:i/>
          <w:sz w:val="24"/>
          <w:szCs w:val="24"/>
        </w:rPr>
        <w:t>on</w:t>
      </w:r>
    </w:p>
    <w:p w14:paraId="769290DE" w14:textId="77777777" w:rsidR="000E254D" w:rsidRDefault="00823B9D">
      <w:pPr>
        <w:ind w:left="116" w:right="133"/>
        <w:jc w:val="both"/>
        <w:rPr>
          <w:sz w:val="14"/>
          <w:szCs w:val="14"/>
        </w:rPr>
      </w:pPr>
      <w:r>
        <w:rPr>
          <w:i/>
          <w:sz w:val="24"/>
          <w:szCs w:val="24"/>
        </w:rPr>
        <w:t xml:space="preserve">7.2 </w:t>
      </w:r>
      <w:r>
        <w:rPr>
          <w:sz w:val="24"/>
          <w:szCs w:val="24"/>
        </w:rPr>
        <w:t>descr</w:t>
      </w:r>
      <w:r>
        <w:rPr>
          <w:spacing w:val="-1"/>
          <w:sz w:val="24"/>
          <w:szCs w:val="24"/>
        </w:rPr>
        <w:t>i</w:t>
      </w:r>
      <w:r>
        <w:rPr>
          <w:spacing w:val="2"/>
          <w:sz w:val="24"/>
          <w:szCs w:val="24"/>
        </w:rPr>
        <w:t>b</w:t>
      </w:r>
      <w:r>
        <w:rPr>
          <w:sz w:val="24"/>
          <w:szCs w:val="24"/>
        </w:rPr>
        <w:t xml:space="preserve">es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he de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>il</w:t>
      </w:r>
      <w:r>
        <w:rPr>
          <w:sz w:val="24"/>
          <w:szCs w:val="24"/>
        </w:rPr>
        <w:t xml:space="preserve">s of </w:t>
      </w:r>
      <w:r>
        <w:rPr>
          <w:spacing w:val="-1"/>
          <w:sz w:val="24"/>
          <w:szCs w:val="24"/>
        </w:rPr>
        <w:t>t</w:t>
      </w:r>
      <w:r>
        <w:rPr>
          <w:spacing w:val="2"/>
          <w:sz w:val="24"/>
          <w:szCs w:val="24"/>
        </w:rPr>
        <w:t>h</w:t>
      </w:r>
      <w:r>
        <w:rPr>
          <w:sz w:val="24"/>
          <w:szCs w:val="24"/>
        </w:rPr>
        <w:t>e s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and-a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o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e app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ca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 xml:space="preserve">on and </w:t>
      </w:r>
      <w:r>
        <w:rPr>
          <w:spacing w:val="-1"/>
          <w:sz w:val="24"/>
          <w:szCs w:val="24"/>
        </w:rPr>
        <w:t>t</w:t>
      </w:r>
      <w:r>
        <w:rPr>
          <w:spacing w:val="2"/>
          <w:sz w:val="24"/>
          <w:szCs w:val="24"/>
        </w:rPr>
        <w:t>h</w:t>
      </w:r>
      <w:r>
        <w:rPr>
          <w:sz w:val="24"/>
          <w:szCs w:val="24"/>
        </w:rPr>
        <w:t>e de</w:t>
      </w:r>
      <w:r>
        <w:rPr>
          <w:spacing w:val="-1"/>
          <w:sz w:val="24"/>
          <w:szCs w:val="24"/>
        </w:rPr>
        <w:t>t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il</w:t>
      </w:r>
      <w:r>
        <w:rPr>
          <w:sz w:val="24"/>
          <w:szCs w:val="24"/>
        </w:rPr>
        <w:t>s how we bu</w:t>
      </w:r>
      <w:r>
        <w:rPr>
          <w:spacing w:val="-1"/>
          <w:sz w:val="24"/>
          <w:szCs w:val="24"/>
        </w:rPr>
        <w:t>il</w:t>
      </w:r>
      <w:r>
        <w:rPr>
          <w:sz w:val="24"/>
          <w:szCs w:val="24"/>
        </w:rPr>
        <w:t xml:space="preserve">d </w:t>
      </w:r>
      <w:r>
        <w:rPr>
          <w:spacing w:val="-1"/>
          <w:sz w:val="24"/>
          <w:szCs w:val="24"/>
        </w:rPr>
        <w:t>t</w:t>
      </w:r>
      <w:r>
        <w:rPr>
          <w:spacing w:val="2"/>
          <w:sz w:val="24"/>
          <w:szCs w:val="24"/>
        </w:rPr>
        <w:t>h</w:t>
      </w:r>
      <w:r>
        <w:rPr>
          <w:sz w:val="24"/>
          <w:szCs w:val="24"/>
        </w:rPr>
        <w:t>e app</w:t>
      </w:r>
      <w:r>
        <w:rPr>
          <w:spacing w:val="-1"/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ca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on from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scra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 xml:space="preserve">ch. </w:t>
      </w:r>
      <w:r>
        <w:rPr>
          <w:i/>
          <w:sz w:val="24"/>
          <w:szCs w:val="24"/>
        </w:rPr>
        <w:t>Se</w:t>
      </w:r>
      <w:r>
        <w:rPr>
          <w:i/>
          <w:spacing w:val="1"/>
          <w:sz w:val="24"/>
          <w:szCs w:val="24"/>
        </w:rPr>
        <w:t>c</w:t>
      </w:r>
      <w:r>
        <w:rPr>
          <w:i/>
          <w:spacing w:val="-1"/>
          <w:sz w:val="24"/>
          <w:szCs w:val="24"/>
        </w:rPr>
        <w:t>ti</w:t>
      </w:r>
      <w:r>
        <w:rPr>
          <w:i/>
          <w:sz w:val="24"/>
          <w:szCs w:val="24"/>
        </w:rPr>
        <w:t xml:space="preserve">on 7.3 </w:t>
      </w:r>
      <w:r>
        <w:rPr>
          <w:sz w:val="24"/>
          <w:szCs w:val="24"/>
        </w:rPr>
        <w:t>en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 xml:space="preserve">s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 xml:space="preserve">he 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e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 xml:space="preserve">hod we used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o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bu</w:t>
      </w:r>
      <w:r>
        <w:rPr>
          <w:spacing w:val="-1"/>
          <w:sz w:val="24"/>
          <w:szCs w:val="24"/>
        </w:rPr>
        <w:t>il</w:t>
      </w:r>
      <w:r>
        <w:rPr>
          <w:sz w:val="24"/>
          <w:szCs w:val="24"/>
        </w:rPr>
        <w:t xml:space="preserve">d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he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on</w:t>
      </w:r>
      <w:r>
        <w:rPr>
          <w:spacing w:val="-1"/>
          <w:sz w:val="24"/>
          <w:szCs w:val="24"/>
        </w:rPr>
        <w:t>li</w:t>
      </w:r>
      <w:r>
        <w:rPr>
          <w:sz w:val="24"/>
          <w:szCs w:val="24"/>
        </w:rPr>
        <w:t>ne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rec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ory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and hos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 xml:space="preserve">ed 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.</w:t>
      </w:r>
      <w:r>
        <w:rPr>
          <w:spacing w:val="-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he code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f</w:t>
      </w:r>
      <w:r>
        <w:rPr>
          <w:spacing w:val="-1"/>
          <w:sz w:val="24"/>
          <w:szCs w:val="24"/>
        </w:rPr>
        <w:t>il</w:t>
      </w:r>
      <w:r>
        <w:rPr>
          <w:sz w:val="24"/>
          <w:szCs w:val="24"/>
        </w:rPr>
        <w:t>es and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re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a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ed docu</w:t>
      </w:r>
      <w:r>
        <w:rPr>
          <w:spacing w:val="-1"/>
          <w:sz w:val="24"/>
          <w:szCs w:val="24"/>
        </w:rPr>
        <w:t>m</w:t>
      </w:r>
      <w:r>
        <w:rPr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s can be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found on our G</w:t>
      </w:r>
      <w:r>
        <w:rPr>
          <w:spacing w:val="-1"/>
          <w:sz w:val="24"/>
          <w:szCs w:val="24"/>
        </w:rPr>
        <w:t>it</w:t>
      </w:r>
      <w:r>
        <w:rPr>
          <w:sz w:val="24"/>
          <w:szCs w:val="24"/>
        </w:rPr>
        <w:t>Hub accoun</w:t>
      </w:r>
      <w:r>
        <w:rPr>
          <w:spacing w:val="-1"/>
          <w:sz w:val="24"/>
          <w:szCs w:val="24"/>
        </w:rPr>
        <w:t>t</w:t>
      </w:r>
      <w:r>
        <w:rPr>
          <w:spacing w:val="4"/>
          <w:sz w:val="24"/>
          <w:szCs w:val="24"/>
        </w:rPr>
        <w:t>.</w:t>
      </w:r>
      <w:r>
        <w:rPr>
          <w:spacing w:val="-1"/>
          <w:position w:val="9"/>
          <w:sz w:val="14"/>
          <w:szCs w:val="14"/>
        </w:rPr>
        <w:t>[</w:t>
      </w:r>
      <w:r>
        <w:rPr>
          <w:position w:val="9"/>
          <w:sz w:val="14"/>
          <w:szCs w:val="14"/>
        </w:rPr>
        <w:t>7]</w:t>
      </w:r>
    </w:p>
    <w:p w14:paraId="6FCC7BD2" w14:textId="77777777" w:rsidR="000E254D" w:rsidRDefault="000E254D">
      <w:pPr>
        <w:spacing w:line="200" w:lineRule="exact"/>
      </w:pPr>
    </w:p>
    <w:p w14:paraId="12B72C24" w14:textId="77777777" w:rsidR="000E254D" w:rsidRDefault="000E254D">
      <w:pPr>
        <w:spacing w:line="200" w:lineRule="exact"/>
      </w:pPr>
    </w:p>
    <w:p w14:paraId="18251681" w14:textId="77777777" w:rsidR="000E254D" w:rsidRDefault="000E254D">
      <w:pPr>
        <w:spacing w:line="200" w:lineRule="exact"/>
      </w:pPr>
    </w:p>
    <w:p w14:paraId="61DD19E5" w14:textId="77777777" w:rsidR="000E254D" w:rsidRDefault="000E254D">
      <w:pPr>
        <w:spacing w:line="200" w:lineRule="exact"/>
      </w:pPr>
    </w:p>
    <w:p w14:paraId="7A374785" w14:textId="77777777" w:rsidR="000E254D" w:rsidRDefault="000E254D">
      <w:pPr>
        <w:spacing w:line="200" w:lineRule="exact"/>
      </w:pPr>
    </w:p>
    <w:p w14:paraId="35BFB7A5" w14:textId="77777777" w:rsidR="000E254D" w:rsidRDefault="000E254D">
      <w:pPr>
        <w:spacing w:line="200" w:lineRule="exact"/>
      </w:pPr>
    </w:p>
    <w:p w14:paraId="16F51860" w14:textId="77777777" w:rsidR="000E254D" w:rsidRDefault="000E254D">
      <w:pPr>
        <w:spacing w:line="200" w:lineRule="exact"/>
      </w:pPr>
    </w:p>
    <w:p w14:paraId="53B4CFC6" w14:textId="77777777" w:rsidR="000E254D" w:rsidRDefault="000E254D">
      <w:pPr>
        <w:spacing w:before="17" w:line="240" w:lineRule="exact"/>
        <w:rPr>
          <w:sz w:val="24"/>
          <w:szCs w:val="24"/>
        </w:rPr>
      </w:pPr>
    </w:p>
    <w:p w14:paraId="5A93C1E9" w14:textId="77777777" w:rsidR="000E254D" w:rsidRDefault="00823B9D">
      <w:pPr>
        <w:ind w:left="4331" w:right="5236"/>
        <w:jc w:val="center"/>
        <w:rPr>
          <w:sz w:val="26"/>
          <w:szCs w:val="26"/>
        </w:rPr>
        <w:sectPr w:rsidR="000E254D">
          <w:headerReference w:type="default" r:id="rId17"/>
          <w:pgSz w:w="11900" w:h="16840"/>
          <w:pgMar w:top="960" w:right="1040" w:bottom="280" w:left="1020" w:header="751" w:footer="1245" w:gutter="0"/>
          <w:cols w:space="720"/>
        </w:sectPr>
      </w:pPr>
      <w:r>
        <w:rPr>
          <w:b/>
          <w:sz w:val="26"/>
          <w:szCs w:val="26"/>
        </w:rPr>
        <w:t>6.</w:t>
      </w:r>
    </w:p>
    <w:p w14:paraId="7182DF75" w14:textId="77777777" w:rsidR="000E254D" w:rsidRDefault="000E254D">
      <w:pPr>
        <w:spacing w:before="4" w:line="140" w:lineRule="exact"/>
        <w:rPr>
          <w:sz w:val="14"/>
          <w:szCs w:val="14"/>
        </w:rPr>
      </w:pPr>
    </w:p>
    <w:p w14:paraId="44C38736" w14:textId="77777777" w:rsidR="000E254D" w:rsidRDefault="00823B9D">
      <w:pPr>
        <w:spacing w:before="26"/>
        <w:ind w:left="116"/>
        <w:rPr>
          <w:sz w:val="26"/>
          <w:szCs w:val="26"/>
        </w:rPr>
      </w:pPr>
      <w:r>
        <w:rPr>
          <w:b/>
          <w:sz w:val="26"/>
          <w:szCs w:val="26"/>
        </w:rPr>
        <w:t>6</w:t>
      </w:r>
      <w:r>
        <w:rPr>
          <w:b/>
          <w:spacing w:val="1"/>
          <w:sz w:val="26"/>
          <w:szCs w:val="26"/>
        </w:rPr>
        <w:t>.</w:t>
      </w:r>
      <w:r>
        <w:rPr>
          <w:b/>
          <w:sz w:val="26"/>
          <w:szCs w:val="26"/>
        </w:rPr>
        <w:t>1</w:t>
      </w:r>
      <w:r>
        <w:rPr>
          <w:b/>
          <w:spacing w:val="-1"/>
          <w:sz w:val="26"/>
          <w:szCs w:val="26"/>
        </w:rPr>
        <w:t xml:space="preserve"> P</w:t>
      </w:r>
      <w:r>
        <w:rPr>
          <w:b/>
          <w:sz w:val="26"/>
          <w:szCs w:val="26"/>
        </w:rPr>
        <w:t>l</w:t>
      </w:r>
      <w:r>
        <w:rPr>
          <w:b/>
          <w:spacing w:val="2"/>
          <w:sz w:val="26"/>
          <w:szCs w:val="26"/>
        </w:rPr>
        <w:t>a</w:t>
      </w:r>
      <w:r>
        <w:rPr>
          <w:b/>
          <w:spacing w:val="-1"/>
          <w:sz w:val="26"/>
          <w:szCs w:val="26"/>
        </w:rPr>
        <w:t>nn</w:t>
      </w:r>
      <w:r>
        <w:rPr>
          <w:b/>
          <w:sz w:val="26"/>
          <w:szCs w:val="26"/>
        </w:rPr>
        <w:t>i</w:t>
      </w:r>
      <w:r>
        <w:rPr>
          <w:b/>
          <w:spacing w:val="-1"/>
          <w:sz w:val="26"/>
          <w:szCs w:val="26"/>
        </w:rPr>
        <w:t>n</w:t>
      </w:r>
      <w:r>
        <w:rPr>
          <w:b/>
          <w:sz w:val="26"/>
          <w:szCs w:val="26"/>
        </w:rPr>
        <w:t>g</w:t>
      </w:r>
      <w:r>
        <w:rPr>
          <w:b/>
          <w:spacing w:val="1"/>
          <w:sz w:val="26"/>
          <w:szCs w:val="26"/>
        </w:rPr>
        <w:t xml:space="preserve"> </w:t>
      </w:r>
      <w:r>
        <w:rPr>
          <w:b/>
          <w:sz w:val="26"/>
          <w:szCs w:val="26"/>
        </w:rPr>
        <w:t>a</w:t>
      </w:r>
      <w:r>
        <w:rPr>
          <w:b/>
          <w:spacing w:val="1"/>
          <w:sz w:val="26"/>
          <w:szCs w:val="26"/>
        </w:rPr>
        <w:t>n</w:t>
      </w:r>
      <w:r>
        <w:rPr>
          <w:b/>
          <w:sz w:val="26"/>
          <w:szCs w:val="26"/>
        </w:rPr>
        <w:t>d</w:t>
      </w:r>
      <w:r>
        <w:rPr>
          <w:b/>
          <w:spacing w:val="-16"/>
          <w:sz w:val="26"/>
          <w:szCs w:val="26"/>
        </w:rPr>
        <w:t xml:space="preserve"> </w:t>
      </w:r>
      <w:r>
        <w:rPr>
          <w:b/>
          <w:sz w:val="26"/>
          <w:szCs w:val="26"/>
        </w:rPr>
        <w:t>A</w:t>
      </w:r>
      <w:r>
        <w:rPr>
          <w:b/>
          <w:spacing w:val="-1"/>
          <w:sz w:val="26"/>
          <w:szCs w:val="26"/>
        </w:rPr>
        <w:t>n</w:t>
      </w:r>
      <w:r>
        <w:rPr>
          <w:b/>
          <w:sz w:val="26"/>
          <w:szCs w:val="26"/>
        </w:rPr>
        <w:t>alysis</w:t>
      </w:r>
    </w:p>
    <w:p w14:paraId="1C26F843" w14:textId="77777777" w:rsidR="000E254D" w:rsidRDefault="000E254D">
      <w:pPr>
        <w:spacing w:before="18" w:line="280" w:lineRule="exact"/>
        <w:rPr>
          <w:sz w:val="28"/>
          <w:szCs w:val="28"/>
        </w:rPr>
      </w:pPr>
    </w:p>
    <w:p w14:paraId="1E0EED6C" w14:textId="77777777" w:rsidR="000E254D" w:rsidRDefault="00823B9D">
      <w:pPr>
        <w:ind w:left="116" w:right="462"/>
        <w:rPr>
          <w:sz w:val="24"/>
          <w:szCs w:val="24"/>
        </w:rPr>
      </w:pP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he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m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 xml:space="preserve">ask of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s pro</w:t>
      </w:r>
      <w:r>
        <w:rPr>
          <w:spacing w:val="-1"/>
          <w:sz w:val="24"/>
          <w:szCs w:val="24"/>
        </w:rPr>
        <w:t>j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ct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w</w:t>
      </w:r>
      <w:r>
        <w:rPr>
          <w:sz w:val="24"/>
          <w:szCs w:val="24"/>
        </w:rPr>
        <w:t xml:space="preserve">as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o prov</w:t>
      </w:r>
      <w:r>
        <w:rPr>
          <w:spacing w:val="-1"/>
          <w:sz w:val="24"/>
          <w:szCs w:val="24"/>
        </w:rPr>
        <w:t>i</w:t>
      </w:r>
      <w:r>
        <w:rPr>
          <w:spacing w:val="2"/>
          <w:sz w:val="24"/>
          <w:szCs w:val="24"/>
        </w:rPr>
        <w:t>d</w:t>
      </w:r>
      <w:r>
        <w:rPr>
          <w:sz w:val="24"/>
          <w:szCs w:val="24"/>
        </w:rPr>
        <w:t>e as secure 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f</w:t>
      </w:r>
      <w:r>
        <w:rPr>
          <w:spacing w:val="-1"/>
          <w:sz w:val="24"/>
          <w:szCs w:val="24"/>
        </w:rPr>
        <w:t>il</w:t>
      </w:r>
      <w:r>
        <w:rPr>
          <w:sz w:val="24"/>
          <w:szCs w:val="24"/>
        </w:rPr>
        <w:t>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 xml:space="preserve">orage on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he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c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oud as po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i</w:t>
      </w:r>
      <w:r>
        <w:rPr>
          <w:spacing w:val="2"/>
          <w:sz w:val="24"/>
          <w:szCs w:val="24"/>
        </w:rPr>
        <w:t>b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e. So, sever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-1"/>
          <w:sz w:val="24"/>
          <w:szCs w:val="24"/>
        </w:rPr>
        <w:t xml:space="preserve"> i</w:t>
      </w:r>
      <w:r>
        <w:rPr>
          <w:sz w:val="24"/>
          <w:szCs w:val="24"/>
        </w:rPr>
        <w:t xml:space="preserve">ssues had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o be sor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ed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out</w:t>
      </w:r>
      <w:r>
        <w:rPr>
          <w:spacing w:val="-1"/>
          <w:sz w:val="24"/>
          <w:szCs w:val="24"/>
        </w:rPr>
        <w:t xml:space="preserve"> </w:t>
      </w:r>
      <w:proofErr w:type="gramStart"/>
      <w:r>
        <w:rPr>
          <w:spacing w:val="-1"/>
          <w:sz w:val="24"/>
          <w:szCs w:val="24"/>
        </w:rPr>
        <w:t>li</w:t>
      </w:r>
      <w:r>
        <w:rPr>
          <w:sz w:val="24"/>
          <w:szCs w:val="24"/>
        </w:rPr>
        <w:t>ke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:</w:t>
      </w:r>
      <w:proofErr w:type="gramEnd"/>
    </w:p>
    <w:p w14:paraId="3DB6FBDC" w14:textId="77777777" w:rsidR="000E254D" w:rsidRDefault="00823B9D">
      <w:pPr>
        <w:spacing w:line="260" w:lineRule="exact"/>
        <w:ind w:left="476"/>
        <w:rPr>
          <w:sz w:val="24"/>
          <w:szCs w:val="24"/>
        </w:rPr>
      </w:pPr>
      <w:r>
        <w:rPr>
          <w:rFonts w:ascii="Segoe MDL2 Assets" w:eastAsia="Segoe MDL2 Assets" w:hAnsi="Segoe MDL2 Assets" w:cs="Segoe MDL2 Assets"/>
          <w:w w:val="41"/>
          <w:sz w:val="24"/>
          <w:szCs w:val="24"/>
        </w:rPr>
        <w:t xml:space="preserve">        </w:t>
      </w:r>
      <w:r>
        <w:rPr>
          <w:rFonts w:ascii="Segoe MDL2 Assets" w:eastAsia="Segoe MDL2 Assets" w:hAnsi="Segoe MDL2 Assets" w:cs="Segoe MDL2 Assets"/>
          <w:spacing w:val="19"/>
          <w:w w:val="41"/>
          <w:sz w:val="24"/>
          <w:szCs w:val="24"/>
        </w:rPr>
        <w:t xml:space="preserve"> </w:t>
      </w:r>
      <w:r>
        <w:rPr>
          <w:sz w:val="24"/>
          <w:szCs w:val="24"/>
        </w:rPr>
        <w:t>Whe</w:t>
      </w:r>
      <w:r>
        <w:rPr>
          <w:spacing w:val="2"/>
          <w:sz w:val="24"/>
          <w:szCs w:val="24"/>
        </w:rPr>
        <w:t>r</w:t>
      </w:r>
      <w:r>
        <w:rPr>
          <w:sz w:val="24"/>
          <w:szCs w:val="24"/>
        </w:rPr>
        <w:t xml:space="preserve">e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he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f</w:t>
      </w:r>
      <w:r>
        <w:rPr>
          <w:spacing w:val="-1"/>
          <w:sz w:val="24"/>
          <w:szCs w:val="24"/>
        </w:rPr>
        <w:t>il</w:t>
      </w:r>
      <w:r>
        <w:rPr>
          <w:sz w:val="24"/>
          <w:szCs w:val="24"/>
        </w:rPr>
        <w:t>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 xml:space="preserve">needs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o be encry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ed.?</w:t>
      </w:r>
    </w:p>
    <w:p w14:paraId="2FE90688" w14:textId="77777777" w:rsidR="000E254D" w:rsidRDefault="00823B9D">
      <w:pPr>
        <w:spacing w:before="8"/>
        <w:ind w:left="476"/>
        <w:rPr>
          <w:sz w:val="24"/>
          <w:szCs w:val="24"/>
        </w:rPr>
      </w:pPr>
      <w:r>
        <w:rPr>
          <w:rFonts w:ascii="Segoe MDL2 Assets" w:eastAsia="Segoe MDL2 Assets" w:hAnsi="Segoe MDL2 Assets" w:cs="Segoe MDL2 Assets"/>
          <w:w w:val="41"/>
          <w:sz w:val="24"/>
          <w:szCs w:val="24"/>
        </w:rPr>
        <w:t></w:t>
      </w:r>
      <w:r>
        <w:rPr>
          <w:rFonts w:ascii="Segoe MDL2 Assets" w:eastAsia="Segoe MDL2 Assets" w:hAnsi="Segoe MDL2 Assets" w:cs="Segoe MDL2 Assets"/>
          <w:w w:val="41"/>
          <w:sz w:val="24"/>
          <w:szCs w:val="24"/>
        </w:rPr>
        <w:t xml:space="preserve">        </w:t>
      </w:r>
      <w:r>
        <w:rPr>
          <w:rFonts w:ascii="Segoe MDL2 Assets" w:eastAsia="Segoe MDL2 Assets" w:hAnsi="Segoe MDL2 Assets" w:cs="Segoe MDL2 Assets"/>
          <w:spacing w:val="19"/>
          <w:w w:val="41"/>
          <w:sz w:val="24"/>
          <w:szCs w:val="24"/>
        </w:rPr>
        <w:t xml:space="preserve"> </w:t>
      </w:r>
      <w:r>
        <w:rPr>
          <w:sz w:val="24"/>
          <w:szCs w:val="24"/>
        </w:rPr>
        <w:t xml:space="preserve">How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 xml:space="preserve">he user </w:t>
      </w:r>
      <w:r>
        <w:rPr>
          <w:spacing w:val="-1"/>
          <w:sz w:val="24"/>
          <w:szCs w:val="24"/>
        </w:rPr>
        <w:t>m</w:t>
      </w:r>
      <w:r>
        <w:rPr>
          <w:sz w:val="24"/>
          <w:szCs w:val="24"/>
        </w:rPr>
        <w:t>ust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be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au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hen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c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ed?</w:t>
      </w:r>
    </w:p>
    <w:p w14:paraId="19AC608E" w14:textId="77777777" w:rsidR="000E254D" w:rsidRDefault="00823B9D">
      <w:pPr>
        <w:spacing w:before="6"/>
        <w:ind w:left="476"/>
        <w:rPr>
          <w:sz w:val="24"/>
          <w:szCs w:val="24"/>
        </w:rPr>
      </w:pPr>
      <w:r>
        <w:rPr>
          <w:rFonts w:ascii="Segoe MDL2 Assets" w:eastAsia="Segoe MDL2 Assets" w:hAnsi="Segoe MDL2 Assets" w:cs="Segoe MDL2 Assets"/>
          <w:w w:val="41"/>
          <w:sz w:val="24"/>
          <w:szCs w:val="24"/>
        </w:rPr>
        <w:t xml:space="preserve">        </w:t>
      </w:r>
      <w:r>
        <w:rPr>
          <w:rFonts w:ascii="Segoe MDL2 Assets" w:eastAsia="Segoe MDL2 Assets" w:hAnsi="Segoe MDL2 Assets" w:cs="Segoe MDL2 Assets"/>
          <w:spacing w:val="19"/>
          <w:w w:val="41"/>
          <w:sz w:val="24"/>
          <w:szCs w:val="24"/>
        </w:rPr>
        <w:t xml:space="preserve"> </w:t>
      </w:r>
      <w:r>
        <w:rPr>
          <w:sz w:val="24"/>
          <w:szCs w:val="24"/>
        </w:rPr>
        <w:t>Wh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w</w:t>
      </w:r>
      <w:r>
        <w:rPr>
          <w:spacing w:val="-1"/>
          <w:sz w:val="24"/>
          <w:szCs w:val="24"/>
        </w:rPr>
        <w:t>il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 xml:space="preserve">be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he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key for</w:t>
      </w:r>
      <w:r>
        <w:rPr>
          <w:spacing w:val="-14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 encryp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on?</w:t>
      </w:r>
    </w:p>
    <w:p w14:paraId="0500F690" w14:textId="77777777" w:rsidR="000E254D" w:rsidRDefault="00823B9D">
      <w:pPr>
        <w:spacing w:before="8"/>
        <w:ind w:left="476"/>
        <w:rPr>
          <w:sz w:val="24"/>
          <w:szCs w:val="24"/>
        </w:rPr>
      </w:pPr>
      <w:r>
        <w:rPr>
          <w:rFonts w:ascii="Segoe MDL2 Assets" w:eastAsia="Segoe MDL2 Assets" w:hAnsi="Segoe MDL2 Assets" w:cs="Segoe MDL2 Assets"/>
          <w:w w:val="41"/>
          <w:sz w:val="24"/>
          <w:szCs w:val="24"/>
        </w:rPr>
        <w:t xml:space="preserve">        </w:t>
      </w:r>
      <w:r>
        <w:rPr>
          <w:rFonts w:ascii="Segoe MDL2 Assets" w:eastAsia="Segoe MDL2 Assets" w:hAnsi="Segoe MDL2 Assets" w:cs="Segoe MDL2 Assets"/>
          <w:spacing w:val="19"/>
          <w:w w:val="41"/>
          <w:sz w:val="24"/>
          <w:szCs w:val="24"/>
        </w:rPr>
        <w:t xml:space="preserve"> </w:t>
      </w:r>
      <w:r>
        <w:rPr>
          <w:sz w:val="24"/>
          <w:szCs w:val="24"/>
        </w:rPr>
        <w:t xml:space="preserve">How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s key w</w:t>
      </w:r>
      <w:r>
        <w:rPr>
          <w:spacing w:val="-1"/>
          <w:sz w:val="24"/>
          <w:szCs w:val="24"/>
        </w:rPr>
        <w:t>il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be re</w:t>
      </w:r>
      <w:r>
        <w:rPr>
          <w:spacing w:val="-1"/>
          <w:sz w:val="24"/>
          <w:szCs w:val="24"/>
        </w:rPr>
        <w:t>l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ed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 xml:space="preserve">o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he D</w:t>
      </w:r>
      <w:r>
        <w:rPr>
          <w:spacing w:val="1"/>
          <w:sz w:val="24"/>
          <w:szCs w:val="24"/>
        </w:rPr>
        <w:t>i</w:t>
      </w:r>
      <w:r>
        <w:rPr>
          <w:spacing w:val="-6"/>
          <w:sz w:val="24"/>
          <w:szCs w:val="24"/>
        </w:rPr>
        <w:t>f</w:t>
      </w:r>
      <w:r>
        <w:rPr>
          <w:sz w:val="24"/>
          <w:szCs w:val="24"/>
        </w:rPr>
        <w:t>f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He</w:t>
      </w:r>
      <w:r>
        <w:rPr>
          <w:spacing w:val="-1"/>
          <w:sz w:val="24"/>
          <w:szCs w:val="24"/>
        </w:rPr>
        <w:t>llm</w:t>
      </w:r>
      <w:r>
        <w:rPr>
          <w:sz w:val="24"/>
          <w:szCs w:val="24"/>
        </w:rPr>
        <w:t>an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Key exchange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pro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oco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?</w:t>
      </w:r>
    </w:p>
    <w:p w14:paraId="10FFB706" w14:textId="77777777" w:rsidR="000E254D" w:rsidRDefault="00823B9D">
      <w:pPr>
        <w:spacing w:before="22"/>
        <w:ind w:left="116" w:right="172"/>
        <w:rPr>
          <w:sz w:val="24"/>
          <w:szCs w:val="24"/>
        </w:rPr>
      </w:pPr>
      <w:r>
        <w:rPr>
          <w:spacing w:val="-18"/>
          <w:sz w:val="24"/>
          <w:szCs w:val="24"/>
        </w:rPr>
        <w:t>W</w:t>
      </w:r>
      <w:r>
        <w:rPr>
          <w:sz w:val="24"/>
          <w:szCs w:val="24"/>
        </w:rPr>
        <w:t>e f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rst</w:t>
      </w:r>
      <w:r>
        <w:rPr>
          <w:spacing w:val="-1"/>
          <w:sz w:val="24"/>
          <w:szCs w:val="24"/>
        </w:rPr>
        <w:t xml:space="preserve"> t</w:t>
      </w:r>
      <w:r>
        <w:rPr>
          <w:sz w:val="24"/>
          <w:szCs w:val="24"/>
        </w:rPr>
        <w:t>houg</w:t>
      </w:r>
      <w:r>
        <w:rPr>
          <w:spacing w:val="2"/>
          <w:sz w:val="24"/>
          <w:szCs w:val="24"/>
        </w:rPr>
        <w:t>h</w:t>
      </w:r>
      <w:r>
        <w:rPr>
          <w:sz w:val="24"/>
          <w:szCs w:val="24"/>
        </w:rPr>
        <w:t>t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of encryp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 xml:space="preserve">ng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he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ext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on</w:t>
      </w:r>
      <w:r>
        <w:rPr>
          <w:spacing w:val="-1"/>
          <w:sz w:val="24"/>
          <w:szCs w:val="24"/>
        </w:rPr>
        <w:t>li</w:t>
      </w:r>
      <w:r>
        <w:rPr>
          <w:sz w:val="24"/>
          <w:szCs w:val="24"/>
        </w:rPr>
        <w:t>ne,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but</w:t>
      </w:r>
      <w:r>
        <w:rPr>
          <w:spacing w:val="-1"/>
          <w:sz w:val="24"/>
          <w:szCs w:val="24"/>
        </w:rPr>
        <w:t xml:space="preserve"> t</w:t>
      </w:r>
      <w:r>
        <w:rPr>
          <w:sz w:val="24"/>
          <w:szCs w:val="24"/>
        </w:rPr>
        <w:t>he</w:t>
      </w:r>
      <w:r>
        <w:rPr>
          <w:spacing w:val="3"/>
          <w:sz w:val="24"/>
          <w:szCs w:val="24"/>
        </w:rPr>
        <w:t xml:space="preserve"> </w:t>
      </w:r>
      <w:r>
        <w:rPr>
          <w:i/>
          <w:sz w:val="24"/>
          <w:szCs w:val="24"/>
        </w:rPr>
        <w:t>a</w:t>
      </w:r>
      <w:r>
        <w:rPr>
          <w:i/>
          <w:spacing w:val="-1"/>
          <w:sz w:val="24"/>
          <w:szCs w:val="24"/>
        </w:rPr>
        <w:t>tt</w:t>
      </w:r>
      <w:r>
        <w:rPr>
          <w:i/>
          <w:sz w:val="24"/>
          <w:szCs w:val="24"/>
        </w:rPr>
        <w:t>ack</w:t>
      </w:r>
      <w:r>
        <w:rPr>
          <w:i/>
          <w:spacing w:val="1"/>
          <w:sz w:val="24"/>
          <w:szCs w:val="24"/>
        </w:rPr>
        <w:t xml:space="preserve"> </w:t>
      </w:r>
      <w:r>
        <w:rPr>
          <w:i/>
          <w:sz w:val="24"/>
          <w:szCs w:val="24"/>
        </w:rPr>
        <w:t xml:space="preserve">man </w:t>
      </w:r>
      <w:r>
        <w:rPr>
          <w:i/>
          <w:spacing w:val="-1"/>
          <w:sz w:val="24"/>
          <w:szCs w:val="24"/>
        </w:rPr>
        <w:t>i</w:t>
      </w:r>
      <w:r>
        <w:rPr>
          <w:i/>
          <w:sz w:val="24"/>
          <w:szCs w:val="24"/>
        </w:rPr>
        <w:t xml:space="preserve">n </w:t>
      </w:r>
      <w:r>
        <w:rPr>
          <w:i/>
          <w:spacing w:val="-1"/>
          <w:sz w:val="24"/>
          <w:szCs w:val="24"/>
        </w:rPr>
        <w:t>t</w:t>
      </w:r>
      <w:r>
        <w:rPr>
          <w:i/>
          <w:sz w:val="24"/>
          <w:szCs w:val="24"/>
        </w:rPr>
        <w:t>he</w:t>
      </w:r>
      <w:r>
        <w:rPr>
          <w:i/>
          <w:spacing w:val="1"/>
          <w:sz w:val="24"/>
          <w:szCs w:val="24"/>
        </w:rPr>
        <w:t xml:space="preserve"> </w:t>
      </w:r>
      <w:r>
        <w:rPr>
          <w:i/>
          <w:sz w:val="24"/>
          <w:szCs w:val="24"/>
        </w:rPr>
        <w:t>m</w:t>
      </w:r>
      <w:r>
        <w:rPr>
          <w:i/>
          <w:spacing w:val="-1"/>
          <w:sz w:val="24"/>
          <w:szCs w:val="24"/>
        </w:rPr>
        <w:t>i</w:t>
      </w:r>
      <w:r>
        <w:rPr>
          <w:i/>
          <w:sz w:val="24"/>
          <w:szCs w:val="24"/>
        </w:rPr>
        <w:t>dd</w:t>
      </w:r>
      <w:r>
        <w:rPr>
          <w:i/>
          <w:spacing w:val="-1"/>
          <w:sz w:val="24"/>
          <w:szCs w:val="24"/>
        </w:rPr>
        <w:t>l</w:t>
      </w:r>
      <w:r>
        <w:rPr>
          <w:i/>
          <w:sz w:val="24"/>
          <w:szCs w:val="24"/>
        </w:rPr>
        <w:t xml:space="preserve">e </w:t>
      </w:r>
      <w:r>
        <w:rPr>
          <w:spacing w:val="-1"/>
          <w:sz w:val="24"/>
          <w:szCs w:val="24"/>
        </w:rPr>
        <w:t>m</w:t>
      </w:r>
      <w:r>
        <w:rPr>
          <w:sz w:val="24"/>
          <w:szCs w:val="24"/>
        </w:rPr>
        <w:t>a</w:t>
      </w:r>
      <w:r>
        <w:rPr>
          <w:spacing w:val="2"/>
          <w:sz w:val="24"/>
          <w:szCs w:val="24"/>
        </w:rPr>
        <w:t>d</w:t>
      </w:r>
      <w:r>
        <w:rPr>
          <w:sz w:val="24"/>
          <w:szCs w:val="24"/>
        </w:rPr>
        <w:t>e us not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 xml:space="preserve">choose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-1"/>
          <w:sz w:val="24"/>
          <w:szCs w:val="24"/>
        </w:rPr>
        <w:t xml:space="preserve"> m</w:t>
      </w:r>
      <w:r>
        <w:rPr>
          <w:spacing w:val="1"/>
          <w:sz w:val="24"/>
          <w:szCs w:val="24"/>
        </w:rPr>
        <w:t>e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hod.</w:t>
      </w:r>
      <w:r>
        <w:rPr>
          <w:spacing w:val="-4"/>
          <w:sz w:val="24"/>
          <w:szCs w:val="24"/>
        </w:rPr>
        <w:t xml:space="preserve"> </w:t>
      </w:r>
      <w:r>
        <w:rPr>
          <w:spacing w:val="-20"/>
          <w:sz w:val="24"/>
          <w:szCs w:val="24"/>
        </w:rPr>
        <w:t>W</w:t>
      </w:r>
      <w:r>
        <w:rPr>
          <w:sz w:val="24"/>
          <w:szCs w:val="24"/>
        </w:rPr>
        <w:t>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 xml:space="preserve">so 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ear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t</w:t>
      </w:r>
      <w:r>
        <w:rPr>
          <w:spacing w:val="-1"/>
          <w:sz w:val="24"/>
          <w:szCs w:val="24"/>
        </w:rPr>
        <w:t xml:space="preserve"> t</w:t>
      </w:r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about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an a</w:t>
      </w:r>
      <w:r>
        <w:rPr>
          <w:spacing w:val="-1"/>
          <w:sz w:val="24"/>
          <w:szCs w:val="24"/>
        </w:rPr>
        <w:t>t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ack abbre</w:t>
      </w:r>
      <w:r>
        <w:rPr>
          <w:spacing w:val="2"/>
          <w:sz w:val="24"/>
          <w:szCs w:val="24"/>
        </w:rPr>
        <w:t>v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ed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 xml:space="preserve">as </w:t>
      </w:r>
      <w:r>
        <w:rPr>
          <w:spacing w:val="-1"/>
          <w:sz w:val="24"/>
          <w:szCs w:val="24"/>
        </w:rPr>
        <w:t>N</w:t>
      </w:r>
      <w:r>
        <w:rPr>
          <w:sz w:val="24"/>
          <w:szCs w:val="24"/>
        </w:rPr>
        <w:t>FS. 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 xml:space="preserve">S 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an a</w:t>
      </w:r>
      <w:r>
        <w:rPr>
          <w:spacing w:val="-1"/>
          <w:sz w:val="24"/>
          <w:szCs w:val="24"/>
        </w:rPr>
        <w:t>tt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ck 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w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ch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a key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of order 2</w:t>
      </w:r>
      <w:r>
        <w:rPr>
          <w:spacing w:val="-2"/>
          <w:position w:val="9"/>
          <w:sz w:val="14"/>
          <w:szCs w:val="14"/>
        </w:rPr>
        <w:t>7</w:t>
      </w:r>
      <w:r>
        <w:rPr>
          <w:position w:val="9"/>
          <w:sz w:val="14"/>
          <w:szCs w:val="14"/>
        </w:rPr>
        <w:t>68</w:t>
      </w:r>
      <w:r>
        <w:rPr>
          <w:spacing w:val="-1"/>
          <w:position w:val="9"/>
          <w:sz w:val="14"/>
          <w:szCs w:val="14"/>
        </w:rPr>
        <w:t xml:space="preserve"> </w:t>
      </w:r>
      <w:r>
        <w:rPr>
          <w:sz w:val="24"/>
          <w:szCs w:val="24"/>
        </w:rPr>
        <w:t>cou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d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be co</w:t>
      </w:r>
      <w:r>
        <w:rPr>
          <w:spacing w:val="-1"/>
          <w:sz w:val="24"/>
          <w:szCs w:val="24"/>
        </w:rPr>
        <w:t>m</w:t>
      </w:r>
      <w:r>
        <w:rPr>
          <w:sz w:val="24"/>
          <w:szCs w:val="24"/>
        </w:rPr>
        <w:t>p</w:t>
      </w:r>
      <w:r>
        <w:rPr>
          <w:spacing w:val="2"/>
          <w:sz w:val="24"/>
          <w:szCs w:val="24"/>
        </w:rPr>
        <w:t>u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ed.</w:t>
      </w:r>
      <w:r>
        <w:rPr>
          <w:spacing w:val="-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s was approx</w:t>
      </w:r>
      <w:r>
        <w:rPr>
          <w:spacing w:val="-1"/>
          <w:sz w:val="24"/>
          <w:szCs w:val="24"/>
        </w:rPr>
        <w:t>i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>t</w:t>
      </w:r>
      <w:r>
        <w:rPr>
          <w:spacing w:val="1"/>
          <w:sz w:val="24"/>
          <w:szCs w:val="24"/>
        </w:rPr>
        <w:t>e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y 232 d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g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s.</w:t>
      </w:r>
      <w:r>
        <w:rPr>
          <w:spacing w:val="-6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hus, we c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m</w:t>
      </w:r>
      <w:r>
        <w:rPr>
          <w:sz w:val="24"/>
          <w:szCs w:val="24"/>
        </w:rPr>
        <w:t xml:space="preserve">e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o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a con</w:t>
      </w:r>
      <w:r>
        <w:rPr>
          <w:spacing w:val="1"/>
          <w:sz w:val="24"/>
          <w:szCs w:val="24"/>
        </w:rPr>
        <w:t>c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us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 xml:space="preserve">on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 xml:space="preserve">a </w:t>
      </w:r>
      <w:r>
        <w:rPr>
          <w:spacing w:val="-1"/>
          <w:sz w:val="24"/>
          <w:szCs w:val="24"/>
        </w:rPr>
        <w:t>l</w:t>
      </w:r>
      <w:r>
        <w:rPr>
          <w:spacing w:val="1"/>
          <w:sz w:val="24"/>
          <w:szCs w:val="24"/>
        </w:rPr>
        <w:t>a</w:t>
      </w:r>
      <w:r>
        <w:rPr>
          <w:spacing w:val="-6"/>
          <w:sz w:val="24"/>
          <w:szCs w:val="24"/>
        </w:rPr>
        <w:t>r</w:t>
      </w:r>
      <w:r>
        <w:rPr>
          <w:sz w:val="24"/>
          <w:szCs w:val="24"/>
        </w:rPr>
        <w:t>ger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pr</w:t>
      </w:r>
      <w:r>
        <w:rPr>
          <w:spacing w:val="-1"/>
          <w:sz w:val="24"/>
          <w:szCs w:val="24"/>
        </w:rPr>
        <w:t>im</w:t>
      </w:r>
      <w:r>
        <w:rPr>
          <w:sz w:val="24"/>
          <w:szCs w:val="24"/>
        </w:rPr>
        <w:t>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nu</w:t>
      </w:r>
      <w:r>
        <w:rPr>
          <w:spacing w:val="-1"/>
          <w:sz w:val="24"/>
          <w:szCs w:val="24"/>
        </w:rPr>
        <w:t>m</w:t>
      </w:r>
      <w:r>
        <w:rPr>
          <w:sz w:val="24"/>
          <w:szCs w:val="24"/>
        </w:rPr>
        <w:t xml:space="preserve">ber 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 xml:space="preserve">s </w:t>
      </w:r>
      <w:r>
        <w:rPr>
          <w:sz w:val="24"/>
          <w:szCs w:val="24"/>
        </w:rPr>
        <w:t>nee</w:t>
      </w:r>
      <w:r>
        <w:rPr>
          <w:spacing w:val="2"/>
          <w:sz w:val="24"/>
          <w:szCs w:val="24"/>
        </w:rPr>
        <w:t>d</w:t>
      </w:r>
      <w:r>
        <w:rPr>
          <w:sz w:val="24"/>
          <w:szCs w:val="24"/>
        </w:rPr>
        <w:t xml:space="preserve">ed 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 xml:space="preserve">n </w:t>
      </w:r>
      <w:r>
        <w:rPr>
          <w:spacing w:val="-1"/>
          <w:sz w:val="24"/>
          <w:szCs w:val="24"/>
        </w:rPr>
        <w:t>t</w:t>
      </w:r>
      <w:r>
        <w:rPr>
          <w:spacing w:val="2"/>
          <w:sz w:val="24"/>
          <w:szCs w:val="24"/>
        </w:rPr>
        <w:t>h</w:t>
      </w:r>
      <w:r>
        <w:rPr>
          <w:sz w:val="24"/>
          <w:szCs w:val="24"/>
        </w:rPr>
        <w:t>e process.</w:t>
      </w:r>
      <w:r>
        <w:rPr>
          <w:spacing w:val="-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herefore,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 xml:space="preserve">we </w:t>
      </w:r>
      <w:r>
        <w:rPr>
          <w:spacing w:val="-2"/>
          <w:sz w:val="24"/>
          <w:szCs w:val="24"/>
        </w:rPr>
        <w:t>u</w:t>
      </w:r>
      <w:r>
        <w:rPr>
          <w:sz w:val="24"/>
          <w:szCs w:val="24"/>
        </w:rPr>
        <w:t>sed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a pr</w:t>
      </w:r>
      <w:r>
        <w:rPr>
          <w:spacing w:val="-1"/>
          <w:sz w:val="24"/>
          <w:szCs w:val="24"/>
        </w:rPr>
        <w:t>im</w:t>
      </w:r>
      <w:r>
        <w:rPr>
          <w:sz w:val="24"/>
          <w:szCs w:val="24"/>
        </w:rPr>
        <w:t>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nu</w:t>
      </w:r>
      <w:r>
        <w:rPr>
          <w:spacing w:val="-1"/>
          <w:sz w:val="24"/>
          <w:szCs w:val="24"/>
        </w:rPr>
        <w:t>m</w:t>
      </w:r>
      <w:r>
        <w:rPr>
          <w:sz w:val="24"/>
          <w:szCs w:val="24"/>
        </w:rPr>
        <w:t>ber hav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ng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600 d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it</w:t>
      </w:r>
      <w:r>
        <w:rPr>
          <w:sz w:val="24"/>
          <w:szCs w:val="24"/>
        </w:rPr>
        <w:t>s.</w:t>
      </w:r>
    </w:p>
    <w:p w14:paraId="3D1D2A4F" w14:textId="77777777" w:rsidR="000E254D" w:rsidRDefault="00823B9D">
      <w:pPr>
        <w:ind w:left="116" w:right="220"/>
        <w:rPr>
          <w:sz w:val="24"/>
          <w:szCs w:val="24"/>
        </w:rPr>
      </w:pPr>
      <w:r>
        <w:rPr>
          <w:sz w:val="24"/>
          <w:szCs w:val="24"/>
        </w:rPr>
        <w:t>Wh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 xml:space="preserve">e </w:t>
      </w:r>
      <w:proofErr w:type="spellStart"/>
      <w:r>
        <w:rPr>
          <w:sz w:val="24"/>
          <w:szCs w:val="24"/>
        </w:rPr>
        <w:t>an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ys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ng</w:t>
      </w:r>
      <w:proofErr w:type="spellEnd"/>
      <w:r>
        <w:rPr>
          <w:sz w:val="24"/>
          <w:szCs w:val="24"/>
        </w:rPr>
        <w:t xml:space="preserve"> a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l</w:t>
      </w:r>
      <w:r>
        <w:rPr>
          <w:spacing w:val="-1"/>
          <w:sz w:val="24"/>
          <w:szCs w:val="24"/>
        </w:rPr>
        <w:t xml:space="preserve"> t</w:t>
      </w:r>
      <w:r>
        <w:rPr>
          <w:sz w:val="24"/>
          <w:szCs w:val="24"/>
        </w:rPr>
        <w:t>hese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ques</w:t>
      </w:r>
      <w:r>
        <w:rPr>
          <w:spacing w:val="-1"/>
          <w:sz w:val="24"/>
          <w:szCs w:val="24"/>
        </w:rPr>
        <w:t>ti</w:t>
      </w:r>
      <w:r>
        <w:rPr>
          <w:sz w:val="24"/>
          <w:szCs w:val="24"/>
        </w:rPr>
        <w:t>ons we ca</w:t>
      </w:r>
      <w:r>
        <w:rPr>
          <w:spacing w:val="-1"/>
          <w:sz w:val="24"/>
          <w:szCs w:val="24"/>
        </w:rPr>
        <w:t>m</w:t>
      </w:r>
      <w:r>
        <w:rPr>
          <w:sz w:val="24"/>
          <w:szCs w:val="24"/>
        </w:rPr>
        <w:t>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 xml:space="preserve">upon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s course of a</w:t>
      </w:r>
      <w:r>
        <w:rPr>
          <w:spacing w:val="1"/>
          <w:sz w:val="24"/>
          <w:szCs w:val="24"/>
        </w:rPr>
        <w:t>c</w:t>
      </w:r>
      <w:r>
        <w:rPr>
          <w:spacing w:val="-1"/>
          <w:sz w:val="24"/>
          <w:szCs w:val="24"/>
        </w:rPr>
        <w:t>ti</w:t>
      </w:r>
      <w:r>
        <w:rPr>
          <w:sz w:val="24"/>
          <w:szCs w:val="24"/>
        </w:rPr>
        <w:t>on.</w:t>
      </w:r>
      <w:r>
        <w:rPr>
          <w:spacing w:val="-4"/>
          <w:sz w:val="24"/>
          <w:szCs w:val="24"/>
        </w:rPr>
        <w:t xml:space="preserve"> </w:t>
      </w:r>
      <w:r>
        <w:rPr>
          <w:spacing w:val="-17"/>
          <w:sz w:val="24"/>
          <w:szCs w:val="24"/>
        </w:rPr>
        <w:t>T</w:t>
      </w:r>
      <w:r>
        <w:rPr>
          <w:sz w:val="24"/>
          <w:szCs w:val="24"/>
        </w:rPr>
        <w:t>o prov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de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grea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er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con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 xml:space="preserve">rol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o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 xml:space="preserve">he owner of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he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f</w:t>
      </w:r>
      <w:r>
        <w:rPr>
          <w:spacing w:val="-1"/>
          <w:sz w:val="24"/>
          <w:szCs w:val="24"/>
        </w:rPr>
        <w:t>il</w:t>
      </w:r>
      <w:r>
        <w:rPr>
          <w:sz w:val="24"/>
          <w:szCs w:val="24"/>
        </w:rPr>
        <w:t>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we encryp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ed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he f</w:t>
      </w:r>
      <w:r>
        <w:rPr>
          <w:spacing w:val="-1"/>
          <w:sz w:val="24"/>
          <w:szCs w:val="24"/>
        </w:rPr>
        <w:t>i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 xml:space="preserve">e on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he</w:t>
      </w:r>
      <w:r>
        <w:rPr>
          <w:spacing w:val="1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o</w:t>
      </w:r>
      <w:r>
        <w:rPr>
          <w:sz w:val="24"/>
          <w:szCs w:val="24"/>
        </w:rPr>
        <w:t>wn</w:t>
      </w:r>
      <w:r>
        <w:rPr>
          <w:spacing w:val="1"/>
          <w:sz w:val="24"/>
          <w:szCs w:val="24"/>
        </w:rPr>
        <w:t>e</w:t>
      </w:r>
      <w:r>
        <w:rPr>
          <w:spacing w:val="8"/>
          <w:sz w:val="24"/>
          <w:szCs w:val="24"/>
        </w:rPr>
        <w:t>r</w:t>
      </w:r>
      <w:r>
        <w:rPr>
          <w:spacing w:val="-14"/>
          <w:sz w:val="24"/>
          <w:szCs w:val="24"/>
        </w:rPr>
        <w:t>’</w:t>
      </w:r>
      <w:r>
        <w:rPr>
          <w:sz w:val="24"/>
          <w:szCs w:val="24"/>
        </w:rPr>
        <w:t>s co</w:t>
      </w:r>
      <w:r>
        <w:rPr>
          <w:spacing w:val="-1"/>
          <w:sz w:val="24"/>
          <w:szCs w:val="24"/>
        </w:rPr>
        <w:t>m</w:t>
      </w:r>
      <w:r>
        <w:rPr>
          <w:sz w:val="24"/>
          <w:szCs w:val="24"/>
        </w:rPr>
        <w:t>pu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 xml:space="preserve">er </w:t>
      </w:r>
      <w:r>
        <w:rPr>
          <w:spacing w:val="-1"/>
          <w:sz w:val="24"/>
          <w:szCs w:val="24"/>
        </w:rPr>
        <w:t>it</w:t>
      </w:r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 xml:space="preserve">f </w:t>
      </w:r>
      <w:r>
        <w:rPr>
          <w:sz w:val="24"/>
          <w:szCs w:val="24"/>
        </w:rPr>
        <w:t>us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ng an app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c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ti</w:t>
      </w:r>
      <w:r>
        <w:rPr>
          <w:sz w:val="24"/>
          <w:szCs w:val="24"/>
        </w:rPr>
        <w:t xml:space="preserve">on.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he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i</w:t>
      </w:r>
      <w:r>
        <w:rPr>
          <w:spacing w:val="-6"/>
          <w:sz w:val="24"/>
          <w:szCs w:val="24"/>
        </w:rPr>
        <w:t>f</w:t>
      </w:r>
      <w:r>
        <w:rPr>
          <w:sz w:val="24"/>
          <w:szCs w:val="24"/>
        </w:rPr>
        <w:t>f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e He</w:t>
      </w:r>
      <w:r>
        <w:rPr>
          <w:spacing w:val="-1"/>
          <w:sz w:val="24"/>
          <w:szCs w:val="24"/>
        </w:rPr>
        <w:t>l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m</w:t>
      </w:r>
      <w:r>
        <w:rPr>
          <w:sz w:val="24"/>
          <w:szCs w:val="24"/>
        </w:rPr>
        <w:t xml:space="preserve">an was used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o gener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e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he f</w:t>
      </w:r>
      <w:r>
        <w:rPr>
          <w:spacing w:val="-1"/>
          <w:sz w:val="24"/>
          <w:szCs w:val="24"/>
        </w:rPr>
        <w:t>i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e and on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y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hose use</w:t>
      </w:r>
      <w:r>
        <w:rPr>
          <w:spacing w:val="-2"/>
          <w:sz w:val="24"/>
          <w:szCs w:val="24"/>
        </w:rPr>
        <w:t>r</w:t>
      </w:r>
      <w:r>
        <w:rPr>
          <w:sz w:val="24"/>
          <w:szCs w:val="24"/>
        </w:rPr>
        <w:t>s who have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he f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sa</w:t>
      </w:r>
      <w:r>
        <w:rPr>
          <w:spacing w:val="-1"/>
          <w:sz w:val="24"/>
          <w:szCs w:val="24"/>
        </w:rPr>
        <w:t>m</w:t>
      </w:r>
      <w:r>
        <w:rPr>
          <w:sz w:val="24"/>
          <w:szCs w:val="24"/>
        </w:rPr>
        <w:t>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key from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 xml:space="preserve">s process </w:t>
      </w:r>
      <w:r>
        <w:rPr>
          <w:spacing w:val="-1"/>
          <w:sz w:val="24"/>
          <w:szCs w:val="24"/>
        </w:rPr>
        <w:t>w</w:t>
      </w:r>
      <w:r>
        <w:rPr>
          <w:sz w:val="24"/>
          <w:szCs w:val="24"/>
        </w:rPr>
        <w:t>ou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d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be ab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e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o decry</w:t>
      </w:r>
      <w:r>
        <w:rPr>
          <w:spacing w:val="2"/>
          <w:sz w:val="24"/>
          <w:szCs w:val="24"/>
        </w:rPr>
        <w:t>p</w:t>
      </w:r>
      <w:r>
        <w:rPr>
          <w:sz w:val="24"/>
          <w:szCs w:val="24"/>
        </w:rPr>
        <w:t>t</w:t>
      </w:r>
      <w:r>
        <w:rPr>
          <w:spacing w:val="-1"/>
          <w:sz w:val="24"/>
          <w:szCs w:val="24"/>
        </w:rPr>
        <w:t xml:space="preserve"> t</w:t>
      </w:r>
      <w:r>
        <w:rPr>
          <w:sz w:val="24"/>
          <w:szCs w:val="24"/>
        </w:rPr>
        <w:t>he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f</w:t>
      </w:r>
      <w:r>
        <w:rPr>
          <w:spacing w:val="-1"/>
          <w:sz w:val="24"/>
          <w:szCs w:val="24"/>
        </w:rPr>
        <w:t>il</w:t>
      </w:r>
      <w:r>
        <w:rPr>
          <w:sz w:val="24"/>
          <w:szCs w:val="24"/>
        </w:rPr>
        <w:t>e.</w:t>
      </w:r>
      <w:r>
        <w:rPr>
          <w:spacing w:val="56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he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f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nal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key gener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ed from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i</w:t>
      </w:r>
      <w:r>
        <w:rPr>
          <w:spacing w:val="-6"/>
          <w:sz w:val="24"/>
          <w:szCs w:val="24"/>
        </w:rPr>
        <w:t>f</w:t>
      </w:r>
      <w:r>
        <w:rPr>
          <w:sz w:val="24"/>
          <w:szCs w:val="24"/>
        </w:rPr>
        <w:t>f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e He</w:t>
      </w:r>
      <w:r>
        <w:rPr>
          <w:spacing w:val="-1"/>
          <w:sz w:val="24"/>
          <w:szCs w:val="24"/>
        </w:rPr>
        <w:t>ll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an, be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ng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sa</w:t>
      </w:r>
      <w:r>
        <w:rPr>
          <w:spacing w:val="-1"/>
          <w:sz w:val="24"/>
          <w:szCs w:val="24"/>
        </w:rPr>
        <w:t>m</w:t>
      </w:r>
      <w:r>
        <w:rPr>
          <w:sz w:val="24"/>
          <w:szCs w:val="24"/>
        </w:rPr>
        <w:t>e for bo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h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ended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par</w:t>
      </w:r>
      <w:r>
        <w:rPr>
          <w:spacing w:val="-1"/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c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pan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s,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w</w:t>
      </w:r>
      <w:r>
        <w:rPr>
          <w:spacing w:val="-3"/>
          <w:sz w:val="24"/>
          <w:szCs w:val="24"/>
        </w:rPr>
        <w:t>a</w:t>
      </w:r>
      <w:r>
        <w:rPr>
          <w:sz w:val="24"/>
          <w:szCs w:val="24"/>
        </w:rPr>
        <w:t xml:space="preserve">s used as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he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bas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 xml:space="preserve">s for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he key for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3"/>
          <w:sz w:val="24"/>
          <w:szCs w:val="24"/>
        </w:rPr>
        <w:t>E</w:t>
      </w:r>
      <w:r>
        <w:rPr>
          <w:sz w:val="24"/>
          <w:szCs w:val="24"/>
        </w:rPr>
        <w:t>S encry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ti</w:t>
      </w:r>
      <w:r>
        <w:rPr>
          <w:sz w:val="24"/>
          <w:szCs w:val="24"/>
        </w:rPr>
        <w:t xml:space="preserve">on.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he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fo</w:t>
      </w:r>
      <w:r>
        <w:rPr>
          <w:spacing w:val="-1"/>
          <w:sz w:val="24"/>
          <w:szCs w:val="24"/>
        </w:rPr>
        <w:t>ll</w:t>
      </w:r>
      <w:r>
        <w:rPr>
          <w:sz w:val="24"/>
          <w:szCs w:val="24"/>
        </w:rPr>
        <w:t>ow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ng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ub-sec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ons descr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 xml:space="preserve">be </w:t>
      </w:r>
      <w:r>
        <w:rPr>
          <w:spacing w:val="-1"/>
          <w:sz w:val="24"/>
          <w:szCs w:val="24"/>
        </w:rPr>
        <w:t>t</w:t>
      </w:r>
      <w:r>
        <w:rPr>
          <w:spacing w:val="2"/>
          <w:sz w:val="24"/>
          <w:szCs w:val="24"/>
        </w:rPr>
        <w:t>h</w:t>
      </w:r>
      <w:r>
        <w:rPr>
          <w:sz w:val="24"/>
          <w:szCs w:val="24"/>
        </w:rPr>
        <w:t>e d</w:t>
      </w:r>
      <w:r>
        <w:rPr>
          <w:spacing w:val="1"/>
          <w:sz w:val="24"/>
          <w:szCs w:val="24"/>
        </w:rPr>
        <w:t>i</w:t>
      </w:r>
      <w:r>
        <w:rPr>
          <w:spacing w:val="-6"/>
          <w:sz w:val="24"/>
          <w:szCs w:val="24"/>
        </w:rPr>
        <w:t>f</w:t>
      </w:r>
      <w:r>
        <w:rPr>
          <w:sz w:val="24"/>
          <w:szCs w:val="24"/>
        </w:rPr>
        <w:t>ferent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par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 xml:space="preserve">s of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he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pro</w:t>
      </w:r>
      <w:r>
        <w:rPr>
          <w:spacing w:val="-1"/>
          <w:sz w:val="24"/>
          <w:szCs w:val="24"/>
        </w:rPr>
        <w:t>j</w:t>
      </w:r>
      <w:r>
        <w:rPr>
          <w:sz w:val="24"/>
          <w:szCs w:val="24"/>
        </w:rPr>
        <w:t>ect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n gre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er de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>il</w:t>
      </w:r>
      <w:r>
        <w:rPr>
          <w:sz w:val="24"/>
          <w:szCs w:val="24"/>
        </w:rPr>
        <w:t>.</w:t>
      </w:r>
    </w:p>
    <w:p w14:paraId="22ECFD54" w14:textId="77777777" w:rsidR="000E254D" w:rsidRDefault="000E254D">
      <w:pPr>
        <w:spacing w:before="5" w:line="160" w:lineRule="exact"/>
        <w:rPr>
          <w:sz w:val="17"/>
          <w:szCs w:val="17"/>
        </w:rPr>
      </w:pPr>
    </w:p>
    <w:p w14:paraId="78BF572E" w14:textId="77777777" w:rsidR="000E254D" w:rsidRDefault="000E254D">
      <w:pPr>
        <w:spacing w:line="200" w:lineRule="exact"/>
      </w:pPr>
    </w:p>
    <w:p w14:paraId="5F806D7B" w14:textId="77777777" w:rsidR="000E254D" w:rsidRDefault="000E254D">
      <w:pPr>
        <w:spacing w:line="200" w:lineRule="exact"/>
      </w:pPr>
    </w:p>
    <w:p w14:paraId="5CF4E591" w14:textId="77777777" w:rsidR="000E254D" w:rsidRDefault="00823B9D">
      <w:pPr>
        <w:ind w:left="116"/>
        <w:rPr>
          <w:sz w:val="26"/>
          <w:szCs w:val="26"/>
        </w:rPr>
      </w:pPr>
      <w:r>
        <w:rPr>
          <w:b/>
          <w:sz w:val="26"/>
          <w:szCs w:val="26"/>
        </w:rPr>
        <w:t>6</w:t>
      </w:r>
      <w:r>
        <w:rPr>
          <w:b/>
          <w:spacing w:val="1"/>
          <w:sz w:val="26"/>
          <w:szCs w:val="26"/>
        </w:rPr>
        <w:t>.</w:t>
      </w:r>
      <w:r>
        <w:rPr>
          <w:b/>
          <w:sz w:val="26"/>
          <w:szCs w:val="26"/>
        </w:rPr>
        <w:t>2</w:t>
      </w:r>
      <w:r>
        <w:rPr>
          <w:b/>
          <w:spacing w:val="-1"/>
          <w:sz w:val="26"/>
          <w:szCs w:val="26"/>
        </w:rPr>
        <w:t xml:space="preserve"> St</w:t>
      </w:r>
      <w:r>
        <w:rPr>
          <w:b/>
          <w:spacing w:val="2"/>
          <w:sz w:val="26"/>
          <w:szCs w:val="26"/>
        </w:rPr>
        <w:t>a</w:t>
      </w:r>
      <w:r>
        <w:rPr>
          <w:b/>
          <w:spacing w:val="-1"/>
          <w:sz w:val="26"/>
          <w:szCs w:val="26"/>
        </w:rPr>
        <w:t>nd</w:t>
      </w:r>
      <w:r>
        <w:rPr>
          <w:b/>
          <w:spacing w:val="1"/>
          <w:sz w:val="26"/>
          <w:szCs w:val="26"/>
        </w:rPr>
        <w:t>-</w:t>
      </w:r>
      <w:r>
        <w:rPr>
          <w:b/>
          <w:sz w:val="26"/>
          <w:szCs w:val="26"/>
        </w:rPr>
        <w:t>alo</w:t>
      </w:r>
      <w:r>
        <w:rPr>
          <w:b/>
          <w:spacing w:val="-1"/>
          <w:sz w:val="26"/>
          <w:szCs w:val="26"/>
        </w:rPr>
        <w:t>n</w:t>
      </w:r>
      <w:r>
        <w:rPr>
          <w:b/>
          <w:sz w:val="26"/>
          <w:szCs w:val="26"/>
        </w:rPr>
        <w:t>e</w:t>
      </w:r>
      <w:r>
        <w:rPr>
          <w:b/>
          <w:spacing w:val="-1"/>
          <w:sz w:val="26"/>
          <w:szCs w:val="26"/>
        </w:rPr>
        <w:t>-</w:t>
      </w:r>
      <w:r>
        <w:rPr>
          <w:b/>
          <w:sz w:val="26"/>
          <w:szCs w:val="26"/>
        </w:rPr>
        <w:t>a</w:t>
      </w:r>
      <w:r>
        <w:rPr>
          <w:b/>
          <w:spacing w:val="1"/>
          <w:sz w:val="26"/>
          <w:szCs w:val="26"/>
        </w:rPr>
        <w:t>p</w:t>
      </w:r>
      <w:r>
        <w:rPr>
          <w:b/>
          <w:spacing w:val="-1"/>
          <w:sz w:val="26"/>
          <w:szCs w:val="26"/>
        </w:rPr>
        <w:t>p</w:t>
      </w:r>
      <w:r>
        <w:rPr>
          <w:b/>
          <w:sz w:val="26"/>
          <w:szCs w:val="26"/>
        </w:rPr>
        <w:t>lica</w:t>
      </w:r>
      <w:r>
        <w:rPr>
          <w:b/>
          <w:spacing w:val="-1"/>
          <w:sz w:val="26"/>
          <w:szCs w:val="26"/>
        </w:rPr>
        <w:t>t</w:t>
      </w:r>
      <w:r>
        <w:rPr>
          <w:b/>
          <w:sz w:val="26"/>
          <w:szCs w:val="26"/>
        </w:rPr>
        <w:t xml:space="preserve">ion </w:t>
      </w:r>
      <w:r>
        <w:rPr>
          <w:b/>
          <w:spacing w:val="-1"/>
          <w:sz w:val="26"/>
          <w:szCs w:val="26"/>
        </w:rPr>
        <w:t>(</w:t>
      </w:r>
      <w:proofErr w:type="spellStart"/>
      <w:r>
        <w:rPr>
          <w:b/>
          <w:spacing w:val="1"/>
          <w:sz w:val="26"/>
          <w:szCs w:val="26"/>
        </w:rPr>
        <w:t>t</w:t>
      </w:r>
      <w:r>
        <w:rPr>
          <w:b/>
          <w:spacing w:val="-1"/>
          <w:sz w:val="26"/>
          <w:szCs w:val="26"/>
        </w:rPr>
        <w:t>h</w:t>
      </w:r>
      <w:r>
        <w:rPr>
          <w:b/>
          <w:sz w:val="26"/>
          <w:szCs w:val="26"/>
        </w:rPr>
        <w:t>rai</w:t>
      </w:r>
      <w:r>
        <w:rPr>
          <w:b/>
          <w:spacing w:val="-1"/>
          <w:sz w:val="26"/>
          <w:szCs w:val="26"/>
        </w:rPr>
        <w:t>n</w:t>
      </w:r>
      <w:proofErr w:type="spellEnd"/>
      <w:r>
        <w:rPr>
          <w:b/>
          <w:sz w:val="26"/>
          <w:szCs w:val="26"/>
        </w:rPr>
        <w:t>/</w:t>
      </w:r>
      <w:proofErr w:type="spellStart"/>
      <w:r>
        <w:rPr>
          <w:b/>
          <w:sz w:val="26"/>
          <w:szCs w:val="26"/>
        </w:rPr>
        <w:t>s</w:t>
      </w:r>
      <w:r>
        <w:rPr>
          <w:b/>
          <w:spacing w:val="-5"/>
          <w:sz w:val="26"/>
          <w:szCs w:val="26"/>
        </w:rPr>
        <w:t>r</w:t>
      </w:r>
      <w:r>
        <w:rPr>
          <w:b/>
          <w:sz w:val="26"/>
          <w:szCs w:val="26"/>
        </w:rPr>
        <w:t>c</w:t>
      </w:r>
      <w:proofErr w:type="spellEnd"/>
      <w:r>
        <w:rPr>
          <w:b/>
          <w:spacing w:val="-2"/>
          <w:sz w:val="26"/>
          <w:szCs w:val="26"/>
        </w:rPr>
        <w:t>/</w:t>
      </w:r>
      <w:r>
        <w:rPr>
          <w:b/>
          <w:sz w:val="26"/>
          <w:szCs w:val="26"/>
        </w:rPr>
        <w:t>s</w:t>
      </w:r>
      <w:r>
        <w:rPr>
          <w:b/>
          <w:spacing w:val="-1"/>
          <w:sz w:val="26"/>
          <w:szCs w:val="26"/>
        </w:rPr>
        <w:t>t</w:t>
      </w:r>
      <w:r>
        <w:rPr>
          <w:b/>
          <w:spacing w:val="2"/>
          <w:sz w:val="26"/>
          <w:szCs w:val="26"/>
        </w:rPr>
        <w:t>a</w:t>
      </w:r>
      <w:r>
        <w:rPr>
          <w:b/>
          <w:spacing w:val="-1"/>
          <w:sz w:val="26"/>
          <w:szCs w:val="26"/>
        </w:rPr>
        <w:t>nd</w:t>
      </w:r>
      <w:r>
        <w:rPr>
          <w:b/>
          <w:spacing w:val="1"/>
          <w:sz w:val="26"/>
          <w:szCs w:val="26"/>
        </w:rPr>
        <w:t>-</w:t>
      </w:r>
      <w:r>
        <w:rPr>
          <w:b/>
          <w:sz w:val="26"/>
          <w:szCs w:val="26"/>
        </w:rPr>
        <w:t>alo</w:t>
      </w:r>
      <w:r>
        <w:rPr>
          <w:b/>
          <w:spacing w:val="-1"/>
          <w:sz w:val="26"/>
          <w:szCs w:val="26"/>
        </w:rPr>
        <w:t>n</w:t>
      </w:r>
      <w:r>
        <w:rPr>
          <w:b/>
          <w:sz w:val="26"/>
          <w:szCs w:val="26"/>
        </w:rPr>
        <w:t>e</w:t>
      </w:r>
      <w:r>
        <w:rPr>
          <w:b/>
          <w:spacing w:val="-1"/>
          <w:sz w:val="26"/>
          <w:szCs w:val="26"/>
        </w:rPr>
        <w:t>-</w:t>
      </w:r>
      <w:r>
        <w:rPr>
          <w:b/>
          <w:sz w:val="26"/>
          <w:szCs w:val="26"/>
        </w:rPr>
        <w:t>a</w:t>
      </w:r>
      <w:r>
        <w:rPr>
          <w:b/>
          <w:spacing w:val="-1"/>
          <w:sz w:val="26"/>
          <w:szCs w:val="26"/>
        </w:rPr>
        <w:t>pp</w:t>
      </w:r>
      <w:r>
        <w:rPr>
          <w:b/>
          <w:spacing w:val="2"/>
          <w:sz w:val="26"/>
          <w:szCs w:val="26"/>
        </w:rPr>
        <w:t>l</w:t>
      </w:r>
      <w:r>
        <w:rPr>
          <w:b/>
          <w:sz w:val="26"/>
          <w:szCs w:val="26"/>
        </w:rPr>
        <w:t>ica</w:t>
      </w:r>
      <w:r>
        <w:rPr>
          <w:b/>
          <w:spacing w:val="-1"/>
          <w:sz w:val="26"/>
          <w:szCs w:val="26"/>
        </w:rPr>
        <w:t>t</w:t>
      </w:r>
      <w:r>
        <w:rPr>
          <w:b/>
          <w:sz w:val="26"/>
          <w:szCs w:val="26"/>
        </w:rPr>
        <w:t>io</w:t>
      </w:r>
      <w:r>
        <w:rPr>
          <w:b/>
          <w:spacing w:val="-1"/>
          <w:sz w:val="26"/>
          <w:szCs w:val="26"/>
        </w:rPr>
        <w:t>n</w:t>
      </w:r>
      <w:r>
        <w:rPr>
          <w:b/>
          <w:sz w:val="26"/>
          <w:szCs w:val="26"/>
        </w:rPr>
        <w:t>)</w:t>
      </w:r>
    </w:p>
    <w:p w14:paraId="3A17DC5E" w14:textId="77777777" w:rsidR="000E254D" w:rsidRDefault="000E254D">
      <w:pPr>
        <w:spacing w:before="20" w:line="280" w:lineRule="exact"/>
        <w:rPr>
          <w:sz w:val="28"/>
          <w:szCs w:val="28"/>
        </w:rPr>
      </w:pPr>
    </w:p>
    <w:p w14:paraId="406DE32E" w14:textId="77777777" w:rsidR="000E254D" w:rsidRDefault="00823B9D">
      <w:pPr>
        <w:ind w:left="116" w:right="278"/>
        <w:rPr>
          <w:sz w:val="24"/>
          <w:szCs w:val="24"/>
        </w:rPr>
      </w:pP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and</w:t>
      </w:r>
      <w:r>
        <w:rPr>
          <w:spacing w:val="2"/>
          <w:sz w:val="24"/>
          <w:szCs w:val="24"/>
        </w:rPr>
        <w:t>-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one ap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li</w:t>
      </w:r>
      <w:r>
        <w:rPr>
          <w:sz w:val="24"/>
          <w:szCs w:val="24"/>
        </w:rPr>
        <w:t>c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ti</w:t>
      </w:r>
      <w:r>
        <w:rPr>
          <w:sz w:val="24"/>
          <w:szCs w:val="24"/>
        </w:rPr>
        <w:t>on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w</w:t>
      </w:r>
      <w:r>
        <w:rPr>
          <w:sz w:val="24"/>
          <w:szCs w:val="24"/>
        </w:rPr>
        <w:t>as bu</w:t>
      </w:r>
      <w:r>
        <w:rPr>
          <w:spacing w:val="-1"/>
          <w:sz w:val="24"/>
          <w:szCs w:val="24"/>
        </w:rPr>
        <w:t>i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t</w:t>
      </w:r>
      <w:r>
        <w:rPr>
          <w:spacing w:val="-1"/>
          <w:sz w:val="24"/>
          <w:szCs w:val="24"/>
        </w:rPr>
        <w:t xml:space="preserve"> t</w:t>
      </w:r>
      <w:r>
        <w:rPr>
          <w:sz w:val="24"/>
          <w:szCs w:val="24"/>
        </w:rPr>
        <w:t>o encry</w:t>
      </w:r>
      <w:r>
        <w:rPr>
          <w:spacing w:val="2"/>
          <w:sz w:val="24"/>
          <w:szCs w:val="24"/>
        </w:rPr>
        <w:t>p</w:t>
      </w:r>
      <w:r>
        <w:rPr>
          <w:sz w:val="24"/>
          <w:szCs w:val="24"/>
        </w:rPr>
        <w:t>t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decrypt</w:t>
      </w:r>
      <w:r>
        <w:rPr>
          <w:spacing w:val="-1"/>
          <w:sz w:val="24"/>
          <w:szCs w:val="24"/>
        </w:rPr>
        <w:t xml:space="preserve"> t</w:t>
      </w:r>
      <w:r>
        <w:rPr>
          <w:sz w:val="24"/>
          <w:szCs w:val="24"/>
        </w:rPr>
        <w:t>he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ext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us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ng var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ous sy</w:t>
      </w:r>
      <w:r>
        <w:rPr>
          <w:spacing w:val="-1"/>
          <w:sz w:val="24"/>
          <w:szCs w:val="24"/>
        </w:rPr>
        <w:t>mm</w:t>
      </w:r>
      <w:r>
        <w:rPr>
          <w:spacing w:val="1"/>
          <w:sz w:val="24"/>
          <w:szCs w:val="24"/>
        </w:rPr>
        <w:t>e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c encry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ti</w:t>
      </w:r>
      <w:r>
        <w:rPr>
          <w:sz w:val="24"/>
          <w:szCs w:val="24"/>
        </w:rPr>
        <w:t xml:space="preserve">on 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gor</w:t>
      </w:r>
      <w:r>
        <w:rPr>
          <w:spacing w:val="-1"/>
          <w:sz w:val="24"/>
          <w:szCs w:val="24"/>
        </w:rPr>
        <w:t>it</w:t>
      </w:r>
      <w:r>
        <w:rPr>
          <w:spacing w:val="2"/>
          <w:sz w:val="24"/>
          <w:szCs w:val="24"/>
        </w:rPr>
        <w:t>h</w:t>
      </w:r>
      <w:r>
        <w:rPr>
          <w:spacing w:val="-1"/>
          <w:sz w:val="24"/>
          <w:szCs w:val="24"/>
        </w:rPr>
        <w:t>m</w:t>
      </w:r>
      <w:r>
        <w:rPr>
          <w:sz w:val="24"/>
          <w:szCs w:val="24"/>
        </w:rPr>
        <w:t>s. It</w:t>
      </w:r>
      <w:r>
        <w:rPr>
          <w:spacing w:val="-1"/>
          <w:sz w:val="24"/>
          <w:szCs w:val="24"/>
        </w:rPr>
        <w:t xml:space="preserve"> i</w:t>
      </w:r>
      <w:r>
        <w:rPr>
          <w:sz w:val="24"/>
          <w:szCs w:val="24"/>
        </w:rPr>
        <w:t>s a GUI based app</w:t>
      </w:r>
      <w:r>
        <w:rPr>
          <w:spacing w:val="-1"/>
          <w:sz w:val="24"/>
          <w:szCs w:val="24"/>
        </w:rPr>
        <w:t>li</w:t>
      </w:r>
      <w:r>
        <w:rPr>
          <w:spacing w:val="1"/>
          <w:sz w:val="24"/>
          <w:szCs w:val="24"/>
        </w:rPr>
        <w:t>c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>ti</w:t>
      </w:r>
      <w:r>
        <w:rPr>
          <w:sz w:val="24"/>
          <w:szCs w:val="24"/>
        </w:rPr>
        <w:t>on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wh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ch uses sende</w:t>
      </w:r>
      <w:r>
        <w:rPr>
          <w:spacing w:val="8"/>
          <w:sz w:val="24"/>
          <w:szCs w:val="24"/>
        </w:rPr>
        <w:t>r</w:t>
      </w:r>
      <w:r>
        <w:rPr>
          <w:spacing w:val="-14"/>
          <w:sz w:val="24"/>
          <w:szCs w:val="24"/>
        </w:rPr>
        <w:t>’</w:t>
      </w:r>
      <w:r>
        <w:rPr>
          <w:sz w:val="24"/>
          <w:szCs w:val="24"/>
        </w:rPr>
        <w:t>s key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and rece</w:t>
      </w:r>
      <w:r>
        <w:rPr>
          <w:spacing w:val="-1"/>
          <w:sz w:val="24"/>
          <w:szCs w:val="24"/>
        </w:rPr>
        <w:t>i</w:t>
      </w:r>
      <w:r>
        <w:rPr>
          <w:spacing w:val="2"/>
          <w:sz w:val="24"/>
          <w:szCs w:val="24"/>
        </w:rPr>
        <w:t>v</w:t>
      </w:r>
      <w:r>
        <w:rPr>
          <w:sz w:val="24"/>
          <w:szCs w:val="24"/>
        </w:rPr>
        <w:t>e</w:t>
      </w:r>
      <w:r>
        <w:rPr>
          <w:spacing w:val="8"/>
          <w:sz w:val="24"/>
          <w:szCs w:val="24"/>
        </w:rPr>
        <w:t>r</w:t>
      </w:r>
      <w:r>
        <w:rPr>
          <w:spacing w:val="-14"/>
          <w:sz w:val="24"/>
          <w:szCs w:val="24"/>
        </w:rPr>
        <w:t>’</w:t>
      </w:r>
      <w:r>
        <w:rPr>
          <w:sz w:val="24"/>
          <w:szCs w:val="24"/>
        </w:rPr>
        <w:t>s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 xml:space="preserve">key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o encry</w:t>
      </w:r>
      <w:r>
        <w:rPr>
          <w:spacing w:val="2"/>
          <w:sz w:val="24"/>
          <w:szCs w:val="24"/>
        </w:rPr>
        <w:t>p</w:t>
      </w:r>
      <w:r>
        <w:rPr>
          <w:sz w:val="24"/>
          <w:szCs w:val="24"/>
        </w:rPr>
        <w:t>t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and decry</w:t>
      </w:r>
      <w:r>
        <w:rPr>
          <w:spacing w:val="2"/>
          <w:sz w:val="24"/>
          <w:szCs w:val="24"/>
        </w:rPr>
        <w:t>p</w:t>
      </w:r>
      <w:r>
        <w:rPr>
          <w:sz w:val="24"/>
          <w:szCs w:val="24"/>
        </w:rPr>
        <w:t>t</w:t>
      </w:r>
      <w:r>
        <w:rPr>
          <w:spacing w:val="-1"/>
          <w:sz w:val="24"/>
          <w:szCs w:val="24"/>
        </w:rPr>
        <w:t xml:space="preserve"> t</w:t>
      </w:r>
      <w:r>
        <w:rPr>
          <w:sz w:val="24"/>
          <w:szCs w:val="24"/>
        </w:rPr>
        <w:t>he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ex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.</w:t>
      </w:r>
      <w:r>
        <w:rPr>
          <w:spacing w:val="-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T</w:t>
      </w:r>
      <w:r>
        <w:rPr>
          <w:spacing w:val="2"/>
          <w:sz w:val="24"/>
          <w:szCs w:val="24"/>
        </w:rPr>
        <w:t>h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 xml:space="preserve">s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ext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 xml:space="preserve">s 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er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up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oaded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 xml:space="preserve">on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he on</w:t>
      </w:r>
      <w:r>
        <w:rPr>
          <w:spacing w:val="-1"/>
          <w:sz w:val="24"/>
          <w:szCs w:val="24"/>
        </w:rPr>
        <w:t>li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e d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c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or</w:t>
      </w:r>
      <w:r>
        <w:rPr>
          <w:spacing w:val="-16"/>
          <w:sz w:val="24"/>
          <w:szCs w:val="24"/>
        </w:rPr>
        <w:t>y</w:t>
      </w:r>
      <w:r>
        <w:rPr>
          <w:sz w:val="24"/>
          <w:szCs w:val="24"/>
        </w:rPr>
        <w:t>.</w:t>
      </w:r>
    </w:p>
    <w:p w14:paraId="52B13E2A" w14:textId="77777777" w:rsidR="000E254D" w:rsidRDefault="000E254D">
      <w:pPr>
        <w:spacing w:before="15" w:line="260" w:lineRule="exact"/>
        <w:rPr>
          <w:sz w:val="26"/>
          <w:szCs w:val="26"/>
        </w:rPr>
      </w:pPr>
    </w:p>
    <w:p w14:paraId="74AAC505" w14:textId="77777777" w:rsidR="000E254D" w:rsidRDefault="00823B9D">
      <w:pPr>
        <w:ind w:left="116"/>
        <w:rPr>
          <w:sz w:val="26"/>
          <w:szCs w:val="26"/>
        </w:rPr>
      </w:pPr>
      <w:r>
        <w:rPr>
          <w:b/>
          <w:sz w:val="26"/>
          <w:szCs w:val="26"/>
        </w:rPr>
        <w:t>6</w:t>
      </w:r>
      <w:r>
        <w:rPr>
          <w:b/>
          <w:spacing w:val="1"/>
          <w:sz w:val="26"/>
          <w:szCs w:val="26"/>
        </w:rPr>
        <w:t>.</w:t>
      </w:r>
      <w:r>
        <w:rPr>
          <w:b/>
          <w:spacing w:val="-2"/>
          <w:sz w:val="26"/>
          <w:szCs w:val="26"/>
        </w:rPr>
        <w:t>2</w:t>
      </w:r>
      <w:r>
        <w:rPr>
          <w:b/>
          <w:spacing w:val="1"/>
          <w:sz w:val="26"/>
          <w:szCs w:val="26"/>
        </w:rPr>
        <w:t>.</w:t>
      </w:r>
      <w:r>
        <w:rPr>
          <w:b/>
          <w:sz w:val="26"/>
          <w:szCs w:val="26"/>
        </w:rPr>
        <w:t>1</w:t>
      </w:r>
      <w:r>
        <w:rPr>
          <w:b/>
          <w:spacing w:val="1"/>
          <w:sz w:val="26"/>
          <w:szCs w:val="26"/>
        </w:rPr>
        <w:t xml:space="preserve"> </w:t>
      </w:r>
      <w:r>
        <w:rPr>
          <w:b/>
          <w:sz w:val="26"/>
          <w:szCs w:val="26"/>
        </w:rPr>
        <w:t>Di</w:t>
      </w:r>
      <w:r>
        <w:rPr>
          <w:b/>
          <w:spacing w:val="-1"/>
          <w:sz w:val="26"/>
          <w:szCs w:val="26"/>
        </w:rPr>
        <w:t>ff</w:t>
      </w:r>
      <w:r>
        <w:rPr>
          <w:b/>
          <w:sz w:val="26"/>
          <w:szCs w:val="26"/>
        </w:rPr>
        <w:t>ie</w:t>
      </w:r>
      <w:r>
        <w:rPr>
          <w:b/>
          <w:spacing w:val="1"/>
          <w:sz w:val="26"/>
          <w:szCs w:val="26"/>
        </w:rPr>
        <w:t>-</w:t>
      </w:r>
      <w:r>
        <w:rPr>
          <w:b/>
          <w:spacing w:val="-2"/>
          <w:sz w:val="26"/>
          <w:szCs w:val="26"/>
        </w:rPr>
        <w:t>H</w:t>
      </w:r>
      <w:r>
        <w:rPr>
          <w:b/>
          <w:sz w:val="26"/>
          <w:szCs w:val="26"/>
        </w:rPr>
        <w:t>ell</w:t>
      </w:r>
      <w:r>
        <w:rPr>
          <w:b/>
          <w:spacing w:val="-1"/>
          <w:sz w:val="26"/>
          <w:szCs w:val="26"/>
        </w:rPr>
        <w:t>m</w:t>
      </w:r>
      <w:r>
        <w:rPr>
          <w:b/>
          <w:spacing w:val="2"/>
          <w:sz w:val="26"/>
          <w:szCs w:val="26"/>
        </w:rPr>
        <w:t>a</w:t>
      </w:r>
      <w:r>
        <w:rPr>
          <w:b/>
          <w:sz w:val="26"/>
          <w:szCs w:val="26"/>
        </w:rPr>
        <w:t xml:space="preserve">n </w:t>
      </w:r>
      <w:r>
        <w:rPr>
          <w:b/>
          <w:spacing w:val="-1"/>
          <w:sz w:val="26"/>
          <w:szCs w:val="26"/>
        </w:rPr>
        <w:t>(</w:t>
      </w:r>
      <w:proofErr w:type="spellStart"/>
      <w:r>
        <w:rPr>
          <w:b/>
          <w:spacing w:val="-1"/>
          <w:sz w:val="26"/>
          <w:szCs w:val="26"/>
        </w:rPr>
        <w:t>th</w:t>
      </w:r>
      <w:r>
        <w:rPr>
          <w:b/>
          <w:sz w:val="26"/>
          <w:szCs w:val="26"/>
        </w:rPr>
        <w:t>rai</w:t>
      </w:r>
      <w:r>
        <w:rPr>
          <w:b/>
          <w:spacing w:val="-1"/>
          <w:sz w:val="26"/>
          <w:szCs w:val="26"/>
        </w:rPr>
        <w:t>n</w:t>
      </w:r>
      <w:proofErr w:type="spellEnd"/>
      <w:r>
        <w:rPr>
          <w:b/>
          <w:sz w:val="26"/>
          <w:szCs w:val="26"/>
        </w:rPr>
        <w:t>/</w:t>
      </w:r>
      <w:proofErr w:type="spellStart"/>
      <w:r>
        <w:rPr>
          <w:b/>
          <w:sz w:val="26"/>
          <w:szCs w:val="26"/>
        </w:rPr>
        <w:t>s</w:t>
      </w:r>
      <w:r>
        <w:rPr>
          <w:b/>
          <w:spacing w:val="-5"/>
          <w:sz w:val="26"/>
          <w:szCs w:val="26"/>
        </w:rPr>
        <w:t>r</w:t>
      </w:r>
      <w:r>
        <w:rPr>
          <w:b/>
          <w:sz w:val="26"/>
          <w:szCs w:val="26"/>
        </w:rPr>
        <w:t>c</w:t>
      </w:r>
      <w:proofErr w:type="spellEnd"/>
      <w:r>
        <w:rPr>
          <w:b/>
          <w:sz w:val="26"/>
          <w:szCs w:val="26"/>
        </w:rPr>
        <w:t>/s</w:t>
      </w:r>
      <w:r>
        <w:rPr>
          <w:b/>
          <w:spacing w:val="-1"/>
          <w:sz w:val="26"/>
          <w:szCs w:val="26"/>
        </w:rPr>
        <w:t>t</w:t>
      </w:r>
      <w:r>
        <w:rPr>
          <w:b/>
          <w:sz w:val="26"/>
          <w:szCs w:val="26"/>
        </w:rPr>
        <w:t>a</w:t>
      </w:r>
      <w:r>
        <w:rPr>
          <w:b/>
          <w:spacing w:val="-1"/>
          <w:sz w:val="26"/>
          <w:szCs w:val="26"/>
        </w:rPr>
        <w:t>n</w:t>
      </w:r>
      <w:r>
        <w:rPr>
          <w:b/>
          <w:spacing w:val="1"/>
          <w:sz w:val="26"/>
          <w:szCs w:val="26"/>
        </w:rPr>
        <w:t>d</w:t>
      </w:r>
      <w:r>
        <w:rPr>
          <w:b/>
          <w:spacing w:val="-1"/>
          <w:sz w:val="26"/>
          <w:szCs w:val="26"/>
        </w:rPr>
        <w:t>-</w:t>
      </w:r>
      <w:r>
        <w:rPr>
          <w:b/>
          <w:sz w:val="26"/>
          <w:szCs w:val="26"/>
        </w:rPr>
        <w:t>alo</w:t>
      </w:r>
      <w:r>
        <w:rPr>
          <w:b/>
          <w:spacing w:val="-1"/>
          <w:sz w:val="26"/>
          <w:szCs w:val="26"/>
        </w:rPr>
        <w:t>n</w:t>
      </w:r>
      <w:r>
        <w:rPr>
          <w:b/>
          <w:sz w:val="26"/>
          <w:szCs w:val="26"/>
        </w:rPr>
        <w:t>e</w:t>
      </w:r>
      <w:r>
        <w:rPr>
          <w:b/>
          <w:spacing w:val="1"/>
          <w:sz w:val="26"/>
          <w:szCs w:val="26"/>
        </w:rPr>
        <w:t>-</w:t>
      </w:r>
      <w:r>
        <w:rPr>
          <w:b/>
          <w:sz w:val="26"/>
          <w:szCs w:val="26"/>
        </w:rPr>
        <w:t>a</w:t>
      </w:r>
      <w:r>
        <w:rPr>
          <w:b/>
          <w:spacing w:val="-1"/>
          <w:sz w:val="26"/>
          <w:szCs w:val="26"/>
        </w:rPr>
        <w:t>pp</w:t>
      </w:r>
      <w:r>
        <w:rPr>
          <w:b/>
          <w:sz w:val="26"/>
          <w:szCs w:val="26"/>
        </w:rPr>
        <w:t>lica</w:t>
      </w:r>
      <w:r>
        <w:rPr>
          <w:b/>
          <w:spacing w:val="-1"/>
          <w:sz w:val="26"/>
          <w:szCs w:val="26"/>
        </w:rPr>
        <w:t>t</w:t>
      </w:r>
      <w:r>
        <w:rPr>
          <w:b/>
          <w:sz w:val="26"/>
          <w:szCs w:val="26"/>
        </w:rPr>
        <w:t>io</w:t>
      </w:r>
      <w:r>
        <w:rPr>
          <w:b/>
          <w:spacing w:val="1"/>
          <w:sz w:val="26"/>
          <w:szCs w:val="26"/>
        </w:rPr>
        <w:t>n</w:t>
      </w:r>
      <w:r>
        <w:rPr>
          <w:b/>
          <w:sz w:val="26"/>
          <w:szCs w:val="26"/>
        </w:rPr>
        <w:t>/DH.</w:t>
      </w:r>
      <w:r>
        <w:rPr>
          <w:b/>
          <w:spacing w:val="-1"/>
          <w:sz w:val="26"/>
          <w:szCs w:val="26"/>
        </w:rPr>
        <w:t>p</w:t>
      </w:r>
      <w:r>
        <w:rPr>
          <w:b/>
          <w:sz w:val="26"/>
          <w:szCs w:val="26"/>
        </w:rPr>
        <w:t>y)</w:t>
      </w:r>
    </w:p>
    <w:p w14:paraId="56554302" w14:textId="77777777" w:rsidR="000E254D" w:rsidRDefault="000E254D">
      <w:pPr>
        <w:spacing w:before="20" w:line="280" w:lineRule="exact"/>
        <w:rPr>
          <w:sz w:val="28"/>
          <w:szCs w:val="28"/>
        </w:rPr>
      </w:pPr>
    </w:p>
    <w:p w14:paraId="1FF876AD" w14:textId="77777777" w:rsidR="000E254D" w:rsidRDefault="00823B9D">
      <w:pPr>
        <w:ind w:left="116" w:right="686"/>
        <w:jc w:val="both"/>
        <w:rPr>
          <w:sz w:val="24"/>
          <w:szCs w:val="24"/>
        </w:rPr>
      </w:pP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s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sec</w:t>
      </w:r>
      <w:r>
        <w:rPr>
          <w:spacing w:val="-1"/>
          <w:sz w:val="24"/>
          <w:szCs w:val="24"/>
        </w:rPr>
        <w:t>ti</w:t>
      </w:r>
      <w:r>
        <w:rPr>
          <w:sz w:val="24"/>
          <w:szCs w:val="24"/>
        </w:rPr>
        <w:t>on d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 xml:space="preserve">scussed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he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im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e</w:t>
      </w:r>
      <w:r>
        <w:rPr>
          <w:spacing w:val="-1"/>
          <w:sz w:val="24"/>
          <w:szCs w:val="24"/>
        </w:rPr>
        <w:t>m</w:t>
      </w:r>
      <w:r>
        <w:rPr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>ti</w:t>
      </w:r>
      <w:r>
        <w:rPr>
          <w:sz w:val="24"/>
          <w:szCs w:val="24"/>
        </w:rPr>
        <w:t>on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 xml:space="preserve">of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he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i</w:t>
      </w:r>
      <w:r>
        <w:rPr>
          <w:spacing w:val="-6"/>
          <w:sz w:val="24"/>
          <w:szCs w:val="24"/>
        </w:rPr>
        <w:t>f</w:t>
      </w:r>
      <w:r>
        <w:rPr>
          <w:sz w:val="24"/>
          <w:szCs w:val="24"/>
        </w:rPr>
        <w:t>f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e</w:t>
      </w:r>
      <w:r>
        <w:rPr>
          <w:spacing w:val="2"/>
          <w:sz w:val="24"/>
          <w:szCs w:val="24"/>
        </w:rPr>
        <w:t>-</w:t>
      </w:r>
      <w:r>
        <w:rPr>
          <w:sz w:val="24"/>
          <w:szCs w:val="24"/>
        </w:rPr>
        <w:t>He</w:t>
      </w:r>
      <w:r>
        <w:rPr>
          <w:spacing w:val="-1"/>
          <w:sz w:val="24"/>
          <w:szCs w:val="24"/>
        </w:rPr>
        <w:t>ll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an a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gor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m</w:t>
      </w:r>
      <w:r>
        <w:rPr>
          <w:sz w:val="24"/>
          <w:szCs w:val="24"/>
        </w:rPr>
        <w:t>.</w:t>
      </w:r>
      <w:r>
        <w:rPr>
          <w:spacing w:val="-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he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work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ng and background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de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a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s about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he a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go</w:t>
      </w:r>
      <w:r>
        <w:rPr>
          <w:spacing w:val="2"/>
          <w:sz w:val="24"/>
          <w:szCs w:val="24"/>
        </w:rPr>
        <w:t>r</w:t>
      </w:r>
      <w:r>
        <w:rPr>
          <w:spacing w:val="-1"/>
          <w:sz w:val="24"/>
          <w:szCs w:val="24"/>
        </w:rPr>
        <w:t>it</w:t>
      </w:r>
      <w:r>
        <w:rPr>
          <w:sz w:val="24"/>
          <w:szCs w:val="24"/>
        </w:rPr>
        <w:t>hm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are a</w:t>
      </w:r>
      <w:r>
        <w:rPr>
          <w:spacing w:val="-1"/>
          <w:sz w:val="24"/>
          <w:szCs w:val="24"/>
        </w:rPr>
        <w:t>l</w:t>
      </w:r>
      <w:r>
        <w:rPr>
          <w:spacing w:val="2"/>
          <w:sz w:val="24"/>
          <w:szCs w:val="24"/>
        </w:rPr>
        <w:t>r</w:t>
      </w:r>
      <w:r>
        <w:rPr>
          <w:sz w:val="24"/>
          <w:szCs w:val="24"/>
        </w:rPr>
        <w:t>eady descr</w:t>
      </w:r>
      <w:r>
        <w:rPr>
          <w:spacing w:val="-1"/>
          <w:sz w:val="24"/>
          <w:szCs w:val="24"/>
        </w:rPr>
        <w:t>i</w:t>
      </w:r>
      <w:r>
        <w:rPr>
          <w:spacing w:val="2"/>
          <w:sz w:val="24"/>
          <w:szCs w:val="24"/>
        </w:rPr>
        <w:t>b</w:t>
      </w:r>
      <w:r>
        <w:rPr>
          <w:sz w:val="24"/>
          <w:szCs w:val="24"/>
        </w:rPr>
        <w:t xml:space="preserve">ed 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i/>
          <w:sz w:val="24"/>
          <w:szCs w:val="24"/>
        </w:rPr>
        <w:t>Se</w:t>
      </w:r>
      <w:r>
        <w:rPr>
          <w:i/>
          <w:spacing w:val="1"/>
          <w:sz w:val="24"/>
          <w:szCs w:val="24"/>
        </w:rPr>
        <w:t>c</w:t>
      </w:r>
      <w:r>
        <w:rPr>
          <w:i/>
          <w:spacing w:val="-1"/>
          <w:sz w:val="24"/>
          <w:szCs w:val="24"/>
        </w:rPr>
        <w:t>ti</w:t>
      </w:r>
      <w:r>
        <w:rPr>
          <w:i/>
          <w:sz w:val="24"/>
          <w:szCs w:val="24"/>
        </w:rPr>
        <w:t xml:space="preserve">on 3.0 </w:t>
      </w:r>
      <w:r>
        <w:rPr>
          <w:sz w:val="24"/>
          <w:szCs w:val="24"/>
        </w:rPr>
        <w:t xml:space="preserve">of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he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repor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.</w:t>
      </w:r>
      <w:r>
        <w:rPr>
          <w:spacing w:val="-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 xml:space="preserve">s </w:t>
      </w:r>
      <w:r>
        <w:rPr>
          <w:spacing w:val="-1"/>
          <w:sz w:val="24"/>
          <w:szCs w:val="24"/>
        </w:rPr>
        <w:t>m</w:t>
      </w:r>
      <w:r>
        <w:rPr>
          <w:sz w:val="24"/>
          <w:szCs w:val="24"/>
        </w:rPr>
        <w:t>odu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 xml:space="preserve">e had </w:t>
      </w:r>
      <w:r>
        <w:rPr>
          <w:sz w:val="24"/>
          <w:szCs w:val="24"/>
        </w:rPr>
        <w:t xml:space="preserve">four 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e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 xml:space="preserve">hods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o ex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cu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e.</w:t>
      </w:r>
      <w:r>
        <w:rPr>
          <w:spacing w:val="-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T</w:t>
      </w:r>
      <w:r>
        <w:rPr>
          <w:spacing w:val="2"/>
          <w:sz w:val="24"/>
          <w:szCs w:val="24"/>
        </w:rPr>
        <w:t>h</w:t>
      </w:r>
      <w:r>
        <w:rPr>
          <w:sz w:val="24"/>
          <w:szCs w:val="24"/>
        </w:rPr>
        <w:t xml:space="preserve">e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asks were</w:t>
      </w:r>
    </w:p>
    <w:p w14:paraId="19ED8140" w14:textId="77777777" w:rsidR="000E254D" w:rsidRDefault="00823B9D">
      <w:pPr>
        <w:ind w:left="116" w:right="3946"/>
        <w:rPr>
          <w:sz w:val="24"/>
          <w:szCs w:val="24"/>
        </w:rPr>
      </w:pPr>
      <w:r>
        <w:rPr>
          <w:sz w:val="24"/>
          <w:szCs w:val="24"/>
        </w:rPr>
        <w:t>Gener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e 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pr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va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e</w:t>
      </w:r>
      <w:r>
        <w:rPr>
          <w:spacing w:val="1"/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key  of</w:t>
      </w:r>
      <w:proofErr w:type="gramEnd"/>
      <w:r>
        <w:rPr>
          <w:sz w:val="24"/>
          <w:szCs w:val="24"/>
        </w:rPr>
        <w:t xml:space="preserve"> g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ven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eng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h for 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 xml:space="preserve">new </w:t>
      </w:r>
      <w:r>
        <w:rPr>
          <w:spacing w:val="-2"/>
          <w:sz w:val="24"/>
          <w:szCs w:val="24"/>
        </w:rPr>
        <w:t>u</w:t>
      </w:r>
      <w:r>
        <w:rPr>
          <w:sz w:val="24"/>
          <w:szCs w:val="24"/>
        </w:rPr>
        <w:t>ser Gener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e 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pub</w:t>
      </w:r>
      <w:r>
        <w:rPr>
          <w:spacing w:val="-1"/>
          <w:sz w:val="24"/>
          <w:szCs w:val="24"/>
        </w:rPr>
        <w:t>li</w:t>
      </w:r>
      <w:r>
        <w:rPr>
          <w:sz w:val="24"/>
          <w:szCs w:val="24"/>
        </w:rPr>
        <w:t>c key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for a user us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ng h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s pr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va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e key Gener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e secr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t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key based on 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ven pub</w:t>
      </w:r>
      <w:r>
        <w:rPr>
          <w:spacing w:val="-1"/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c and pr</w:t>
      </w:r>
      <w:r>
        <w:rPr>
          <w:spacing w:val="-1"/>
          <w:sz w:val="24"/>
          <w:szCs w:val="24"/>
        </w:rPr>
        <w:t>i</w:t>
      </w:r>
      <w:r>
        <w:rPr>
          <w:spacing w:val="2"/>
          <w:sz w:val="24"/>
          <w:szCs w:val="24"/>
        </w:rPr>
        <w:t>v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key</w:t>
      </w:r>
    </w:p>
    <w:p w14:paraId="478422C8" w14:textId="77777777" w:rsidR="000E254D" w:rsidRDefault="00823B9D">
      <w:pPr>
        <w:ind w:left="116" w:right="206"/>
        <w:rPr>
          <w:sz w:val="24"/>
          <w:szCs w:val="24"/>
        </w:rPr>
      </w:pPr>
      <w:r>
        <w:rPr>
          <w:sz w:val="24"/>
          <w:szCs w:val="24"/>
        </w:rPr>
        <w:t>F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rs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, we nee</w:t>
      </w:r>
      <w:r>
        <w:rPr>
          <w:spacing w:val="2"/>
          <w:sz w:val="24"/>
          <w:szCs w:val="24"/>
        </w:rPr>
        <w:t>d</w:t>
      </w:r>
      <w:r>
        <w:rPr>
          <w:sz w:val="24"/>
          <w:szCs w:val="24"/>
        </w:rPr>
        <w:t>ed a pr</w:t>
      </w:r>
      <w:r>
        <w:rPr>
          <w:spacing w:val="-1"/>
          <w:sz w:val="24"/>
          <w:szCs w:val="24"/>
        </w:rPr>
        <w:t>i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e nu</w:t>
      </w:r>
      <w:r>
        <w:rPr>
          <w:spacing w:val="-1"/>
          <w:sz w:val="24"/>
          <w:szCs w:val="24"/>
        </w:rPr>
        <w:t>m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pacing w:val="-14"/>
          <w:sz w:val="24"/>
          <w:szCs w:val="24"/>
        </w:rPr>
        <w:t>r</w:t>
      </w:r>
      <w:r>
        <w:rPr>
          <w:sz w:val="24"/>
          <w:szCs w:val="24"/>
        </w:rPr>
        <w:t>.</w:t>
      </w:r>
      <w:r>
        <w:rPr>
          <w:spacing w:val="-4"/>
          <w:sz w:val="24"/>
          <w:szCs w:val="24"/>
        </w:rPr>
        <w:t xml:space="preserve"> </w:t>
      </w:r>
      <w:r>
        <w:rPr>
          <w:spacing w:val="-20"/>
          <w:sz w:val="24"/>
          <w:szCs w:val="24"/>
        </w:rPr>
        <w:t>W</w:t>
      </w:r>
      <w:r>
        <w:rPr>
          <w:sz w:val="24"/>
          <w:szCs w:val="24"/>
        </w:rPr>
        <w:t>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ready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scu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sed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he 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S a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ack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n sec</w:t>
      </w:r>
      <w:r>
        <w:rPr>
          <w:spacing w:val="-1"/>
          <w:sz w:val="24"/>
          <w:szCs w:val="24"/>
        </w:rPr>
        <w:t>ti</w:t>
      </w:r>
      <w:r>
        <w:rPr>
          <w:sz w:val="24"/>
          <w:szCs w:val="24"/>
        </w:rPr>
        <w:t>on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7.1 and need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of a s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rong pr</w:t>
      </w:r>
      <w:r>
        <w:rPr>
          <w:spacing w:val="-1"/>
          <w:sz w:val="24"/>
          <w:szCs w:val="24"/>
        </w:rPr>
        <w:t>i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e nu</w:t>
      </w:r>
      <w:r>
        <w:rPr>
          <w:spacing w:val="-1"/>
          <w:sz w:val="24"/>
          <w:szCs w:val="24"/>
        </w:rPr>
        <w:t>m</w:t>
      </w:r>
      <w:r>
        <w:rPr>
          <w:sz w:val="24"/>
          <w:szCs w:val="24"/>
        </w:rPr>
        <w:t>ber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n sec</w:t>
      </w:r>
      <w:r>
        <w:rPr>
          <w:spacing w:val="-1"/>
          <w:sz w:val="24"/>
          <w:szCs w:val="24"/>
        </w:rPr>
        <w:t>ti</w:t>
      </w:r>
      <w:r>
        <w:rPr>
          <w:sz w:val="24"/>
          <w:szCs w:val="24"/>
        </w:rPr>
        <w:t>on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 xml:space="preserve">3.1 of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he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docu</w:t>
      </w:r>
      <w:r>
        <w:rPr>
          <w:spacing w:val="-1"/>
          <w:sz w:val="24"/>
          <w:szCs w:val="24"/>
        </w:rPr>
        <w:t>m</w:t>
      </w:r>
      <w:r>
        <w:rPr>
          <w:sz w:val="24"/>
          <w:szCs w:val="24"/>
        </w:rPr>
        <w:t>en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.</w:t>
      </w:r>
      <w:r>
        <w:rPr>
          <w:spacing w:val="-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hus, we hard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 xml:space="preserve">coded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he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pr</w:t>
      </w:r>
      <w:r>
        <w:rPr>
          <w:spacing w:val="-1"/>
          <w:sz w:val="24"/>
          <w:szCs w:val="24"/>
        </w:rPr>
        <w:t>im</w:t>
      </w:r>
      <w:r>
        <w:rPr>
          <w:sz w:val="24"/>
          <w:szCs w:val="24"/>
        </w:rPr>
        <w:t>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nu</w:t>
      </w:r>
      <w:r>
        <w:rPr>
          <w:spacing w:val="-1"/>
          <w:sz w:val="24"/>
          <w:szCs w:val="24"/>
        </w:rPr>
        <w:t>m</w:t>
      </w:r>
      <w:r>
        <w:rPr>
          <w:sz w:val="24"/>
          <w:szCs w:val="24"/>
        </w:rPr>
        <w:t>ber</w:t>
      </w:r>
    </w:p>
    <w:p w14:paraId="333724C7" w14:textId="77777777" w:rsidR="000E254D" w:rsidRDefault="000E254D">
      <w:pPr>
        <w:spacing w:before="2" w:line="100" w:lineRule="exact"/>
        <w:rPr>
          <w:sz w:val="10"/>
          <w:szCs w:val="10"/>
        </w:rPr>
      </w:pPr>
    </w:p>
    <w:p w14:paraId="658AC321" w14:textId="77777777" w:rsidR="000E254D" w:rsidRDefault="00823B9D">
      <w:pPr>
        <w:ind w:left="116" w:right="93"/>
        <w:rPr>
          <w:sz w:val="24"/>
          <w:szCs w:val="24"/>
        </w:rPr>
      </w:pPr>
      <w:r>
        <w:rPr>
          <w:sz w:val="24"/>
          <w:szCs w:val="24"/>
        </w:rPr>
        <w:t>0xFF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FFF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FFF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FFF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FC90F</w:t>
      </w:r>
      <w:r>
        <w:rPr>
          <w:spacing w:val="-1"/>
          <w:sz w:val="24"/>
          <w:szCs w:val="24"/>
        </w:rPr>
        <w:t>D</w:t>
      </w:r>
      <w:r>
        <w:rPr>
          <w:sz w:val="24"/>
          <w:szCs w:val="24"/>
        </w:rPr>
        <w:t>AA22168C234C4C6628B80</w:t>
      </w:r>
      <w:r>
        <w:rPr>
          <w:spacing w:val="-1"/>
          <w:sz w:val="24"/>
          <w:szCs w:val="24"/>
        </w:rPr>
        <w:t>D</w:t>
      </w:r>
      <w:r>
        <w:rPr>
          <w:sz w:val="24"/>
          <w:szCs w:val="24"/>
        </w:rPr>
        <w:t>C1</w:t>
      </w:r>
      <w:r>
        <w:rPr>
          <w:spacing w:val="-2"/>
          <w:sz w:val="24"/>
          <w:szCs w:val="24"/>
        </w:rPr>
        <w:t>C</w:t>
      </w:r>
      <w:r>
        <w:rPr>
          <w:sz w:val="24"/>
          <w:szCs w:val="24"/>
        </w:rPr>
        <w:t>D129024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088A67CC74020BB 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A63B139B22514A08798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3404DD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F9519B3</w:t>
      </w:r>
      <w:r>
        <w:rPr>
          <w:spacing w:val="-2"/>
          <w:sz w:val="24"/>
          <w:szCs w:val="24"/>
        </w:rPr>
        <w:t>C</w:t>
      </w:r>
      <w:r>
        <w:rPr>
          <w:sz w:val="24"/>
          <w:szCs w:val="24"/>
        </w:rPr>
        <w:t>D3A431B302B0A</w:t>
      </w:r>
      <w:r>
        <w:rPr>
          <w:spacing w:val="-2"/>
          <w:sz w:val="24"/>
          <w:szCs w:val="24"/>
        </w:rPr>
        <w:t>6</w:t>
      </w:r>
      <w:r>
        <w:rPr>
          <w:sz w:val="24"/>
          <w:szCs w:val="24"/>
        </w:rPr>
        <w:t>DF25F14374F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1356D</w:t>
      </w:r>
      <w:r>
        <w:rPr>
          <w:spacing w:val="-2"/>
          <w:sz w:val="24"/>
          <w:szCs w:val="24"/>
        </w:rPr>
        <w:t>6</w:t>
      </w:r>
      <w:r>
        <w:rPr>
          <w:sz w:val="24"/>
          <w:szCs w:val="24"/>
        </w:rPr>
        <w:t>D51C</w:t>
      </w:r>
    </w:p>
    <w:p w14:paraId="176CA4DA" w14:textId="77777777" w:rsidR="000E254D" w:rsidRDefault="00823B9D">
      <w:pPr>
        <w:ind w:left="116"/>
        <w:rPr>
          <w:sz w:val="24"/>
          <w:szCs w:val="24"/>
        </w:rPr>
      </w:pPr>
      <w:r>
        <w:rPr>
          <w:sz w:val="24"/>
          <w:szCs w:val="24"/>
        </w:rPr>
        <w:t>245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485B576625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7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C6F44C42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9A637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D6B0BFF5CB</w:t>
      </w:r>
      <w:r>
        <w:rPr>
          <w:spacing w:val="-2"/>
          <w:sz w:val="24"/>
          <w:szCs w:val="24"/>
        </w:rPr>
        <w:t>6</w:t>
      </w:r>
      <w:r>
        <w:rPr>
          <w:sz w:val="24"/>
          <w:szCs w:val="24"/>
        </w:rPr>
        <w:t>F406B7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EE</w:t>
      </w:r>
      <w:r>
        <w:rPr>
          <w:sz w:val="24"/>
          <w:szCs w:val="24"/>
        </w:rPr>
        <w:t>386BFB5A899</w:t>
      </w:r>
      <w:r>
        <w:rPr>
          <w:spacing w:val="-18"/>
          <w:sz w:val="24"/>
          <w:szCs w:val="24"/>
        </w:rPr>
        <w:t>F</w:t>
      </w:r>
      <w:r>
        <w:rPr>
          <w:sz w:val="24"/>
          <w:szCs w:val="24"/>
        </w:rPr>
        <w:t>A5A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9F</w:t>
      </w:r>
    </w:p>
    <w:p w14:paraId="3DFD0D32" w14:textId="77777777" w:rsidR="000E254D" w:rsidRDefault="00823B9D">
      <w:pPr>
        <w:ind w:left="116"/>
        <w:rPr>
          <w:sz w:val="24"/>
          <w:szCs w:val="24"/>
        </w:rPr>
      </w:pPr>
      <w:r>
        <w:rPr>
          <w:sz w:val="24"/>
          <w:szCs w:val="24"/>
        </w:rPr>
        <w:t>24</w:t>
      </w:r>
      <w:r>
        <w:rPr>
          <w:spacing w:val="-10"/>
          <w:sz w:val="24"/>
          <w:szCs w:val="24"/>
        </w:rPr>
        <w:t>1</w:t>
      </w:r>
      <w:r>
        <w:rPr>
          <w:sz w:val="24"/>
          <w:szCs w:val="24"/>
        </w:rPr>
        <w:t>17C4B1F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64928665</w:t>
      </w:r>
      <w:r>
        <w:rPr>
          <w:spacing w:val="2"/>
          <w:sz w:val="24"/>
          <w:szCs w:val="24"/>
        </w:rPr>
        <w:t>1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C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45B3DC2007CB8A163BF059</w:t>
      </w:r>
      <w:r>
        <w:rPr>
          <w:spacing w:val="-2"/>
          <w:sz w:val="24"/>
          <w:szCs w:val="24"/>
        </w:rPr>
        <w:t>8</w:t>
      </w:r>
      <w:r>
        <w:rPr>
          <w:sz w:val="24"/>
          <w:szCs w:val="24"/>
        </w:rPr>
        <w:t>DA48361C55D3</w:t>
      </w:r>
      <w:r>
        <w:rPr>
          <w:spacing w:val="-2"/>
          <w:sz w:val="24"/>
          <w:szCs w:val="24"/>
        </w:rPr>
        <w:t>9</w:t>
      </w:r>
      <w:r>
        <w:rPr>
          <w:sz w:val="24"/>
          <w:szCs w:val="24"/>
        </w:rPr>
        <w:t>A69163</w:t>
      </w:r>
      <w:r>
        <w:rPr>
          <w:spacing w:val="-18"/>
          <w:sz w:val="24"/>
          <w:szCs w:val="24"/>
        </w:rPr>
        <w:t>F</w:t>
      </w:r>
      <w:r>
        <w:rPr>
          <w:sz w:val="24"/>
          <w:szCs w:val="24"/>
        </w:rPr>
        <w:t>A8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D24</w:t>
      </w:r>
    </w:p>
    <w:p w14:paraId="2FF01460" w14:textId="77777777" w:rsidR="000E254D" w:rsidRDefault="00823B9D">
      <w:pPr>
        <w:ind w:left="116"/>
        <w:rPr>
          <w:sz w:val="24"/>
          <w:szCs w:val="24"/>
        </w:rPr>
      </w:pPr>
      <w:r>
        <w:rPr>
          <w:sz w:val="24"/>
          <w:szCs w:val="24"/>
        </w:rPr>
        <w:t>CF5F8365</w:t>
      </w:r>
      <w:r>
        <w:rPr>
          <w:spacing w:val="-2"/>
          <w:sz w:val="24"/>
          <w:szCs w:val="24"/>
        </w:rPr>
        <w:t>5</w:t>
      </w:r>
      <w:r>
        <w:rPr>
          <w:sz w:val="24"/>
          <w:szCs w:val="24"/>
        </w:rPr>
        <w:t>D23DCA</w:t>
      </w:r>
      <w:r>
        <w:rPr>
          <w:spacing w:val="-2"/>
          <w:sz w:val="24"/>
          <w:szCs w:val="24"/>
        </w:rPr>
        <w:t>3</w:t>
      </w:r>
      <w:r>
        <w:rPr>
          <w:sz w:val="24"/>
          <w:szCs w:val="24"/>
        </w:rPr>
        <w:t>AD961C62F356208552BB9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D529077096966D670C354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4ABC980</w:t>
      </w:r>
      <w:r>
        <w:rPr>
          <w:spacing w:val="-2"/>
          <w:sz w:val="24"/>
          <w:szCs w:val="24"/>
        </w:rPr>
        <w:t>4</w:t>
      </w:r>
      <w:r>
        <w:rPr>
          <w:sz w:val="24"/>
          <w:szCs w:val="24"/>
        </w:rPr>
        <w:t>F1746</w:t>
      </w:r>
    </w:p>
    <w:p w14:paraId="284A7F38" w14:textId="77777777" w:rsidR="000E254D" w:rsidRDefault="00823B9D">
      <w:pPr>
        <w:ind w:left="116"/>
        <w:rPr>
          <w:sz w:val="24"/>
          <w:szCs w:val="24"/>
        </w:rPr>
      </w:pPr>
      <w:r>
        <w:rPr>
          <w:sz w:val="24"/>
          <w:szCs w:val="24"/>
        </w:rPr>
        <w:t>C08CA18217C32905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462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36C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3</w:t>
      </w:r>
      <w:r>
        <w:rPr>
          <w:spacing w:val="2"/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39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772C180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86039B2783A2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C07A28FB5C55DF06F4C5</w:t>
      </w:r>
    </w:p>
    <w:p w14:paraId="4CFF40BD" w14:textId="77777777" w:rsidR="000E254D" w:rsidRDefault="00823B9D">
      <w:pPr>
        <w:ind w:left="116"/>
        <w:rPr>
          <w:sz w:val="24"/>
          <w:szCs w:val="24"/>
        </w:rPr>
      </w:pPr>
      <w:r>
        <w:rPr>
          <w:sz w:val="24"/>
          <w:szCs w:val="24"/>
        </w:rPr>
        <w:t>2C9D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2BCB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6955817183995497C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A956A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515D2261898</w:t>
      </w:r>
      <w:r>
        <w:rPr>
          <w:spacing w:val="-19"/>
          <w:sz w:val="24"/>
          <w:szCs w:val="24"/>
        </w:rPr>
        <w:t>F</w:t>
      </w:r>
      <w:r>
        <w:rPr>
          <w:sz w:val="24"/>
          <w:szCs w:val="24"/>
        </w:rPr>
        <w:t>A051015728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5A8A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AC42D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D331</w:t>
      </w:r>
    </w:p>
    <w:p w14:paraId="776371BE" w14:textId="77777777" w:rsidR="000E254D" w:rsidRDefault="00823B9D">
      <w:pPr>
        <w:ind w:left="116"/>
        <w:rPr>
          <w:sz w:val="24"/>
          <w:szCs w:val="24"/>
        </w:rPr>
      </w:pPr>
      <w:r>
        <w:rPr>
          <w:sz w:val="24"/>
          <w:szCs w:val="24"/>
        </w:rPr>
        <w:t>70D04507A3</w:t>
      </w:r>
      <w:r>
        <w:rPr>
          <w:spacing w:val="-2"/>
          <w:sz w:val="24"/>
          <w:szCs w:val="24"/>
        </w:rPr>
        <w:t>3</w:t>
      </w:r>
      <w:r>
        <w:rPr>
          <w:sz w:val="24"/>
          <w:szCs w:val="24"/>
        </w:rPr>
        <w:t>A85521AB</w:t>
      </w:r>
      <w:r>
        <w:rPr>
          <w:spacing w:val="-1"/>
          <w:sz w:val="24"/>
          <w:szCs w:val="24"/>
        </w:rPr>
        <w:t>D</w:t>
      </w:r>
      <w:r>
        <w:rPr>
          <w:sz w:val="24"/>
          <w:szCs w:val="24"/>
        </w:rPr>
        <w:t>F1CBA64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CFB850458DB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F0A</w:t>
      </w:r>
      <w:r>
        <w:rPr>
          <w:spacing w:val="-2"/>
          <w:sz w:val="24"/>
          <w:szCs w:val="24"/>
        </w:rPr>
        <w:t>8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A71575D060C7DB397</w:t>
      </w:r>
      <w:r>
        <w:rPr>
          <w:spacing w:val="-2"/>
          <w:sz w:val="24"/>
          <w:szCs w:val="24"/>
        </w:rPr>
        <w:t>0</w:t>
      </w:r>
      <w:r>
        <w:rPr>
          <w:sz w:val="24"/>
          <w:szCs w:val="24"/>
        </w:rPr>
        <w:t>F85A6E</w:t>
      </w:r>
    </w:p>
    <w:p w14:paraId="3D0F731F" w14:textId="77777777" w:rsidR="000E254D" w:rsidRDefault="00823B9D">
      <w:pPr>
        <w:ind w:left="116"/>
        <w:rPr>
          <w:sz w:val="24"/>
          <w:szCs w:val="24"/>
        </w:rPr>
      </w:pPr>
      <w:r>
        <w:rPr>
          <w:sz w:val="24"/>
          <w:szCs w:val="24"/>
        </w:rPr>
        <w:t>1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4C7ABF5A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8CDB093</w:t>
      </w:r>
      <w:r>
        <w:rPr>
          <w:spacing w:val="-2"/>
          <w:sz w:val="24"/>
          <w:szCs w:val="24"/>
        </w:rPr>
        <w:t>3</w:t>
      </w:r>
      <w:r>
        <w:rPr>
          <w:sz w:val="24"/>
          <w:szCs w:val="24"/>
        </w:rPr>
        <w:t>D71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8C9</w:t>
      </w:r>
      <w:r>
        <w:rPr>
          <w:spacing w:val="1"/>
          <w:sz w:val="24"/>
          <w:szCs w:val="24"/>
        </w:rPr>
        <w:t>4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04A2561</w:t>
      </w:r>
      <w:r>
        <w:rPr>
          <w:spacing w:val="-2"/>
          <w:sz w:val="24"/>
          <w:szCs w:val="24"/>
        </w:rPr>
        <w:t>9</w:t>
      </w:r>
      <w:r>
        <w:rPr>
          <w:sz w:val="24"/>
          <w:szCs w:val="24"/>
        </w:rPr>
        <w:t>DC</w:t>
      </w:r>
      <w:r>
        <w:rPr>
          <w:spacing w:val="1"/>
          <w:sz w:val="24"/>
          <w:szCs w:val="24"/>
        </w:rPr>
        <w:t>E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3D226</w:t>
      </w:r>
      <w:r>
        <w:rPr>
          <w:spacing w:val="-2"/>
          <w:sz w:val="24"/>
          <w:szCs w:val="24"/>
        </w:rPr>
        <w:t>1</w:t>
      </w:r>
      <w:r>
        <w:rPr>
          <w:sz w:val="24"/>
          <w:szCs w:val="24"/>
        </w:rPr>
        <w:t>AD2</w:t>
      </w:r>
      <w:r>
        <w:rPr>
          <w:spacing w:val="-1"/>
          <w:sz w:val="24"/>
          <w:szCs w:val="24"/>
        </w:rPr>
        <w:t>EE</w:t>
      </w:r>
      <w:r>
        <w:rPr>
          <w:sz w:val="24"/>
          <w:szCs w:val="24"/>
        </w:rPr>
        <w:t>6BF12F</w:t>
      </w:r>
      <w:r>
        <w:rPr>
          <w:spacing w:val="-18"/>
          <w:sz w:val="24"/>
          <w:szCs w:val="24"/>
        </w:rPr>
        <w:t>F</w:t>
      </w:r>
      <w:r>
        <w:rPr>
          <w:sz w:val="24"/>
          <w:szCs w:val="24"/>
        </w:rPr>
        <w:t>A0</w:t>
      </w:r>
      <w:r>
        <w:rPr>
          <w:spacing w:val="-2"/>
          <w:sz w:val="24"/>
          <w:szCs w:val="24"/>
        </w:rPr>
        <w:t>6</w:t>
      </w:r>
      <w:r>
        <w:rPr>
          <w:sz w:val="24"/>
          <w:szCs w:val="24"/>
        </w:rPr>
        <w:t>D98A0864D</w:t>
      </w:r>
    </w:p>
    <w:p w14:paraId="14C031B9" w14:textId="77777777" w:rsidR="000E254D" w:rsidRDefault="00823B9D">
      <w:pPr>
        <w:ind w:left="116"/>
        <w:rPr>
          <w:sz w:val="24"/>
          <w:szCs w:val="24"/>
        </w:rPr>
      </w:pPr>
      <w:r>
        <w:rPr>
          <w:sz w:val="24"/>
          <w:szCs w:val="24"/>
        </w:rPr>
        <w:t>87602733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C86A64521F2B18177B200CBB</w:t>
      </w:r>
      <w:r>
        <w:rPr>
          <w:spacing w:val="-2"/>
          <w:sz w:val="24"/>
          <w:szCs w:val="24"/>
        </w:rPr>
        <w:t>E</w:t>
      </w:r>
      <w:r>
        <w:rPr>
          <w:spacing w:val="-10"/>
          <w:sz w:val="24"/>
          <w:szCs w:val="24"/>
        </w:rPr>
        <w:t>1</w:t>
      </w:r>
      <w:r>
        <w:rPr>
          <w:sz w:val="24"/>
          <w:szCs w:val="24"/>
        </w:rPr>
        <w:t>17577A615D6C770988C0BAD946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208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24</w:t>
      </w:r>
      <w:r>
        <w:rPr>
          <w:spacing w:val="-18"/>
          <w:sz w:val="24"/>
          <w:szCs w:val="24"/>
        </w:rPr>
        <w:t>F</w:t>
      </w:r>
      <w:r>
        <w:rPr>
          <w:sz w:val="24"/>
          <w:szCs w:val="24"/>
        </w:rPr>
        <w:t>A074</w:t>
      </w:r>
    </w:p>
    <w:p w14:paraId="2C40484C" w14:textId="77777777" w:rsidR="000E254D" w:rsidRDefault="00823B9D">
      <w:pPr>
        <w:ind w:left="116"/>
        <w:rPr>
          <w:sz w:val="24"/>
          <w:szCs w:val="24"/>
        </w:rPr>
      </w:pPr>
      <w:r>
        <w:rPr>
          <w:spacing w:val="-1"/>
          <w:sz w:val="24"/>
          <w:szCs w:val="24"/>
        </w:rPr>
        <w:lastRenderedPageBreak/>
        <w:t>E</w:t>
      </w:r>
      <w:r>
        <w:rPr>
          <w:sz w:val="24"/>
          <w:szCs w:val="24"/>
        </w:rPr>
        <w:t>5AB3143DB5BFC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0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D108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4B82D120A921080</w:t>
      </w:r>
      <w:r>
        <w:rPr>
          <w:spacing w:val="-10"/>
          <w:sz w:val="24"/>
          <w:szCs w:val="24"/>
        </w:rPr>
        <w:t>1</w:t>
      </w:r>
      <w:r>
        <w:rPr>
          <w:sz w:val="24"/>
          <w:szCs w:val="24"/>
        </w:rPr>
        <w:t>1A723C12A787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6D788719A10</w:t>
      </w:r>
      <w:r>
        <w:rPr>
          <w:spacing w:val="-2"/>
          <w:sz w:val="24"/>
          <w:szCs w:val="24"/>
        </w:rPr>
        <w:t>B</w:t>
      </w:r>
      <w:r>
        <w:rPr>
          <w:sz w:val="24"/>
          <w:szCs w:val="24"/>
        </w:rPr>
        <w:t>DBA5B269</w:t>
      </w:r>
    </w:p>
    <w:p w14:paraId="39224707" w14:textId="77777777" w:rsidR="000E254D" w:rsidRDefault="00823B9D">
      <w:pPr>
        <w:ind w:left="116"/>
        <w:rPr>
          <w:sz w:val="24"/>
          <w:szCs w:val="24"/>
        </w:rPr>
        <w:sectPr w:rsidR="000E254D">
          <w:pgSz w:w="11900" w:h="16840"/>
          <w:pgMar w:top="960" w:right="1020" w:bottom="280" w:left="1020" w:header="751" w:footer="1245" w:gutter="0"/>
          <w:cols w:space="720"/>
        </w:sectPr>
      </w:pPr>
      <w:r>
        <w:rPr>
          <w:sz w:val="24"/>
          <w:szCs w:val="24"/>
        </w:rPr>
        <w:t>9C327186AF4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23C1A946834B6150</w:t>
      </w:r>
      <w:r>
        <w:rPr>
          <w:spacing w:val="-2"/>
          <w:sz w:val="24"/>
          <w:szCs w:val="24"/>
        </w:rPr>
        <w:t>B</w:t>
      </w:r>
      <w:r>
        <w:rPr>
          <w:sz w:val="24"/>
          <w:szCs w:val="24"/>
        </w:rPr>
        <w:t>DA2583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9CA2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D44C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8DBBBC2</w:t>
      </w:r>
      <w:r>
        <w:rPr>
          <w:spacing w:val="-1"/>
          <w:sz w:val="24"/>
          <w:szCs w:val="24"/>
        </w:rPr>
        <w:t>D</w:t>
      </w:r>
      <w:r>
        <w:rPr>
          <w:sz w:val="24"/>
          <w:szCs w:val="24"/>
        </w:rPr>
        <w:t>B04D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8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F92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8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FC</w:t>
      </w:r>
    </w:p>
    <w:p w14:paraId="730BB2F4" w14:textId="77777777" w:rsidR="000E254D" w:rsidRDefault="000E254D">
      <w:pPr>
        <w:spacing w:before="9" w:line="160" w:lineRule="exact"/>
        <w:rPr>
          <w:sz w:val="16"/>
          <w:szCs w:val="16"/>
        </w:rPr>
      </w:pPr>
    </w:p>
    <w:p w14:paraId="22DD2B8F" w14:textId="77777777" w:rsidR="000E254D" w:rsidRDefault="00823B9D">
      <w:pPr>
        <w:ind w:left="116"/>
        <w:rPr>
          <w:sz w:val="24"/>
          <w:szCs w:val="24"/>
        </w:rPr>
      </w:pPr>
      <w:r>
        <w:rPr>
          <w:sz w:val="24"/>
          <w:szCs w:val="24"/>
        </w:rPr>
        <w:t>141FB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CAA6287C59474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6BC05D99B2964</w:t>
      </w:r>
      <w:r>
        <w:rPr>
          <w:spacing w:val="-20"/>
          <w:sz w:val="24"/>
          <w:szCs w:val="24"/>
        </w:rPr>
        <w:t>F</w:t>
      </w:r>
      <w:r>
        <w:rPr>
          <w:sz w:val="24"/>
          <w:szCs w:val="24"/>
        </w:rPr>
        <w:t>A090C3A2233BA186515B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7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D1F612970C</w:t>
      </w:r>
      <w:r>
        <w:rPr>
          <w:spacing w:val="-1"/>
          <w:sz w:val="24"/>
          <w:szCs w:val="24"/>
        </w:rPr>
        <w:t>EE</w:t>
      </w:r>
      <w:r>
        <w:rPr>
          <w:sz w:val="24"/>
          <w:szCs w:val="24"/>
        </w:rPr>
        <w:t>2D</w:t>
      </w:r>
    </w:p>
    <w:p w14:paraId="19DCDC9A" w14:textId="77777777" w:rsidR="000E254D" w:rsidRDefault="00823B9D">
      <w:pPr>
        <w:ind w:left="116"/>
        <w:rPr>
          <w:sz w:val="24"/>
          <w:szCs w:val="24"/>
        </w:rPr>
      </w:pPr>
      <w:r>
        <w:rPr>
          <w:sz w:val="24"/>
          <w:szCs w:val="24"/>
        </w:rPr>
        <w:t>7AFB81</w:t>
      </w:r>
      <w:r>
        <w:rPr>
          <w:spacing w:val="-2"/>
          <w:sz w:val="24"/>
          <w:szCs w:val="24"/>
        </w:rPr>
        <w:t>B</w:t>
      </w:r>
      <w:r>
        <w:rPr>
          <w:sz w:val="24"/>
          <w:szCs w:val="24"/>
        </w:rPr>
        <w:t>DD762170481CD006912</w:t>
      </w:r>
      <w:r>
        <w:rPr>
          <w:spacing w:val="-2"/>
          <w:sz w:val="24"/>
          <w:szCs w:val="24"/>
        </w:rPr>
        <w:t>7</w:t>
      </w:r>
      <w:r>
        <w:rPr>
          <w:sz w:val="24"/>
          <w:szCs w:val="24"/>
        </w:rPr>
        <w:t>D5B05AA993B4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A98</w:t>
      </w:r>
      <w:r>
        <w:rPr>
          <w:spacing w:val="-2"/>
          <w:sz w:val="24"/>
          <w:szCs w:val="24"/>
        </w:rPr>
        <w:t>8</w:t>
      </w:r>
      <w:r>
        <w:rPr>
          <w:sz w:val="24"/>
          <w:szCs w:val="24"/>
        </w:rPr>
        <w:t>D8F</w:t>
      </w:r>
      <w:r>
        <w:rPr>
          <w:spacing w:val="-1"/>
          <w:sz w:val="24"/>
          <w:szCs w:val="24"/>
        </w:rPr>
        <w:t>D</w:t>
      </w:r>
      <w:r>
        <w:rPr>
          <w:sz w:val="24"/>
          <w:szCs w:val="24"/>
        </w:rPr>
        <w:t>DC186FFB7DC9</w:t>
      </w:r>
      <w:r>
        <w:rPr>
          <w:spacing w:val="-2"/>
          <w:sz w:val="24"/>
          <w:szCs w:val="24"/>
        </w:rPr>
        <w:t>0</w:t>
      </w:r>
      <w:r>
        <w:rPr>
          <w:sz w:val="24"/>
          <w:szCs w:val="24"/>
        </w:rPr>
        <w:t>A6C08F4</w:t>
      </w:r>
      <w:r>
        <w:rPr>
          <w:spacing w:val="-1"/>
          <w:sz w:val="24"/>
          <w:szCs w:val="24"/>
        </w:rPr>
        <w:t>D</w:t>
      </w:r>
      <w:r>
        <w:rPr>
          <w:sz w:val="24"/>
          <w:szCs w:val="24"/>
        </w:rPr>
        <w:t>F</w:t>
      </w:r>
    </w:p>
    <w:p w14:paraId="4907B6A5" w14:textId="77777777" w:rsidR="000E254D" w:rsidRDefault="00823B9D">
      <w:pPr>
        <w:ind w:left="116"/>
        <w:rPr>
          <w:sz w:val="24"/>
          <w:szCs w:val="24"/>
        </w:rPr>
      </w:pPr>
      <w:r>
        <w:rPr>
          <w:sz w:val="24"/>
          <w:szCs w:val="24"/>
        </w:rPr>
        <w:t>435C93402849236C3</w:t>
      </w:r>
      <w:r>
        <w:rPr>
          <w:spacing w:val="-18"/>
          <w:sz w:val="24"/>
          <w:szCs w:val="24"/>
        </w:rPr>
        <w:t>F</w:t>
      </w:r>
      <w:r>
        <w:rPr>
          <w:sz w:val="24"/>
          <w:szCs w:val="24"/>
        </w:rPr>
        <w:t>AB</w:t>
      </w:r>
      <w:r>
        <w:rPr>
          <w:spacing w:val="-2"/>
          <w:sz w:val="24"/>
          <w:szCs w:val="24"/>
        </w:rPr>
        <w:t>4</w:t>
      </w:r>
      <w:r>
        <w:rPr>
          <w:sz w:val="24"/>
          <w:szCs w:val="24"/>
        </w:rPr>
        <w:t>D27C7026C1D4DCB260264</w:t>
      </w:r>
      <w:r>
        <w:rPr>
          <w:spacing w:val="-2"/>
          <w:sz w:val="24"/>
          <w:szCs w:val="24"/>
        </w:rPr>
        <w:t>6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C975</w:t>
      </w:r>
      <w:r>
        <w:rPr>
          <w:spacing w:val="1"/>
          <w:sz w:val="24"/>
          <w:szCs w:val="24"/>
        </w:rPr>
        <w:t>1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763D</w:t>
      </w:r>
      <w:r>
        <w:rPr>
          <w:spacing w:val="-2"/>
          <w:sz w:val="24"/>
          <w:szCs w:val="24"/>
        </w:rPr>
        <w:t>B</w:t>
      </w:r>
      <w:r>
        <w:rPr>
          <w:sz w:val="24"/>
          <w:szCs w:val="24"/>
        </w:rPr>
        <w:t>A37BDF8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F9406AD</w:t>
      </w:r>
    </w:p>
    <w:p w14:paraId="47F6A258" w14:textId="77777777" w:rsidR="000E254D" w:rsidRDefault="00823B9D">
      <w:pPr>
        <w:ind w:left="116"/>
        <w:rPr>
          <w:sz w:val="24"/>
          <w:szCs w:val="24"/>
        </w:rPr>
      </w:pPr>
      <w:r>
        <w:rPr>
          <w:sz w:val="24"/>
          <w:szCs w:val="24"/>
        </w:rPr>
        <w:t>9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530</w:t>
      </w:r>
      <w:r>
        <w:rPr>
          <w:spacing w:val="1"/>
          <w:sz w:val="24"/>
          <w:szCs w:val="24"/>
        </w:rPr>
        <w:t>E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5DB382F41300</w:t>
      </w:r>
      <w:r>
        <w:rPr>
          <w:spacing w:val="-2"/>
          <w:sz w:val="24"/>
          <w:szCs w:val="24"/>
        </w:rPr>
        <w:t>1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B06A53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D9027D83</w:t>
      </w:r>
      <w:r>
        <w:rPr>
          <w:spacing w:val="-10"/>
          <w:sz w:val="24"/>
          <w:szCs w:val="24"/>
        </w:rPr>
        <w:t>1</w:t>
      </w:r>
      <w:r>
        <w:rPr>
          <w:sz w:val="24"/>
          <w:szCs w:val="24"/>
        </w:rPr>
        <w:t>179727B0865A8918DA3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DB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BCF9B14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D4</w:t>
      </w:r>
    </w:p>
    <w:p w14:paraId="5BBEF1F8" w14:textId="77777777" w:rsidR="000E254D" w:rsidRDefault="00823B9D">
      <w:pPr>
        <w:ind w:left="116"/>
        <w:rPr>
          <w:sz w:val="24"/>
          <w:szCs w:val="24"/>
        </w:rPr>
      </w:pPr>
      <w:r>
        <w:rPr>
          <w:sz w:val="24"/>
          <w:szCs w:val="24"/>
        </w:rPr>
        <w:t>4C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6CBAC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D4BB1BDB7F1447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6CC254B332051512B</w:t>
      </w:r>
      <w:r>
        <w:rPr>
          <w:spacing w:val="-1"/>
          <w:sz w:val="24"/>
          <w:szCs w:val="24"/>
        </w:rPr>
        <w:t>D</w:t>
      </w:r>
      <w:r>
        <w:rPr>
          <w:spacing w:val="-2"/>
          <w:sz w:val="24"/>
          <w:szCs w:val="24"/>
        </w:rPr>
        <w:t>7</w:t>
      </w:r>
      <w:r>
        <w:rPr>
          <w:sz w:val="24"/>
          <w:szCs w:val="24"/>
        </w:rPr>
        <w:t>AF426FB8F401378</w:t>
      </w:r>
      <w:r>
        <w:rPr>
          <w:spacing w:val="-2"/>
          <w:sz w:val="24"/>
          <w:szCs w:val="24"/>
        </w:rPr>
        <w:t>C</w:t>
      </w:r>
      <w:r>
        <w:rPr>
          <w:sz w:val="24"/>
          <w:szCs w:val="24"/>
        </w:rPr>
        <w:t>D2BF5983CA0</w:t>
      </w:r>
    </w:p>
    <w:p w14:paraId="4755956E" w14:textId="77777777" w:rsidR="000E254D" w:rsidRDefault="00823B9D">
      <w:pPr>
        <w:ind w:left="116"/>
        <w:rPr>
          <w:sz w:val="24"/>
          <w:szCs w:val="24"/>
        </w:rPr>
      </w:pPr>
      <w:r>
        <w:rPr>
          <w:sz w:val="24"/>
          <w:szCs w:val="24"/>
        </w:rPr>
        <w:t>1C64B92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CF032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A15D1721D0</w:t>
      </w:r>
      <w:r>
        <w:rPr>
          <w:spacing w:val="-2"/>
          <w:sz w:val="24"/>
          <w:szCs w:val="24"/>
        </w:rPr>
        <w:t>3</w:t>
      </w:r>
      <w:r>
        <w:rPr>
          <w:sz w:val="24"/>
          <w:szCs w:val="24"/>
        </w:rPr>
        <w:t>F482D7C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6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74F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F6D55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702F46980C82B5A84031900B1C9</w:t>
      </w:r>
    </w:p>
    <w:p w14:paraId="39526ABD" w14:textId="77777777" w:rsidR="000E254D" w:rsidRDefault="00823B9D">
      <w:pPr>
        <w:ind w:left="116"/>
        <w:rPr>
          <w:sz w:val="24"/>
          <w:szCs w:val="24"/>
        </w:rPr>
      </w:pP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59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7C97F</w:t>
      </w:r>
      <w:r>
        <w:rPr>
          <w:spacing w:val="2"/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C7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8F323A9</w:t>
      </w:r>
      <w:r>
        <w:rPr>
          <w:spacing w:val="-2"/>
          <w:sz w:val="24"/>
          <w:szCs w:val="24"/>
        </w:rPr>
        <w:t>7</w:t>
      </w:r>
      <w:r>
        <w:rPr>
          <w:sz w:val="24"/>
          <w:szCs w:val="24"/>
        </w:rPr>
        <w:t>A7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36CC88</w:t>
      </w:r>
      <w:r>
        <w:rPr>
          <w:spacing w:val="1"/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0F1D45B</w:t>
      </w:r>
      <w:r>
        <w:rPr>
          <w:spacing w:val="-2"/>
          <w:sz w:val="24"/>
          <w:szCs w:val="24"/>
        </w:rPr>
        <w:t>7</w:t>
      </w:r>
      <w:r>
        <w:rPr>
          <w:sz w:val="24"/>
          <w:szCs w:val="24"/>
        </w:rPr>
        <w:t>FF585AC54</w:t>
      </w:r>
      <w:r>
        <w:rPr>
          <w:spacing w:val="-2"/>
          <w:sz w:val="24"/>
          <w:szCs w:val="24"/>
        </w:rPr>
        <w:t>B</w:t>
      </w:r>
      <w:r>
        <w:rPr>
          <w:sz w:val="24"/>
          <w:szCs w:val="24"/>
        </w:rPr>
        <w:t>D407B22B4154AACC</w:t>
      </w:r>
      <w:r>
        <w:rPr>
          <w:spacing w:val="-2"/>
          <w:sz w:val="24"/>
          <w:szCs w:val="24"/>
        </w:rPr>
        <w:t>8</w:t>
      </w:r>
      <w:r>
        <w:rPr>
          <w:sz w:val="24"/>
          <w:szCs w:val="24"/>
        </w:rPr>
        <w:t>F6</w:t>
      </w:r>
    </w:p>
    <w:p w14:paraId="29D59CF8" w14:textId="77777777" w:rsidR="000E254D" w:rsidRDefault="00823B9D">
      <w:pPr>
        <w:ind w:left="116"/>
        <w:rPr>
          <w:sz w:val="24"/>
          <w:szCs w:val="24"/>
        </w:rPr>
      </w:pPr>
      <w:r>
        <w:rPr>
          <w:sz w:val="24"/>
          <w:szCs w:val="24"/>
        </w:rPr>
        <w:t>D7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BF48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1D814CC5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D20F8037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0A79715</w:t>
      </w:r>
      <w:r>
        <w:rPr>
          <w:spacing w:val="-1"/>
          <w:sz w:val="24"/>
          <w:szCs w:val="24"/>
        </w:rPr>
        <w:t>EE</w:t>
      </w:r>
      <w:r>
        <w:rPr>
          <w:sz w:val="24"/>
          <w:szCs w:val="24"/>
        </w:rPr>
        <w:t>F29B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32806A1D58BB7C5</w:t>
      </w:r>
      <w:r>
        <w:rPr>
          <w:spacing w:val="-2"/>
          <w:sz w:val="24"/>
          <w:szCs w:val="24"/>
        </w:rPr>
        <w:t>D</w:t>
      </w:r>
      <w:r>
        <w:rPr>
          <w:sz w:val="24"/>
          <w:szCs w:val="24"/>
        </w:rPr>
        <w:t>A76F550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A3D8A1</w:t>
      </w:r>
    </w:p>
    <w:p w14:paraId="02F39470" w14:textId="77777777" w:rsidR="000E254D" w:rsidRDefault="00823B9D">
      <w:pPr>
        <w:ind w:left="116" w:right="94"/>
        <w:rPr>
          <w:sz w:val="24"/>
          <w:szCs w:val="24"/>
        </w:rPr>
      </w:pPr>
      <w:r>
        <w:rPr>
          <w:sz w:val="24"/>
          <w:szCs w:val="24"/>
        </w:rPr>
        <w:t>FBFF0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B19CCB1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31</w:t>
      </w:r>
      <w:r>
        <w:rPr>
          <w:spacing w:val="-2"/>
          <w:sz w:val="24"/>
          <w:szCs w:val="24"/>
        </w:rPr>
        <w:t>3</w:t>
      </w:r>
      <w:r>
        <w:rPr>
          <w:sz w:val="24"/>
          <w:szCs w:val="24"/>
        </w:rPr>
        <w:t>D55CDA56C9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C2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F29632387F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8D76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3C0468043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8F663F4860</w:t>
      </w:r>
      <w:r>
        <w:rPr>
          <w:spacing w:val="-1"/>
          <w:sz w:val="24"/>
          <w:szCs w:val="24"/>
        </w:rPr>
        <w:t>EE</w:t>
      </w:r>
      <w:r>
        <w:rPr>
          <w:sz w:val="24"/>
          <w:szCs w:val="24"/>
        </w:rPr>
        <w:t xml:space="preserve">12B </w:t>
      </w:r>
      <w:r>
        <w:rPr>
          <w:sz w:val="24"/>
          <w:szCs w:val="24"/>
        </w:rPr>
        <w:t>F2D5B0B747</w:t>
      </w:r>
      <w:r>
        <w:rPr>
          <w:spacing w:val="-2"/>
          <w:sz w:val="24"/>
          <w:szCs w:val="24"/>
        </w:rPr>
        <w:t>4</w:t>
      </w:r>
      <w:r>
        <w:rPr>
          <w:sz w:val="24"/>
          <w:szCs w:val="24"/>
        </w:rPr>
        <w:t>D6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694F91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6DB</w:t>
      </w:r>
      <w:r>
        <w:rPr>
          <w:spacing w:val="1"/>
          <w:sz w:val="24"/>
          <w:szCs w:val="24"/>
        </w:rPr>
        <w:t>E</w:t>
      </w:r>
      <w:r>
        <w:rPr>
          <w:spacing w:val="-10"/>
          <w:sz w:val="24"/>
          <w:szCs w:val="24"/>
        </w:rPr>
        <w:t>1</w:t>
      </w:r>
      <w:r>
        <w:rPr>
          <w:sz w:val="24"/>
          <w:szCs w:val="24"/>
        </w:rPr>
        <w:t>15974A3926F1</w:t>
      </w:r>
      <w:r>
        <w:rPr>
          <w:spacing w:val="-2"/>
          <w:sz w:val="24"/>
          <w:szCs w:val="24"/>
        </w:rPr>
        <w:t>2</w:t>
      </w:r>
      <w:r>
        <w:rPr>
          <w:sz w:val="24"/>
          <w:szCs w:val="24"/>
        </w:rPr>
        <w:t>F</w:t>
      </w:r>
      <w:r>
        <w:rPr>
          <w:spacing w:val="1"/>
          <w:sz w:val="24"/>
          <w:szCs w:val="24"/>
        </w:rPr>
        <w:t>E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5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438777CB6A932DF8</w:t>
      </w:r>
      <w:r>
        <w:rPr>
          <w:spacing w:val="-2"/>
          <w:sz w:val="24"/>
          <w:szCs w:val="24"/>
        </w:rPr>
        <w:t>C</w:t>
      </w:r>
      <w:r>
        <w:rPr>
          <w:sz w:val="24"/>
          <w:szCs w:val="24"/>
        </w:rPr>
        <w:t>D8B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C4D073</w:t>
      </w:r>
    </w:p>
    <w:p w14:paraId="559244F5" w14:textId="77777777" w:rsidR="000E254D" w:rsidRDefault="00823B9D">
      <w:pPr>
        <w:ind w:left="116"/>
        <w:rPr>
          <w:sz w:val="24"/>
          <w:szCs w:val="24"/>
        </w:rPr>
      </w:pPr>
      <w:r>
        <w:rPr>
          <w:sz w:val="24"/>
          <w:szCs w:val="24"/>
        </w:rPr>
        <w:t>B931BA3BC832B68D</w:t>
      </w:r>
      <w:r>
        <w:rPr>
          <w:spacing w:val="-2"/>
          <w:sz w:val="24"/>
          <w:szCs w:val="24"/>
        </w:rPr>
        <w:t>9</w:t>
      </w:r>
      <w:r>
        <w:rPr>
          <w:sz w:val="24"/>
          <w:szCs w:val="24"/>
        </w:rPr>
        <w:t>DD300741</w:t>
      </w:r>
      <w:r>
        <w:rPr>
          <w:spacing w:val="-19"/>
          <w:sz w:val="24"/>
          <w:szCs w:val="24"/>
        </w:rPr>
        <w:t>F</w:t>
      </w:r>
      <w:r>
        <w:rPr>
          <w:sz w:val="24"/>
          <w:szCs w:val="24"/>
        </w:rPr>
        <w:t>A7BF8AFC47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D257</w:t>
      </w:r>
      <w:r>
        <w:rPr>
          <w:spacing w:val="-2"/>
          <w:sz w:val="24"/>
          <w:szCs w:val="24"/>
        </w:rPr>
        <w:t>6</w:t>
      </w:r>
      <w:r>
        <w:rPr>
          <w:sz w:val="24"/>
          <w:szCs w:val="24"/>
        </w:rPr>
        <w:t>F6936BA424663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AB639C5A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4F5683</w:t>
      </w:r>
    </w:p>
    <w:p w14:paraId="676C54A7" w14:textId="77777777" w:rsidR="000E254D" w:rsidRDefault="00823B9D">
      <w:pPr>
        <w:ind w:left="116"/>
        <w:rPr>
          <w:sz w:val="24"/>
          <w:szCs w:val="24"/>
        </w:rPr>
      </w:pPr>
      <w:r>
        <w:rPr>
          <w:sz w:val="24"/>
          <w:szCs w:val="24"/>
        </w:rPr>
        <w:t>423B4742BF1C978238F16CB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39D65</w:t>
      </w:r>
      <w:r>
        <w:rPr>
          <w:spacing w:val="-2"/>
          <w:sz w:val="24"/>
          <w:szCs w:val="24"/>
        </w:rPr>
        <w:t>2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3FDB8B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FC848AD922222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04A4037C0713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B57A81</w:t>
      </w:r>
    </w:p>
    <w:p w14:paraId="41F87FDB" w14:textId="77777777" w:rsidR="000E254D" w:rsidRDefault="00823B9D">
      <w:pPr>
        <w:ind w:left="116"/>
        <w:rPr>
          <w:sz w:val="24"/>
          <w:szCs w:val="24"/>
        </w:rPr>
      </w:pPr>
      <w:r>
        <w:rPr>
          <w:sz w:val="24"/>
          <w:szCs w:val="24"/>
        </w:rPr>
        <w:t>A23F0C7347</w:t>
      </w:r>
      <w:r>
        <w:rPr>
          <w:spacing w:val="-2"/>
          <w:sz w:val="24"/>
          <w:szCs w:val="24"/>
        </w:rPr>
        <w:t>3</w:t>
      </w:r>
      <w:r>
        <w:rPr>
          <w:sz w:val="24"/>
          <w:szCs w:val="24"/>
        </w:rPr>
        <w:t>FC646C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A306B4BCBC8862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8385D</w:t>
      </w:r>
      <w:r>
        <w:rPr>
          <w:spacing w:val="-1"/>
          <w:sz w:val="24"/>
          <w:szCs w:val="24"/>
        </w:rPr>
        <w:t>D</w:t>
      </w:r>
      <w:r>
        <w:rPr>
          <w:spacing w:val="-18"/>
          <w:sz w:val="24"/>
          <w:szCs w:val="24"/>
        </w:rPr>
        <w:t>F</w:t>
      </w:r>
      <w:r>
        <w:rPr>
          <w:sz w:val="24"/>
          <w:szCs w:val="24"/>
        </w:rPr>
        <w:t>A9D4B7</w:t>
      </w:r>
      <w:r>
        <w:rPr>
          <w:spacing w:val="-20"/>
          <w:sz w:val="24"/>
          <w:szCs w:val="24"/>
        </w:rPr>
        <w:t>F</w:t>
      </w:r>
      <w:r>
        <w:rPr>
          <w:sz w:val="24"/>
          <w:szCs w:val="24"/>
        </w:rPr>
        <w:t>A2C087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879683303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D5BDD3</w:t>
      </w:r>
    </w:p>
    <w:p w14:paraId="754DD1B1" w14:textId="77777777" w:rsidR="000E254D" w:rsidRDefault="00823B9D">
      <w:pPr>
        <w:ind w:left="116" w:right="141"/>
        <w:rPr>
          <w:sz w:val="24"/>
          <w:szCs w:val="24"/>
        </w:rPr>
      </w:pPr>
      <w:r>
        <w:rPr>
          <w:sz w:val="24"/>
          <w:szCs w:val="24"/>
        </w:rPr>
        <w:t>A062B3CF5B</w:t>
      </w:r>
      <w:r>
        <w:rPr>
          <w:spacing w:val="-2"/>
          <w:sz w:val="24"/>
          <w:szCs w:val="24"/>
        </w:rPr>
        <w:t>3</w:t>
      </w:r>
      <w:r>
        <w:rPr>
          <w:sz w:val="24"/>
          <w:szCs w:val="24"/>
        </w:rPr>
        <w:t>A278A66D</w:t>
      </w:r>
      <w:r>
        <w:rPr>
          <w:spacing w:val="-2"/>
          <w:sz w:val="24"/>
          <w:szCs w:val="24"/>
        </w:rPr>
        <w:t>2</w:t>
      </w:r>
      <w:r>
        <w:rPr>
          <w:sz w:val="24"/>
          <w:szCs w:val="24"/>
        </w:rPr>
        <w:t>A13F83F44F8</w:t>
      </w:r>
      <w:r>
        <w:rPr>
          <w:spacing w:val="-2"/>
          <w:sz w:val="24"/>
          <w:szCs w:val="24"/>
        </w:rPr>
        <w:t>2</w:t>
      </w:r>
      <w:r>
        <w:rPr>
          <w:sz w:val="24"/>
          <w:szCs w:val="24"/>
        </w:rPr>
        <w:t>DDF310</w:t>
      </w:r>
      <w:r>
        <w:rPr>
          <w:spacing w:val="-1"/>
          <w:sz w:val="24"/>
          <w:szCs w:val="24"/>
        </w:rPr>
        <w:t>EE</w:t>
      </w:r>
      <w:r>
        <w:rPr>
          <w:sz w:val="24"/>
          <w:szCs w:val="24"/>
        </w:rPr>
        <w:t>074AB6A364597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899A025</w:t>
      </w:r>
      <w:r>
        <w:rPr>
          <w:spacing w:val="-2"/>
          <w:sz w:val="24"/>
          <w:szCs w:val="24"/>
        </w:rPr>
        <w:t>5</w:t>
      </w:r>
      <w:r>
        <w:rPr>
          <w:sz w:val="24"/>
          <w:szCs w:val="24"/>
        </w:rPr>
        <w:t>DC164F31C C50846851DF</w:t>
      </w:r>
      <w:r>
        <w:rPr>
          <w:spacing w:val="-2"/>
          <w:sz w:val="24"/>
          <w:szCs w:val="24"/>
        </w:rPr>
        <w:t>9</w:t>
      </w:r>
      <w:r>
        <w:rPr>
          <w:sz w:val="24"/>
          <w:szCs w:val="24"/>
        </w:rPr>
        <w:t>AB48195D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D7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A1B1D510</w:t>
      </w:r>
      <w:r>
        <w:rPr>
          <w:spacing w:val="-2"/>
          <w:sz w:val="24"/>
          <w:szCs w:val="24"/>
        </w:rPr>
        <w:t>B</w:t>
      </w:r>
      <w:r>
        <w:rPr>
          <w:sz w:val="24"/>
          <w:szCs w:val="24"/>
        </w:rPr>
        <w:t>D7</w:t>
      </w:r>
      <w:r>
        <w:rPr>
          <w:spacing w:val="1"/>
          <w:sz w:val="24"/>
          <w:szCs w:val="24"/>
        </w:rPr>
        <w:t>E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74D73</w:t>
      </w:r>
      <w:r>
        <w:rPr>
          <w:spacing w:val="-19"/>
          <w:sz w:val="24"/>
          <w:szCs w:val="24"/>
        </w:rPr>
        <w:t>F</w:t>
      </w:r>
      <w:r>
        <w:rPr>
          <w:sz w:val="24"/>
          <w:szCs w:val="24"/>
        </w:rPr>
        <w:t>AF36BC31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C</w:t>
      </w:r>
      <w:r>
        <w:rPr>
          <w:spacing w:val="-18"/>
          <w:sz w:val="24"/>
          <w:szCs w:val="24"/>
        </w:rPr>
        <w:t>F</w:t>
      </w:r>
      <w:r>
        <w:rPr>
          <w:sz w:val="24"/>
          <w:szCs w:val="24"/>
        </w:rPr>
        <w:t>A268359046F4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B879</w:t>
      </w:r>
    </w:p>
    <w:p w14:paraId="45726B09" w14:textId="77777777" w:rsidR="000E254D" w:rsidRDefault="00823B9D">
      <w:pPr>
        <w:ind w:left="116"/>
        <w:rPr>
          <w:sz w:val="24"/>
          <w:szCs w:val="24"/>
        </w:rPr>
      </w:pPr>
      <w:r>
        <w:rPr>
          <w:sz w:val="24"/>
          <w:szCs w:val="24"/>
        </w:rPr>
        <w:t>F924009438B481C6CD788</w:t>
      </w:r>
      <w:r>
        <w:rPr>
          <w:spacing w:val="-2"/>
          <w:sz w:val="24"/>
          <w:szCs w:val="24"/>
        </w:rPr>
        <w:t>9</w:t>
      </w:r>
      <w:r>
        <w:rPr>
          <w:sz w:val="24"/>
          <w:szCs w:val="24"/>
        </w:rPr>
        <w:t>A002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D5</w:t>
      </w:r>
      <w:r>
        <w:rPr>
          <w:spacing w:val="1"/>
          <w:sz w:val="24"/>
          <w:szCs w:val="24"/>
        </w:rPr>
        <w:t>E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382BC9190</w:t>
      </w:r>
      <w:r>
        <w:rPr>
          <w:spacing w:val="-2"/>
          <w:sz w:val="24"/>
          <w:szCs w:val="24"/>
        </w:rPr>
        <w:t>D</w:t>
      </w:r>
      <w:r>
        <w:rPr>
          <w:sz w:val="24"/>
          <w:szCs w:val="24"/>
        </w:rPr>
        <w:t>A6FC026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479558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447567</w:t>
      </w:r>
      <w:r>
        <w:rPr>
          <w:spacing w:val="2"/>
          <w:sz w:val="24"/>
          <w:szCs w:val="24"/>
        </w:rPr>
        <w:t>7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9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A9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3050</w:t>
      </w:r>
    </w:p>
    <w:p w14:paraId="51811C4C" w14:textId="77777777" w:rsidR="000E254D" w:rsidRDefault="00823B9D">
      <w:pPr>
        <w:ind w:left="116" w:right="174"/>
        <w:rPr>
          <w:sz w:val="24"/>
          <w:szCs w:val="24"/>
        </w:rPr>
      </w:pP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2765694DFC81F56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880B96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7160C980DD98</w:t>
      </w:r>
      <w:r>
        <w:rPr>
          <w:spacing w:val="-1"/>
          <w:sz w:val="24"/>
          <w:szCs w:val="24"/>
        </w:rPr>
        <w:t>ED</w:t>
      </w:r>
      <w:r>
        <w:rPr>
          <w:sz w:val="24"/>
          <w:szCs w:val="24"/>
        </w:rPr>
        <w:t>D3DF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FFF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FFF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FFF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FF</w:t>
      </w:r>
      <w:r>
        <w:rPr>
          <w:spacing w:val="-19"/>
          <w:sz w:val="24"/>
          <w:szCs w:val="24"/>
        </w:rPr>
        <w:t>F</w:t>
      </w:r>
      <w:r>
        <w:rPr>
          <w:sz w:val="24"/>
          <w:szCs w:val="24"/>
        </w:rPr>
        <w:t>.</w:t>
      </w:r>
      <w:r>
        <w:rPr>
          <w:spacing w:val="-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s pr</w:t>
      </w:r>
      <w:r>
        <w:rPr>
          <w:spacing w:val="-1"/>
          <w:sz w:val="24"/>
          <w:szCs w:val="24"/>
        </w:rPr>
        <w:t>i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e nu</w:t>
      </w:r>
      <w:r>
        <w:rPr>
          <w:spacing w:val="-1"/>
          <w:sz w:val="24"/>
          <w:szCs w:val="24"/>
        </w:rPr>
        <w:t>m</w:t>
      </w:r>
      <w:r>
        <w:rPr>
          <w:sz w:val="24"/>
          <w:szCs w:val="24"/>
        </w:rPr>
        <w:t>ber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 xml:space="preserve">s of 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eng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h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 xml:space="preserve">600, </w:t>
      </w:r>
      <w:r>
        <w:rPr>
          <w:spacing w:val="-1"/>
          <w:sz w:val="24"/>
          <w:szCs w:val="24"/>
        </w:rPr>
        <w:t>w</w:t>
      </w:r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 xml:space="preserve">ch 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 xml:space="preserve">s </w:t>
      </w:r>
      <w:r>
        <w:rPr>
          <w:spacing w:val="-1"/>
          <w:sz w:val="24"/>
          <w:szCs w:val="24"/>
        </w:rPr>
        <w:t>m</w:t>
      </w:r>
      <w:r>
        <w:rPr>
          <w:sz w:val="24"/>
          <w:szCs w:val="24"/>
        </w:rPr>
        <w:t>uch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gger and safe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aga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nst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NFS a</w:t>
      </w:r>
      <w:r>
        <w:rPr>
          <w:spacing w:val="-1"/>
          <w:sz w:val="24"/>
          <w:szCs w:val="24"/>
        </w:rPr>
        <w:t>tt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cks. It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can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ncorpora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 xml:space="preserve">e </w:t>
      </w:r>
      <w:r>
        <w:rPr>
          <w:spacing w:val="-1"/>
          <w:sz w:val="24"/>
          <w:szCs w:val="24"/>
        </w:rPr>
        <w:t>m</w:t>
      </w:r>
      <w:r>
        <w:rPr>
          <w:sz w:val="24"/>
          <w:szCs w:val="24"/>
        </w:rPr>
        <w:t>any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use</w:t>
      </w:r>
      <w:r>
        <w:rPr>
          <w:spacing w:val="-2"/>
          <w:sz w:val="24"/>
          <w:szCs w:val="24"/>
        </w:rPr>
        <w:t>r</w:t>
      </w:r>
      <w:r>
        <w:rPr>
          <w:sz w:val="24"/>
          <w:szCs w:val="24"/>
        </w:rPr>
        <w:t xml:space="preserve">s, </w:t>
      </w:r>
      <w:proofErr w:type="gramStart"/>
      <w:r>
        <w:rPr>
          <w:spacing w:val="-1"/>
          <w:sz w:val="24"/>
          <w:szCs w:val="24"/>
        </w:rPr>
        <w:t>i</w:t>
      </w:r>
      <w:r>
        <w:rPr>
          <w:spacing w:val="2"/>
          <w:sz w:val="24"/>
          <w:szCs w:val="24"/>
        </w:rPr>
        <w:t>.</w:t>
      </w:r>
      <w:r>
        <w:rPr>
          <w:sz w:val="24"/>
          <w:szCs w:val="24"/>
        </w:rPr>
        <w:t>e.</w:t>
      </w:r>
      <w:proofErr w:type="gramEnd"/>
      <w:r>
        <w:rPr>
          <w:sz w:val="24"/>
          <w:szCs w:val="24"/>
        </w:rPr>
        <w:t xml:space="preserve"> a b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g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nu</w:t>
      </w:r>
      <w:r>
        <w:rPr>
          <w:spacing w:val="-1"/>
          <w:sz w:val="24"/>
          <w:szCs w:val="24"/>
        </w:rPr>
        <w:t>m</w:t>
      </w:r>
      <w:r>
        <w:rPr>
          <w:sz w:val="24"/>
          <w:szCs w:val="24"/>
        </w:rPr>
        <w:t>ber of users cou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d be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gned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a un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que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 xml:space="preserve">key 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 xml:space="preserve">ess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 xml:space="preserve">han </w:t>
      </w:r>
      <w:r>
        <w:rPr>
          <w:spacing w:val="-1"/>
          <w:sz w:val="24"/>
          <w:szCs w:val="24"/>
        </w:rPr>
        <w:t>t</w:t>
      </w:r>
      <w:r>
        <w:rPr>
          <w:spacing w:val="2"/>
          <w:sz w:val="24"/>
          <w:szCs w:val="24"/>
        </w:rPr>
        <w:t>h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s pr</w:t>
      </w:r>
      <w:r>
        <w:rPr>
          <w:spacing w:val="-1"/>
          <w:sz w:val="24"/>
          <w:szCs w:val="24"/>
        </w:rPr>
        <w:t>im</w:t>
      </w:r>
      <w:r>
        <w:rPr>
          <w:sz w:val="24"/>
          <w:szCs w:val="24"/>
        </w:rPr>
        <w:t>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nu</w:t>
      </w:r>
      <w:r>
        <w:rPr>
          <w:spacing w:val="-1"/>
          <w:sz w:val="24"/>
          <w:szCs w:val="24"/>
        </w:rPr>
        <w:t>m</w:t>
      </w:r>
      <w:r>
        <w:rPr>
          <w:sz w:val="24"/>
          <w:szCs w:val="24"/>
        </w:rPr>
        <w:t>be</w:t>
      </w:r>
      <w:r>
        <w:rPr>
          <w:spacing w:val="-14"/>
          <w:sz w:val="24"/>
          <w:szCs w:val="24"/>
        </w:rPr>
        <w:t>r</w:t>
      </w:r>
      <w:r>
        <w:rPr>
          <w:sz w:val="24"/>
          <w:szCs w:val="24"/>
        </w:rPr>
        <w:t xml:space="preserve">. </w:t>
      </w:r>
      <w:r>
        <w:rPr>
          <w:spacing w:val="-18"/>
          <w:sz w:val="24"/>
          <w:szCs w:val="24"/>
        </w:rPr>
        <w:t>W</w:t>
      </w:r>
      <w:r>
        <w:rPr>
          <w:sz w:val="24"/>
          <w:szCs w:val="24"/>
        </w:rPr>
        <w:t>e a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so found out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hat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 xml:space="preserve">one of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he pr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mi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ve roo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 xml:space="preserve">s of </w:t>
      </w:r>
      <w:r>
        <w:rPr>
          <w:spacing w:val="-1"/>
          <w:sz w:val="24"/>
          <w:szCs w:val="24"/>
        </w:rPr>
        <w:t>t</w:t>
      </w:r>
      <w:r>
        <w:rPr>
          <w:spacing w:val="2"/>
          <w:sz w:val="24"/>
          <w:szCs w:val="24"/>
        </w:rPr>
        <w:t>h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s pr</w:t>
      </w:r>
      <w:r>
        <w:rPr>
          <w:spacing w:val="-1"/>
          <w:sz w:val="24"/>
          <w:szCs w:val="24"/>
        </w:rPr>
        <w:t>im</w:t>
      </w:r>
      <w:r>
        <w:rPr>
          <w:sz w:val="24"/>
          <w:szCs w:val="24"/>
        </w:rPr>
        <w:t>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nu</w:t>
      </w:r>
      <w:r>
        <w:rPr>
          <w:spacing w:val="-1"/>
          <w:sz w:val="24"/>
          <w:szCs w:val="24"/>
        </w:rPr>
        <w:t>m</w:t>
      </w:r>
      <w:r>
        <w:rPr>
          <w:sz w:val="24"/>
          <w:szCs w:val="24"/>
        </w:rPr>
        <w:t xml:space="preserve">ber 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 xml:space="preserve">s 2,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hus we hard coded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s and</w:t>
      </w:r>
      <w:r>
        <w:rPr>
          <w:spacing w:val="2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u</w:t>
      </w:r>
      <w:r>
        <w:rPr>
          <w:sz w:val="24"/>
          <w:szCs w:val="24"/>
        </w:rPr>
        <w:t xml:space="preserve">sed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t</w:t>
      </w:r>
      <w:r>
        <w:rPr>
          <w:spacing w:val="-1"/>
          <w:sz w:val="24"/>
          <w:szCs w:val="24"/>
        </w:rPr>
        <w:t xml:space="preserve"> i</w:t>
      </w:r>
      <w:r>
        <w:rPr>
          <w:sz w:val="24"/>
          <w:szCs w:val="24"/>
        </w:rPr>
        <w:t>n carr</w:t>
      </w:r>
      <w:r>
        <w:rPr>
          <w:spacing w:val="2"/>
          <w:sz w:val="24"/>
          <w:szCs w:val="24"/>
        </w:rPr>
        <w:t>y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ng out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he above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func</w:t>
      </w:r>
      <w:r>
        <w:rPr>
          <w:spacing w:val="-1"/>
          <w:sz w:val="24"/>
          <w:szCs w:val="24"/>
        </w:rPr>
        <w:t>ti</w:t>
      </w:r>
      <w:r>
        <w:rPr>
          <w:sz w:val="24"/>
          <w:szCs w:val="24"/>
        </w:rPr>
        <w:t>ons.</w:t>
      </w:r>
    </w:p>
    <w:p w14:paraId="61277C41" w14:textId="77777777" w:rsidR="000E254D" w:rsidRDefault="000E254D">
      <w:pPr>
        <w:spacing w:before="5" w:line="100" w:lineRule="exact"/>
        <w:rPr>
          <w:sz w:val="10"/>
          <w:szCs w:val="10"/>
        </w:rPr>
      </w:pPr>
    </w:p>
    <w:p w14:paraId="42D6B1FD" w14:textId="77777777" w:rsidR="000E254D" w:rsidRDefault="000E254D">
      <w:pPr>
        <w:spacing w:line="200" w:lineRule="exact"/>
      </w:pPr>
    </w:p>
    <w:p w14:paraId="417711B9" w14:textId="77777777" w:rsidR="000E254D" w:rsidRDefault="00823B9D">
      <w:pPr>
        <w:ind w:left="134"/>
        <w:rPr>
          <w:sz w:val="4"/>
          <w:szCs w:val="4"/>
        </w:rPr>
      </w:pPr>
      <w:r>
        <w:rPr>
          <w:sz w:val="4"/>
          <w:szCs w:val="4"/>
        </w:rPr>
        <w:t>7</w:t>
      </w:r>
    </w:p>
    <w:p w14:paraId="0FEFC5BE" w14:textId="77777777" w:rsidR="000E254D" w:rsidRDefault="00823B9D">
      <w:pPr>
        <w:spacing w:before="28"/>
        <w:ind w:left="116"/>
        <w:rPr>
          <w:sz w:val="26"/>
          <w:szCs w:val="26"/>
        </w:rPr>
      </w:pPr>
      <w:r>
        <w:rPr>
          <w:b/>
          <w:sz w:val="26"/>
          <w:szCs w:val="26"/>
        </w:rPr>
        <w:t>6</w:t>
      </w:r>
      <w:r>
        <w:rPr>
          <w:b/>
          <w:spacing w:val="1"/>
          <w:sz w:val="26"/>
          <w:szCs w:val="26"/>
        </w:rPr>
        <w:t>.</w:t>
      </w:r>
      <w:r>
        <w:rPr>
          <w:b/>
          <w:spacing w:val="-2"/>
          <w:sz w:val="26"/>
          <w:szCs w:val="26"/>
        </w:rPr>
        <w:t>2</w:t>
      </w:r>
      <w:r>
        <w:rPr>
          <w:b/>
          <w:spacing w:val="1"/>
          <w:sz w:val="26"/>
          <w:szCs w:val="26"/>
        </w:rPr>
        <w:t>.</w:t>
      </w:r>
      <w:r>
        <w:rPr>
          <w:b/>
          <w:sz w:val="26"/>
          <w:szCs w:val="26"/>
        </w:rPr>
        <w:t>2</w:t>
      </w:r>
      <w:r>
        <w:rPr>
          <w:b/>
          <w:spacing w:val="1"/>
          <w:sz w:val="26"/>
          <w:szCs w:val="26"/>
        </w:rPr>
        <w:t xml:space="preserve"> </w:t>
      </w:r>
      <w:r>
        <w:rPr>
          <w:b/>
          <w:sz w:val="26"/>
          <w:szCs w:val="26"/>
        </w:rPr>
        <w:t>E</w:t>
      </w:r>
      <w:r>
        <w:rPr>
          <w:b/>
          <w:spacing w:val="-1"/>
          <w:sz w:val="26"/>
          <w:szCs w:val="26"/>
        </w:rPr>
        <w:t>n</w:t>
      </w:r>
      <w:r>
        <w:rPr>
          <w:b/>
          <w:spacing w:val="-2"/>
          <w:sz w:val="26"/>
          <w:szCs w:val="26"/>
        </w:rPr>
        <w:t>c</w:t>
      </w:r>
      <w:r>
        <w:rPr>
          <w:b/>
          <w:sz w:val="26"/>
          <w:szCs w:val="26"/>
        </w:rPr>
        <w:t>ry</w:t>
      </w:r>
      <w:r>
        <w:rPr>
          <w:b/>
          <w:spacing w:val="-1"/>
          <w:sz w:val="26"/>
          <w:szCs w:val="26"/>
        </w:rPr>
        <w:t>pt</w:t>
      </w:r>
      <w:r>
        <w:rPr>
          <w:b/>
          <w:sz w:val="26"/>
          <w:szCs w:val="26"/>
        </w:rPr>
        <w:t>i</w:t>
      </w:r>
      <w:r>
        <w:rPr>
          <w:b/>
          <w:spacing w:val="2"/>
          <w:sz w:val="26"/>
          <w:szCs w:val="26"/>
        </w:rPr>
        <w:t>o</w:t>
      </w:r>
      <w:r>
        <w:rPr>
          <w:b/>
          <w:sz w:val="26"/>
          <w:szCs w:val="26"/>
        </w:rPr>
        <w:t xml:space="preserve">n </w:t>
      </w:r>
      <w:r>
        <w:rPr>
          <w:b/>
          <w:spacing w:val="-1"/>
          <w:sz w:val="26"/>
          <w:szCs w:val="26"/>
        </w:rPr>
        <w:t>(</w:t>
      </w:r>
      <w:proofErr w:type="spellStart"/>
      <w:r>
        <w:rPr>
          <w:b/>
          <w:spacing w:val="-1"/>
          <w:sz w:val="26"/>
          <w:szCs w:val="26"/>
        </w:rPr>
        <w:t>th</w:t>
      </w:r>
      <w:r>
        <w:rPr>
          <w:b/>
          <w:sz w:val="26"/>
          <w:szCs w:val="26"/>
        </w:rPr>
        <w:t>rai</w:t>
      </w:r>
      <w:r>
        <w:rPr>
          <w:b/>
          <w:spacing w:val="-1"/>
          <w:sz w:val="26"/>
          <w:szCs w:val="26"/>
        </w:rPr>
        <w:t>n</w:t>
      </w:r>
      <w:proofErr w:type="spellEnd"/>
      <w:r>
        <w:rPr>
          <w:b/>
          <w:sz w:val="26"/>
          <w:szCs w:val="26"/>
        </w:rPr>
        <w:t>/</w:t>
      </w:r>
      <w:proofErr w:type="spellStart"/>
      <w:r>
        <w:rPr>
          <w:b/>
          <w:sz w:val="26"/>
          <w:szCs w:val="26"/>
        </w:rPr>
        <w:t>s</w:t>
      </w:r>
      <w:r>
        <w:rPr>
          <w:b/>
          <w:spacing w:val="-5"/>
          <w:sz w:val="26"/>
          <w:szCs w:val="26"/>
        </w:rPr>
        <w:t>r</w:t>
      </w:r>
      <w:r>
        <w:rPr>
          <w:b/>
          <w:sz w:val="26"/>
          <w:szCs w:val="26"/>
        </w:rPr>
        <w:t>c</w:t>
      </w:r>
      <w:proofErr w:type="spellEnd"/>
      <w:r>
        <w:rPr>
          <w:b/>
          <w:sz w:val="26"/>
          <w:szCs w:val="26"/>
        </w:rPr>
        <w:t>/s</w:t>
      </w:r>
      <w:r>
        <w:rPr>
          <w:b/>
          <w:spacing w:val="-1"/>
          <w:sz w:val="26"/>
          <w:szCs w:val="26"/>
        </w:rPr>
        <w:t>t</w:t>
      </w:r>
      <w:r>
        <w:rPr>
          <w:b/>
          <w:sz w:val="26"/>
          <w:szCs w:val="26"/>
        </w:rPr>
        <w:t>a</w:t>
      </w:r>
      <w:r>
        <w:rPr>
          <w:b/>
          <w:spacing w:val="1"/>
          <w:sz w:val="26"/>
          <w:szCs w:val="26"/>
        </w:rPr>
        <w:t>n</w:t>
      </w:r>
      <w:r>
        <w:rPr>
          <w:b/>
          <w:spacing w:val="-1"/>
          <w:sz w:val="26"/>
          <w:szCs w:val="26"/>
        </w:rPr>
        <w:t>d-</w:t>
      </w:r>
      <w:r>
        <w:rPr>
          <w:b/>
          <w:sz w:val="26"/>
          <w:szCs w:val="26"/>
        </w:rPr>
        <w:t>alo</w:t>
      </w:r>
      <w:r>
        <w:rPr>
          <w:b/>
          <w:spacing w:val="-1"/>
          <w:sz w:val="26"/>
          <w:szCs w:val="26"/>
        </w:rPr>
        <w:t>n</w:t>
      </w:r>
      <w:r>
        <w:rPr>
          <w:b/>
          <w:sz w:val="26"/>
          <w:szCs w:val="26"/>
        </w:rPr>
        <w:t>e</w:t>
      </w:r>
      <w:r>
        <w:rPr>
          <w:b/>
          <w:spacing w:val="1"/>
          <w:sz w:val="26"/>
          <w:szCs w:val="26"/>
        </w:rPr>
        <w:t>-</w:t>
      </w:r>
      <w:r>
        <w:rPr>
          <w:b/>
          <w:sz w:val="26"/>
          <w:szCs w:val="26"/>
        </w:rPr>
        <w:t>a</w:t>
      </w:r>
      <w:r>
        <w:rPr>
          <w:b/>
          <w:spacing w:val="-1"/>
          <w:sz w:val="26"/>
          <w:szCs w:val="26"/>
        </w:rPr>
        <w:t>pp</w:t>
      </w:r>
      <w:r>
        <w:rPr>
          <w:b/>
          <w:sz w:val="26"/>
          <w:szCs w:val="26"/>
        </w:rPr>
        <w:t>lica</w:t>
      </w:r>
      <w:r>
        <w:rPr>
          <w:b/>
          <w:spacing w:val="-1"/>
          <w:sz w:val="26"/>
          <w:szCs w:val="26"/>
        </w:rPr>
        <w:t>t</w:t>
      </w:r>
      <w:r>
        <w:rPr>
          <w:b/>
          <w:sz w:val="26"/>
          <w:szCs w:val="26"/>
        </w:rPr>
        <w:t>i</w:t>
      </w:r>
      <w:r>
        <w:rPr>
          <w:b/>
          <w:spacing w:val="2"/>
          <w:sz w:val="26"/>
          <w:szCs w:val="26"/>
        </w:rPr>
        <w:t>o</w:t>
      </w:r>
      <w:r>
        <w:rPr>
          <w:b/>
          <w:spacing w:val="-1"/>
          <w:sz w:val="26"/>
          <w:szCs w:val="26"/>
        </w:rPr>
        <w:t>n</w:t>
      </w:r>
      <w:r>
        <w:rPr>
          <w:b/>
          <w:sz w:val="26"/>
          <w:szCs w:val="26"/>
        </w:rPr>
        <w:t>/ENC</w:t>
      </w:r>
      <w:r>
        <w:rPr>
          <w:b/>
          <w:spacing w:val="-2"/>
          <w:sz w:val="26"/>
          <w:szCs w:val="26"/>
        </w:rPr>
        <w:t>D</w:t>
      </w:r>
      <w:r>
        <w:rPr>
          <w:b/>
          <w:sz w:val="26"/>
          <w:szCs w:val="26"/>
        </w:rPr>
        <w:t>EC</w:t>
      </w:r>
      <w:r>
        <w:rPr>
          <w:b/>
          <w:spacing w:val="1"/>
          <w:sz w:val="26"/>
          <w:szCs w:val="26"/>
        </w:rPr>
        <w:t>.</w:t>
      </w:r>
      <w:r>
        <w:rPr>
          <w:b/>
          <w:spacing w:val="-1"/>
          <w:sz w:val="26"/>
          <w:szCs w:val="26"/>
        </w:rPr>
        <w:t>p</w:t>
      </w:r>
      <w:r>
        <w:rPr>
          <w:b/>
          <w:sz w:val="26"/>
          <w:szCs w:val="26"/>
        </w:rPr>
        <w:t>y)</w:t>
      </w:r>
    </w:p>
    <w:p w14:paraId="7C81D433" w14:textId="77777777" w:rsidR="000E254D" w:rsidRDefault="000E254D">
      <w:pPr>
        <w:spacing w:before="18" w:line="280" w:lineRule="exact"/>
        <w:rPr>
          <w:sz w:val="28"/>
          <w:szCs w:val="28"/>
        </w:rPr>
      </w:pPr>
    </w:p>
    <w:p w14:paraId="1BB6A1FD" w14:textId="77777777" w:rsidR="000E254D" w:rsidRDefault="00823B9D">
      <w:pPr>
        <w:ind w:left="116" w:right="236"/>
        <w:rPr>
          <w:sz w:val="24"/>
          <w:szCs w:val="24"/>
        </w:rPr>
      </w:pP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s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sec</w:t>
      </w:r>
      <w:r>
        <w:rPr>
          <w:spacing w:val="-1"/>
          <w:sz w:val="24"/>
          <w:szCs w:val="24"/>
        </w:rPr>
        <w:t>ti</w:t>
      </w:r>
      <w:r>
        <w:rPr>
          <w:sz w:val="24"/>
          <w:szCs w:val="24"/>
        </w:rPr>
        <w:t>on d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scusses about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 xml:space="preserve">he </w:t>
      </w:r>
      <w:r>
        <w:rPr>
          <w:spacing w:val="-1"/>
          <w:sz w:val="24"/>
          <w:szCs w:val="24"/>
        </w:rPr>
        <w:t>im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e</w:t>
      </w:r>
      <w:r>
        <w:rPr>
          <w:spacing w:val="-1"/>
          <w:sz w:val="24"/>
          <w:szCs w:val="24"/>
        </w:rPr>
        <w:t>m</w:t>
      </w:r>
      <w:r>
        <w:rPr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a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 xml:space="preserve">on of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he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encryp</w:t>
      </w:r>
      <w:r>
        <w:rPr>
          <w:spacing w:val="-1"/>
          <w:sz w:val="24"/>
          <w:szCs w:val="24"/>
        </w:rPr>
        <w:t>ti</w:t>
      </w:r>
      <w:r>
        <w:rPr>
          <w:sz w:val="24"/>
          <w:szCs w:val="24"/>
        </w:rPr>
        <w:t>on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gor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hm</w:t>
      </w:r>
      <w:r>
        <w:rPr>
          <w:spacing w:val="1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u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ng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 xml:space="preserve">for 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ecu</w:t>
      </w:r>
      <w:r>
        <w:rPr>
          <w:spacing w:val="2"/>
          <w:sz w:val="24"/>
          <w:szCs w:val="24"/>
        </w:rPr>
        <w:t>r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 xml:space="preserve">ng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 xml:space="preserve">he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e</w:t>
      </w:r>
      <w:r>
        <w:rPr>
          <w:spacing w:val="2"/>
          <w:sz w:val="24"/>
          <w:szCs w:val="24"/>
        </w:rPr>
        <w:t>x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.</w:t>
      </w:r>
      <w:r>
        <w:rPr>
          <w:spacing w:val="-4"/>
          <w:sz w:val="24"/>
          <w:szCs w:val="24"/>
        </w:rPr>
        <w:t xml:space="preserve"> </w:t>
      </w:r>
      <w:r>
        <w:rPr>
          <w:spacing w:val="-20"/>
          <w:sz w:val="24"/>
          <w:szCs w:val="24"/>
        </w:rPr>
        <w:t>W</w:t>
      </w:r>
      <w:r>
        <w:rPr>
          <w:sz w:val="24"/>
          <w:szCs w:val="24"/>
        </w:rPr>
        <w:t>e</w:t>
      </w:r>
      <w:r>
        <w:rPr>
          <w:spacing w:val="1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u</w:t>
      </w:r>
      <w:r>
        <w:rPr>
          <w:sz w:val="24"/>
          <w:szCs w:val="24"/>
        </w:rPr>
        <w:t>sed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 xml:space="preserve">he </w:t>
      </w:r>
      <w:proofErr w:type="spellStart"/>
      <w:r>
        <w:rPr>
          <w:sz w:val="24"/>
          <w:szCs w:val="24"/>
        </w:rPr>
        <w:t>PyCryp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o</w:t>
      </w:r>
      <w:proofErr w:type="spellEnd"/>
      <w:r>
        <w:rPr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brary wh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ch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ready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 xml:space="preserve">had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 xml:space="preserve">he 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m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l</w:t>
      </w:r>
      <w:r>
        <w:rPr>
          <w:spacing w:val="1"/>
          <w:sz w:val="24"/>
          <w:szCs w:val="24"/>
        </w:rPr>
        <w:t>e</w:t>
      </w:r>
      <w:r>
        <w:rPr>
          <w:spacing w:val="-1"/>
          <w:sz w:val="24"/>
          <w:szCs w:val="24"/>
        </w:rPr>
        <w:t>m</w:t>
      </w:r>
      <w:r>
        <w:rPr>
          <w:sz w:val="24"/>
          <w:szCs w:val="24"/>
        </w:rPr>
        <w:t>en</w:t>
      </w:r>
      <w:r>
        <w:rPr>
          <w:spacing w:val="-1"/>
          <w:sz w:val="24"/>
          <w:szCs w:val="24"/>
        </w:rPr>
        <w:t>t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ti</w:t>
      </w:r>
      <w:r>
        <w:rPr>
          <w:sz w:val="24"/>
          <w:szCs w:val="24"/>
        </w:rPr>
        <w:t>on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 xml:space="preserve">of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he</w:t>
      </w:r>
      <w:r>
        <w:rPr>
          <w:spacing w:val="-14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 a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go</w:t>
      </w:r>
      <w:r>
        <w:rPr>
          <w:spacing w:val="2"/>
          <w:sz w:val="24"/>
          <w:szCs w:val="24"/>
        </w:rPr>
        <w:t>r</w:t>
      </w:r>
      <w:r>
        <w:rPr>
          <w:spacing w:val="-1"/>
          <w:sz w:val="24"/>
          <w:szCs w:val="24"/>
        </w:rPr>
        <w:t>it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m</w:t>
      </w:r>
      <w:r>
        <w:rPr>
          <w:sz w:val="24"/>
          <w:szCs w:val="24"/>
        </w:rPr>
        <w:t xml:space="preserve">.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he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sn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ppet</w:t>
      </w:r>
      <w:r>
        <w:rPr>
          <w:spacing w:val="-1"/>
          <w:sz w:val="24"/>
          <w:szCs w:val="24"/>
        </w:rPr>
        <w:t xml:space="preserve"> i</w:t>
      </w:r>
      <w:r>
        <w:rPr>
          <w:sz w:val="24"/>
          <w:szCs w:val="24"/>
        </w:rPr>
        <w:t xml:space="preserve">s 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ready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3"/>
          <w:sz w:val="24"/>
          <w:szCs w:val="24"/>
        </w:rPr>
        <w:t>e</w:t>
      </w:r>
      <w:r>
        <w:rPr>
          <w:sz w:val="24"/>
          <w:szCs w:val="24"/>
        </w:rPr>
        <w:t>sc</w:t>
      </w:r>
      <w:r>
        <w:rPr>
          <w:spacing w:val="2"/>
          <w:sz w:val="24"/>
          <w:szCs w:val="24"/>
        </w:rPr>
        <w:t>r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 xml:space="preserve">bed 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he sec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 xml:space="preserve">on 5.3 of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he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repor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.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3"/>
          <w:sz w:val="24"/>
          <w:szCs w:val="24"/>
        </w:rPr>
        <w:t>E</w:t>
      </w:r>
      <w:r>
        <w:rPr>
          <w:sz w:val="24"/>
          <w:szCs w:val="24"/>
        </w:rPr>
        <w:t>S uses base 64 encod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ng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</w:p>
    <w:p w14:paraId="48712B52" w14:textId="77777777" w:rsidR="000E254D" w:rsidRDefault="00823B9D">
      <w:pPr>
        <w:ind w:left="116" w:right="70"/>
        <w:rPr>
          <w:sz w:val="24"/>
          <w:szCs w:val="24"/>
        </w:rPr>
      </w:pPr>
      <w:r>
        <w:rPr>
          <w:sz w:val="24"/>
          <w:szCs w:val="24"/>
        </w:rPr>
        <w:t>enco</w:t>
      </w:r>
      <w:r>
        <w:rPr>
          <w:spacing w:val="2"/>
          <w:sz w:val="24"/>
          <w:szCs w:val="24"/>
        </w:rPr>
        <w:t>d</w:t>
      </w:r>
      <w:r>
        <w:rPr>
          <w:sz w:val="24"/>
          <w:szCs w:val="24"/>
        </w:rPr>
        <w:t xml:space="preserve">es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 xml:space="preserve">he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e</w:t>
      </w:r>
      <w:r>
        <w:rPr>
          <w:spacing w:val="2"/>
          <w:sz w:val="24"/>
          <w:szCs w:val="24"/>
        </w:rPr>
        <w:t>x</w:t>
      </w:r>
      <w:r>
        <w:rPr>
          <w:sz w:val="24"/>
          <w:szCs w:val="24"/>
        </w:rPr>
        <w:t>t</w:t>
      </w:r>
      <w:r>
        <w:rPr>
          <w:spacing w:val="-1"/>
          <w:sz w:val="24"/>
          <w:szCs w:val="24"/>
        </w:rPr>
        <w:t xml:space="preserve"> i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U</w:t>
      </w:r>
      <w:r>
        <w:rPr>
          <w:spacing w:val="-3"/>
          <w:sz w:val="24"/>
          <w:szCs w:val="24"/>
        </w:rPr>
        <w:t>T</w:t>
      </w:r>
      <w:r>
        <w:rPr>
          <w:sz w:val="24"/>
          <w:szCs w:val="24"/>
        </w:rPr>
        <w:t>F-8 for</w:t>
      </w:r>
      <w:r>
        <w:rPr>
          <w:spacing w:val="-1"/>
          <w:sz w:val="24"/>
          <w:szCs w:val="24"/>
        </w:rPr>
        <w:t>m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. It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ad</w:t>
      </w:r>
      <w:r>
        <w:rPr>
          <w:spacing w:val="-2"/>
          <w:sz w:val="24"/>
          <w:szCs w:val="24"/>
        </w:rPr>
        <w:t>d</w:t>
      </w:r>
      <w:r>
        <w:rPr>
          <w:sz w:val="24"/>
          <w:szCs w:val="24"/>
        </w:rPr>
        <w:t>s so</w:t>
      </w:r>
      <w:r>
        <w:rPr>
          <w:spacing w:val="-1"/>
          <w:sz w:val="24"/>
          <w:szCs w:val="24"/>
        </w:rPr>
        <w:t>m</w:t>
      </w:r>
      <w:r>
        <w:rPr>
          <w:sz w:val="24"/>
          <w:szCs w:val="24"/>
        </w:rPr>
        <w:t>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ex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ra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it</w:t>
      </w:r>
      <w:r>
        <w:rPr>
          <w:sz w:val="24"/>
          <w:szCs w:val="24"/>
        </w:rPr>
        <w:t>s used as padd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ng b</w:t>
      </w:r>
      <w:r>
        <w:rPr>
          <w:spacing w:val="-1"/>
          <w:sz w:val="24"/>
          <w:szCs w:val="24"/>
        </w:rPr>
        <w:t>it</w:t>
      </w:r>
      <w:r>
        <w:rPr>
          <w:sz w:val="24"/>
          <w:szCs w:val="24"/>
        </w:rPr>
        <w:t>s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 xml:space="preserve">o </w:t>
      </w:r>
      <w:r>
        <w:rPr>
          <w:spacing w:val="-1"/>
          <w:sz w:val="24"/>
          <w:szCs w:val="24"/>
        </w:rPr>
        <w:t>m</w:t>
      </w:r>
      <w:r>
        <w:rPr>
          <w:sz w:val="24"/>
          <w:szCs w:val="24"/>
        </w:rPr>
        <w:t>ake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 xml:space="preserve">he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e</w:t>
      </w:r>
      <w:r>
        <w:rPr>
          <w:spacing w:val="2"/>
          <w:sz w:val="24"/>
          <w:szCs w:val="24"/>
        </w:rPr>
        <w:t>x</w:t>
      </w:r>
      <w:r>
        <w:rPr>
          <w:sz w:val="24"/>
          <w:szCs w:val="24"/>
        </w:rPr>
        <w:t>t</w:t>
      </w:r>
      <w:r>
        <w:rPr>
          <w:spacing w:val="-1"/>
          <w:sz w:val="24"/>
          <w:szCs w:val="24"/>
        </w:rPr>
        <w:t xml:space="preserve"> m</w:t>
      </w:r>
      <w:r>
        <w:rPr>
          <w:sz w:val="24"/>
          <w:szCs w:val="24"/>
        </w:rPr>
        <w:t>ore secure.</w:t>
      </w:r>
    </w:p>
    <w:p w14:paraId="3897BC69" w14:textId="77777777" w:rsidR="000E254D" w:rsidRDefault="000E254D">
      <w:pPr>
        <w:spacing w:before="17" w:line="260" w:lineRule="exact"/>
        <w:rPr>
          <w:sz w:val="26"/>
          <w:szCs w:val="26"/>
        </w:rPr>
      </w:pPr>
    </w:p>
    <w:p w14:paraId="3023D6E5" w14:textId="77777777" w:rsidR="000E254D" w:rsidRDefault="00823B9D">
      <w:pPr>
        <w:ind w:left="116"/>
        <w:rPr>
          <w:sz w:val="26"/>
          <w:szCs w:val="26"/>
        </w:rPr>
      </w:pPr>
      <w:r>
        <w:rPr>
          <w:b/>
          <w:sz w:val="26"/>
          <w:szCs w:val="26"/>
        </w:rPr>
        <w:t>6</w:t>
      </w:r>
      <w:r>
        <w:rPr>
          <w:b/>
          <w:spacing w:val="1"/>
          <w:sz w:val="26"/>
          <w:szCs w:val="26"/>
        </w:rPr>
        <w:t>.</w:t>
      </w:r>
      <w:r>
        <w:rPr>
          <w:b/>
          <w:spacing w:val="-2"/>
          <w:sz w:val="26"/>
          <w:szCs w:val="26"/>
        </w:rPr>
        <w:t>2</w:t>
      </w:r>
      <w:r>
        <w:rPr>
          <w:b/>
          <w:spacing w:val="1"/>
          <w:sz w:val="26"/>
          <w:szCs w:val="26"/>
        </w:rPr>
        <w:t>.</w:t>
      </w:r>
      <w:r>
        <w:rPr>
          <w:b/>
          <w:sz w:val="26"/>
          <w:szCs w:val="26"/>
        </w:rPr>
        <w:t>3</w:t>
      </w:r>
      <w:r>
        <w:rPr>
          <w:b/>
          <w:spacing w:val="1"/>
          <w:sz w:val="26"/>
          <w:szCs w:val="26"/>
        </w:rPr>
        <w:t xml:space="preserve"> </w:t>
      </w:r>
      <w:r>
        <w:rPr>
          <w:b/>
          <w:sz w:val="26"/>
          <w:szCs w:val="26"/>
        </w:rPr>
        <w:t>G</w:t>
      </w:r>
      <w:r>
        <w:rPr>
          <w:b/>
          <w:spacing w:val="-2"/>
          <w:sz w:val="26"/>
          <w:szCs w:val="26"/>
        </w:rPr>
        <w:t>U</w:t>
      </w:r>
      <w:r>
        <w:rPr>
          <w:b/>
          <w:sz w:val="26"/>
          <w:szCs w:val="26"/>
        </w:rPr>
        <w:t>I</w:t>
      </w:r>
      <w:r>
        <w:rPr>
          <w:b/>
          <w:spacing w:val="1"/>
          <w:sz w:val="26"/>
          <w:szCs w:val="26"/>
        </w:rPr>
        <w:t xml:space="preserve"> </w:t>
      </w:r>
      <w:r>
        <w:rPr>
          <w:b/>
          <w:spacing w:val="-1"/>
          <w:sz w:val="26"/>
          <w:szCs w:val="26"/>
        </w:rPr>
        <w:t>(</w:t>
      </w:r>
      <w:proofErr w:type="spellStart"/>
      <w:r>
        <w:rPr>
          <w:b/>
          <w:spacing w:val="-1"/>
          <w:sz w:val="26"/>
          <w:szCs w:val="26"/>
        </w:rPr>
        <w:t>th</w:t>
      </w:r>
      <w:r>
        <w:rPr>
          <w:b/>
          <w:sz w:val="26"/>
          <w:szCs w:val="26"/>
        </w:rPr>
        <w:t>rai</w:t>
      </w:r>
      <w:r>
        <w:rPr>
          <w:b/>
          <w:spacing w:val="1"/>
          <w:sz w:val="26"/>
          <w:szCs w:val="26"/>
        </w:rPr>
        <w:t>n</w:t>
      </w:r>
      <w:proofErr w:type="spellEnd"/>
      <w:r>
        <w:rPr>
          <w:b/>
          <w:sz w:val="26"/>
          <w:szCs w:val="26"/>
        </w:rPr>
        <w:t>/</w:t>
      </w:r>
      <w:proofErr w:type="spellStart"/>
      <w:r>
        <w:rPr>
          <w:b/>
          <w:sz w:val="26"/>
          <w:szCs w:val="26"/>
        </w:rPr>
        <w:t>s</w:t>
      </w:r>
      <w:r>
        <w:rPr>
          <w:b/>
          <w:spacing w:val="-5"/>
          <w:sz w:val="26"/>
          <w:szCs w:val="26"/>
        </w:rPr>
        <w:t>r</w:t>
      </w:r>
      <w:r>
        <w:rPr>
          <w:b/>
          <w:sz w:val="26"/>
          <w:szCs w:val="26"/>
        </w:rPr>
        <w:t>c</w:t>
      </w:r>
      <w:proofErr w:type="spellEnd"/>
      <w:r>
        <w:rPr>
          <w:b/>
          <w:spacing w:val="-2"/>
          <w:sz w:val="26"/>
          <w:szCs w:val="26"/>
        </w:rPr>
        <w:t>/</w:t>
      </w:r>
      <w:r>
        <w:rPr>
          <w:b/>
          <w:sz w:val="26"/>
          <w:szCs w:val="26"/>
        </w:rPr>
        <w:t>s</w:t>
      </w:r>
      <w:r>
        <w:rPr>
          <w:b/>
          <w:spacing w:val="-1"/>
          <w:sz w:val="26"/>
          <w:szCs w:val="26"/>
        </w:rPr>
        <w:t>t</w:t>
      </w:r>
      <w:r>
        <w:rPr>
          <w:b/>
          <w:sz w:val="26"/>
          <w:szCs w:val="26"/>
        </w:rPr>
        <w:t>a</w:t>
      </w:r>
      <w:r>
        <w:rPr>
          <w:b/>
          <w:spacing w:val="1"/>
          <w:sz w:val="26"/>
          <w:szCs w:val="26"/>
        </w:rPr>
        <w:t>n</w:t>
      </w:r>
      <w:r>
        <w:rPr>
          <w:b/>
          <w:spacing w:val="-1"/>
          <w:sz w:val="26"/>
          <w:szCs w:val="26"/>
        </w:rPr>
        <w:t>d</w:t>
      </w:r>
      <w:r>
        <w:rPr>
          <w:b/>
          <w:spacing w:val="1"/>
          <w:sz w:val="26"/>
          <w:szCs w:val="26"/>
        </w:rPr>
        <w:t>-</w:t>
      </w:r>
      <w:r>
        <w:rPr>
          <w:b/>
          <w:sz w:val="26"/>
          <w:szCs w:val="26"/>
        </w:rPr>
        <w:t>alo</w:t>
      </w:r>
      <w:r>
        <w:rPr>
          <w:b/>
          <w:spacing w:val="-1"/>
          <w:sz w:val="26"/>
          <w:szCs w:val="26"/>
        </w:rPr>
        <w:t>n</w:t>
      </w:r>
      <w:r>
        <w:rPr>
          <w:b/>
          <w:sz w:val="26"/>
          <w:szCs w:val="26"/>
        </w:rPr>
        <w:t>e</w:t>
      </w:r>
      <w:r>
        <w:rPr>
          <w:b/>
          <w:spacing w:val="-1"/>
          <w:sz w:val="26"/>
          <w:szCs w:val="26"/>
        </w:rPr>
        <w:t>-</w:t>
      </w:r>
      <w:proofErr w:type="spellStart"/>
      <w:r>
        <w:rPr>
          <w:b/>
          <w:sz w:val="26"/>
          <w:szCs w:val="26"/>
        </w:rPr>
        <w:t>a</w:t>
      </w:r>
      <w:r>
        <w:rPr>
          <w:b/>
          <w:spacing w:val="-1"/>
          <w:sz w:val="26"/>
          <w:szCs w:val="26"/>
        </w:rPr>
        <w:t>pp</w:t>
      </w:r>
      <w:r>
        <w:rPr>
          <w:b/>
          <w:sz w:val="26"/>
          <w:szCs w:val="26"/>
        </w:rPr>
        <w:t>licai</w:t>
      </w:r>
      <w:r>
        <w:rPr>
          <w:b/>
          <w:spacing w:val="-1"/>
          <w:sz w:val="26"/>
          <w:szCs w:val="26"/>
        </w:rPr>
        <w:t>t</w:t>
      </w:r>
      <w:r>
        <w:rPr>
          <w:b/>
          <w:spacing w:val="2"/>
          <w:sz w:val="26"/>
          <w:szCs w:val="26"/>
        </w:rPr>
        <w:t>o</w:t>
      </w:r>
      <w:r>
        <w:rPr>
          <w:b/>
          <w:spacing w:val="-1"/>
          <w:sz w:val="26"/>
          <w:szCs w:val="26"/>
        </w:rPr>
        <w:t>n</w:t>
      </w:r>
      <w:proofErr w:type="spellEnd"/>
      <w:r>
        <w:rPr>
          <w:b/>
          <w:sz w:val="26"/>
          <w:szCs w:val="26"/>
        </w:rPr>
        <w:t>/</w:t>
      </w:r>
      <w:r>
        <w:rPr>
          <w:b/>
          <w:spacing w:val="-1"/>
          <w:sz w:val="26"/>
          <w:szCs w:val="26"/>
        </w:rPr>
        <w:t>m</w:t>
      </w:r>
      <w:r>
        <w:rPr>
          <w:b/>
          <w:sz w:val="26"/>
          <w:szCs w:val="26"/>
        </w:rPr>
        <w:t>a</w:t>
      </w:r>
      <w:r>
        <w:rPr>
          <w:b/>
          <w:spacing w:val="2"/>
          <w:sz w:val="26"/>
          <w:szCs w:val="26"/>
        </w:rPr>
        <w:t>i</w:t>
      </w:r>
      <w:r>
        <w:rPr>
          <w:b/>
          <w:spacing w:val="-1"/>
          <w:sz w:val="26"/>
          <w:szCs w:val="26"/>
        </w:rPr>
        <w:t>n</w:t>
      </w:r>
      <w:r>
        <w:rPr>
          <w:b/>
          <w:spacing w:val="1"/>
          <w:sz w:val="26"/>
          <w:szCs w:val="26"/>
        </w:rPr>
        <w:t>.</w:t>
      </w:r>
      <w:r>
        <w:rPr>
          <w:b/>
          <w:spacing w:val="-1"/>
          <w:sz w:val="26"/>
          <w:szCs w:val="26"/>
        </w:rPr>
        <w:t>p</w:t>
      </w:r>
      <w:r>
        <w:rPr>
          <w:b/>
          <w:sz w:val="26"/>
          <w:szCs w:val="26"/>
        </w:rPr>
        <w:t>y)</w:t>
      </w:r>
    </w:p>
    <w:p w14:paraId="69F7E55B" w14:textId="77777777" w:rsidR="000E254D" w:rsidRDefault="000E254D">
      <w:pPr>
        <w:spacing w:before="18" w:line="280" w:lineRule="exact"/>
        <w:rPr>
          <w:sz w:val="28"/>
          <w:szCs w:val="28"/>
        </w:rPr>
      </w:pPr>
    </w:p>
    <w:p w14:paraId="6626CFEA" w14:textId="77777777" w:rsidR="000E254D" w:rsidRDefault="00823B9D">
      <w:pPr>
        <w:ind w:left="116" w:right="145"/>
        <w:rPr>
          <w:sz w:val="24"/>
          <w:szCs w:val="24"/>
        </w:rPr>
      </w:pPr>
      <w:r>
        <w:rPr>
          <w:sz w:val="24"/>
          <w:szCs w:val="24"/>
        </w:rPr>
        <w:t xml:space="preserve">GUI </w:t>
      </w:r>
      <w:r>
        <w:rPr>
          <w:spacing w:val="-1"/>
          <w:sz w:val="24"/>
          <w:szCs w:val="24"/>
        </w:rPr>
        <w:t>im</w:t>
      </w:r>
      <w:r>
        <w:rPr>
          <w:sz w:val="24"/>
          <w:szCs w:val="24"/>
        </w:rPr>
        <w:t>proves use</w:t>
      </w:r>
      <w:r>
        <w:rPr>
          <w:spacing w:val="8"/>
          <w:sz w:val="24"/>
          <w:szCs w:val="24"/>
        </w:rPr>
        <w:t>r</w:t>
      </w:r>
      <w:r>
        <w:rPr>
          <w:spacing w:val="-14"/>
          <w:sz w:val="24"/>
          <w:szCs w:val="24"/>
        </w:rPr>
        <w:t>’</w:t>
      </w:r>
      <w:r>
        <w:rPr>
          <w:sz w:val="24"/>
          <w:szCs w:val="24"/>
        </w:rPr>
        <w:t>s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ab</w:t>
      </w:r>
      <w:r>
        <w:rPr>
          <w:spacing w:val="-1"/>
          <w:sz w:val="24"/>
          <w:szCs w:val="24"/>
        </w:rPr>
        <w:t>il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 xml:space="preserve">y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o runt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he app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c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t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on. In our ap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li</w:t>
      </w:r>
      <w:r>
        <w:rPr>
          <w:sz w:val="24"/>
          <w:szCs w:val="24"/>
        </w:rPr>
        <w:t>c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ti</w:t>
      </w:r>
      <w:r>
        <w:rPr>
          <w:sz w:val="24"/>
          <w:szCs w:val="24"/>
        </w:rPr>
        <w:t>on</w:t>
      </w:r>
      <w:r>
        <w:rPr>
          <w:spacing w:val="2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hra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, we used </w:t>
      </w:r>
      <w:proofErr w:type="spellStart"/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i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er</w:t>
      </w:r>
      <w:proofErr w:type="spellEnd"/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o bu</w:t>
      </w:r>
      <w:r>
        <w:rPr>
          <w:spacing w:val="-1"/>
          <w:sz w:val="24"/>
          <w:szCs w:val="24"/>
        </w:rPr>
        <w:t>il</w:t>
      </w:r>
      <w:r>
        <w:rPr>
          <w:sz w:val="24"/>
          <w:szCs w:val="24"/>
        </w:rPr>
        <w:t>d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he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G</w:t>
      </w:r>
      <w:r>
        <w:rPr>
          <w:sz w:val="24"/>
          <w:szCs w:val="24"/>
        </w:rPr>
        <w:t>UI.</w:t>
      </w:r>
      <w:r>
        <w:rPr>
          <w:spacing w:val="-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s app</w:t>
      </w:r>
      <w:r>
        <w:rPr>
          <w:spacing w:val="-1"/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ca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on prov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ded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he p</w:t>
      </w:r>
      <w:r>
        <w:rPr>
          <w:spacing w:val="-1"/>
          <w:sz w:val="24"/>
          <w:szCs w:val="24"/>
        </w:rPr>
        <w:t>l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form</w:t>
      </w:r>
      <w:r>
        <w:rPr>
          <w:spacing w:val="-1"/>
          <w:sz w:val="24"/>
          <w:szCs w:val="24"/>
        </w:rPr>
        <w:t xml:space="preserve"> t</w:t>
      </w:r>
      <w:r>
        <w:rPr>
          <w:sz w:val="24"/>
          <w:szCs w:val="24"/>
        </w:rPr>
        <w:t>o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encryp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,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decryp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, up</w:t>
      </w:r>
      <w:r>
        <w:rPr>
          <w:spacing w:val="-1"/>
          <w:sz w:val="24"/>
          <w:szCs w:val="24"/>
        </w:rPr>
        <w:t>l</w:t>
      </w:r>
      <w:r>
        <w:rPr>
          <w:spacing w:val="2"/>
          <w:sz w:val="24"/>
          <w:szCs w:val="24"/>
        </w:rPr>
        <w:t>o</w:t>
      </w:r>
      <w:r>
        <w:rPr>
          <w:sz w:val="24"/>
          <w:szCs w:val="24"/>
        </w:rPr>
        <w:t>ad and down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oad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he encry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ed f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es from</w:t>
      </w:r>
      <w:r>
        <w:rPr>
          <w:spacing w:val="-1"/>
          <w:sz w:val="24"/>
          <w:szCs w:val="24"/>
        </w:rPr>
        <w:t xml:space="preserve"> t</w:t>
      </w:r>
      <w:r>
        <w:rPr>
          <w:sz w:val="24"/>
          <w:szCs w:val="24"/>
        </w:rPr>
        <w:t>he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on</w:t>
      </w:r>
      <w:r>
        <w:rPr>
          <w:spacing w:val="-1"/>
          <w:sz w:val="24"/>
          <w:szCs w:val="24"/>
        </w:rPr>
        <w:t>li</w:t>
      </w:r>
      <w:r>
        <w:rPr>
          <w:sz w:val="24"/>
          <w:szCs w:val="24"/>
        </w:rPr>
        <w:t>ne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rec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o</w:t>
      </w:r>
      <w:r>
        <w:rPr>
          <w:spacing w:val="2"/>
          <w:sz w:val="24"/>
          <w:szCs w:val="24"/>
        </w:rPr>
        <w:t>r</w:t>
      </w:r>
      <w:r>
        <w:rPr>
          <w:spacing w:val="-16"/>
          <w:sz w:val="24"/>
          <w:szCs w:val="24"/>
        </w:rPr>
        <w:t>y</w:t>
      </w:r>
      <w:r>
        <w:rPr>
          <w:sz w:val="24"/>
          <w:szCs w:val="24"/>
        </w:rPr>
        <w:t>. It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even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con</w:t>
      </w:r>
      <w:r>
        <w:rPr>
          <w:spacing w:val="-1"/>
          <w:sz w:val="24"/>
          <w:szCs w:val="24"/>
        </w:rPr>
        <w:t>t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 xml:space="preserve">ns a </w:t>
      </w:r>
      <w:r>
        <w:rPr>
          <w:spacing w:val="-1"/>
          <w:sz w:val="24"/>
          <w:szCs w:val="24"/>
        </w:rPr>
        <w:t>li</w:t>
      </w:r>
      <w:r>
        <w:rPr>
          <w:sz w:val="24"/>
          <w:szCs w:val="24"/>
        </w:rPr>
        <w:t>nk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w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ch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gu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 xml:space="preserve">des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he</w:t>
      </w:r>
      <w:r>
        <w:rPr>
          <w:spacing w:val="1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u</w:t>
      </w:r>
      <w:r>
        <w:rPr>
          <w:sz w:val="24"/>
          <w:szCs w:val="24"/>
        </w:rPr>
        <w:t>ser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on h</w:t>
      </w:r>
      <w:r>
        <w:rPr>
          <w:spacing w:val="-2"/>
          <w:sz w:val="24"/>
          <w:szCs w:val="24"/>
        </w:rPr>
        <w:t>o</w:t>
      </w:r>
      <w:r>
        <w:rPr>
          <w:sz w:val="24"/>
          <w:szCs w:val="24"/>
        </w:rPr>
        <w:t xml:space="preserve">w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o</w:t>
      </w:r>
    </w:p>
    <w:p w14:paraId="7A032782" w14:textId="77777777" w:rsidR="000E254D" w:rsidRDefault="00823B9D">
      <w:pPr>
        <w:ind w:left="116"/>
        <w:rPr>
          <w:sz w:val="24"/>
          <w:szCs w:val="24"/>
        </w:rPr>
      </w:pPr>
      <w:r>
        <w:rPr>
          <w:sz w:val="24"/>
          <w:szCs w:val="24"/>
        </w:rPr>
        <w:t xml:space="preserve">use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he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app</w:t>
      </w:r>
      <w:r>
        <w:rPr>
          <w:spacing w:val="-1"/>
          <w:sz w:val="24"/>
          <w:szCs w:val="24"/>
        </w:rPr>
        <w:t>li</w:t>
      </w:r>
      <w:r>
        <w:rPr>
          <w:spacing w:val="1"/>
          <w:sz w:val="24"/>
          <w:szCs w:val="24"/>
        </w:rPr>
        <w:t>c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>ti</w:t>
      </w:r>
      <w:r>
        <w:rPr>
          <w:sz w:val="24"/>
          <w:szCs w:val="24"/>
        </w:rPr>
        <w:t>on.</w:t>
      </w:r>
    </w:p>
    <w:p w14:paraId="660FAED2" w14:textId="77777777" w:rsidR="000E254D" w:rsidRDefault="00823B9D">
      <w:pPr>
        <w:ind w:left="116"/>
        <w:rPr>
          <w:sz w:val="24"/>
          <w:szCs w:val="24"/>
        </w:rPr>
      </w:pPr>
      <w:r>
        <w:rPr>
          <w:b/>
          <w:sz w:val="24"/>
          <w:szCs w:val="24"/>
        </w:rPr>
        <w:t xml:space="preserve">Note: </w:t>
      </w:r>
      <w:r>
        <w:rPr>
          <w:spacing w:val="-1"/>
          <w:sz w:val="24"/>
          <w:szCs w:val="24"/>
        </w:rPr>
        <w:t>m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 xml:space="preserve">n.py </w:t>
      </w:r>
      <w:r>
        <w:rPr>
          <w:spacing w:val="-1"/>
          <w:sz w:val="24"/>
          <w:szCs w:val="24"/>
        </w:rPr>
        <w:t>m</w:t>
      </w:r>
      <w:r>
        <w:rPr>
          <w:sz w:val="24"/>
          <w:szCs w:val="24"/>
        </w:rPr>
        <w:t>ust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on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 xml:space="preserve">y be run on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he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er</w:t>
      </w:r>
      <w:r>
        <w:rPr>
          <w:spacing w:val="-1"/>
          <w:sz w:val="24"/>
          <w:szCs w:val="24"/>
        </w:rPr>
        <w:t>mi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.</w:t>
      </w:r>
    </w:p>
    <w:p w14:paraId="02B28D3A" w14:textId="77777777" w:rsidR="000E254D" w:rsidRDefault="000E254D">
      <w:pPr>
        <w:spacing w:before="11" w:line="220" w:lineRule="exact"/>
        <w:rPr>
          <w:sz w:val="22"/>
          <w:szCs w:val="22"/>
        </w:rPr>
      </w:pPr>
    </w:p>
    <w:p w14:paraId="16E0A2DE" w14:textId="77777777" w:rsidR="000E254D" w:rsidRDefault="00823B9D">
      <w:pPr>
        <w:ind w:left="116"/>
        <w:rPr>
          <w:sz w:val="26"/>
          <w:szCs w:val="26"/>
        </w:rPr>
      </w:pPr>
      <w:r>
        <w:rPr>
          <w:b/>
          <w:sz w:val="26"/>
          <w:szCs w:val="26"/>
        </w:rPr>
        <w:t>6</w:t>
      </w:r>
      <w:r>
        <w:rPr>
          <w:b/>
          <w:spacing w:val="1"/>
          <w:sz w:val="26"/>
          <w:szCs w:val="26"/>
        </w:rPr>
        <w:t>.</w:t>
      </w:r>
      <w:r>
        <w:rPr>
          <w:b/>
          <w:sz w:val="26"/>
          <w:szCs w:val="26"/>
        </w:rPr>
        <w:t>3</w:t>
      </w:r>
      <w:r>
        <w:rPr>
          <w:b/>
          <w:spacing w:val="-5"/>
          <w:sz w:val="26"/>
          <w:szCs w:val="26"/>
        </w:rPr>
        <w:t xml:space="preserve"> </w:t>
      </w:r>
      <w:r>
        <w:rPr>
          <w:b/>
          <w:spacing w:val="-16"/>
          <w:sz w:val="26"/>
          <w:szCs w:val="26"/>
        </w:rPr>
        <w:t>W</w:t>
      </w:r>
      <w:r>
        <w:rPr>
          <w:b/>
          <w:sz w:val="26"/>
          <w:szCs w:val="26"/>
        </w:rPr>
        <w:t>e</w:t>
      </w:r>
      <w:r>
        <w:rPr>
          <w:b/>
          <w:spacing w:val="-1"/>
          <w:sz w:val="26"/>
          <w:szCs w:val="26"/>
        </w:rPr>
        <w:t>b</w:t>
      </w:r>
      <w:r>
        <w:rPr>
          <w:b/>
          <w:spacing w:val="1"/>
          <w:sz w:val="26"/>
          <w:szCs w:val="26"/>
        </w:rPr>
        <w:t>-</w:t>
      </w:r>
      <w:r>
        <w:rPr>
          <w:b/>
          <w:sz w:val="26"/>
          <w:szCs w:val="26"/>
        </w:rPr>
        <w:t>a</w:t>
      </w:r>
      <w:r>
        <w:rPr>
          <w:b/>
          <w:spacing w:val="-1"/>
          <w:sz w:val="26"/>
          <w:szCs w:val="26"/>
        </w:rPr>
        <w:t>pp</w:t>
      </w:r>
      <w:r>
        <w:rPr>
          <w:b/>
          <w:sz w:val="26"/>
          <w:szCs w:val="26"/>
        </w:rPr>
        <w:t>lica</w:t>
      </w:r>
      <w:r>
        <w:rPr>
          <w:b/>
          <w:spacing w:val="-1"/>
          <w:sz w:val="26"/>
          <w:szCs w:val="26"/>
        </w:rPr>
        <w:t>t</w:t>
      </w:r>
      <w:r>
        <w:rPr>
          <w:b/>
          <w:sz w:val="26"/>
          <w:szCs w:val="26"/>
        </w:rPr>
        <w:t>i</w:t>
      </w:r>
      <w:r>
        <w:rPr>
          <w:b/>
          <w:spacing w:val="2"/>
          <w:sz w:val="26"/>
          <w:szCs w:val="26"/>
        </w:rPr>
        <w:t>o</w:t>
      </w:r>
      <w:r>
        <w:rPr>
          <w:b/>
          <w:sz w:val="26"/>
          <w:szCs w:val="26"/>
        </w:rPr>
        <w:t>n</w:t>
      </w:r>
    </w:p>
    <w:p w14:paraId="42D4EC5A" w14:textId="77777777" w:rsidR="000E254D" w:rsidRDefault="000E254D">
      <w:pPr>
        <w:spacing w:before="20" w:line="280" w:lineRule="exact"/>
        <w:rPr>
          <w:sz w:val="28"/>
          <w:szCs w:val="28"/>
        </w:rPr>
      </w:pPr>
    </w:p>
    <w:p w14:paraId="7D7C1108" w14:textId="77777777" w:rsidR="000E254D" w:rsidRDefault="00823B9D">
      <w:pPr>
        <w:ind w:left="116" w:right="814"/>
        <w:rPr>
          <w:sz w:val="24"/>
          <w:szCs w:val="24"/>
        </w:rPr>
      </w:pP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he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web app</w:t>
      </w:r>
      <w:r>
        <w:rPr>
          <w:spacing w:val="-1"/>
          <w:sz w:val="24"/>
          <w:szCs w:val="24"/>
        </w:rPr>
        <w:t>li</w:t>
      </w:r>
      <w:r>
        <w:rPr>
          <w:spacing w:val="1"/>
          <w:sz w:val="24"/>
          <w:szCs w:val="24"/>
        </w:rPr>
        <w:t>c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>ti</w:t>
      </w:r>
      <w:r>
        <w:rPr>
          <w:sz w:val="24"/>
          <w:szCs w:val="24"/>
        </w:rPr>
        <w:t>on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 xml:space="preserve">of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he pro</w:t>
      </w:r>
      <w:r>
        <w:rPr>
          <w:spacing w:val="1"/>
          <w:sz w:val="24"/>
          <w:szCs w:val="24"/>
        </w:rPr>
        <w:t>j</w:t>
      </w:r>
      <w:r>
        <w:rPr>
          <w:sz w:val="24"/>
          <w:szCs w:val="24"/>
        </w:rPr>
        <w:t>ect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w</w:t>
      </w:r>
      <w:r>
        <w:rPr>
          <w:spacing w:val="-3"/>
          <w:sz w:val="24"/>
          <w:szCs w:val="24"/>
        </w:rPr>
        <w:t>a</w:t>
      </w:r>
      <w:r>
        <w:rPr>
          <w:sz w:val="24"/>
          <w:szCs w:val="24"/>
        </w:rPr>
        <w:t>s used for secure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 xml:space="preserve">orage on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he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c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oud.</w:t>
      </w:r>
      <w:r>
        <w:rPr>
          <w:spacing w:val="-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he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m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>j</w:t>
      </w:r>
      <w:r>
        <w:rPr>
          <w:sz w:val="24"/>
          <w:szCs w:val="24"/>
        </w:rPr>
        <w:t>or s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 xml:space="preserve">eps 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c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 xml:space="preserve">uded 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he web app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c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ti</w:t>
      </w:r>
      <w:r>
        <w:rPr>
          <w:sz w:val="24"/>
          <w:szCs w:val="24"/>
        </w:rPr>
        <w:t>on are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as fo</w:t>
      </w:r>
      <w:r>
        <w:rPr>
          <w:spacing w:val="-1"/>
          <w:sz w:val="24"/>
          <w:szCs w:val="24"/>
        </w:rPr>
        <w:t>ll</w:t>
      </w:r>
      <w:r>
        <w:rPr>
          <w:sz w:val="24"/>
          <w:szCs w:val="24"/>
        </w:rPr>
        <w:t>ows:</w:t>
      </w:r>
    </w:p>
    <w:p w14:paraId="1BA66608" w14:textId="77777777" w:rsidR="000E254D" w:rsidRDefault="000E254D">
      <w:pPr>
        <w:spacing w:before="2" w:line="120" w:lineRule="exact"/>
        <w:rPr>
          <w:sz w:val="13"/>
          <w:szCs w:val="13"/>
        </w:rPr>
      </w:pPr>
    </w:p>
    <w:p w14:paraId="59A4F9C7" w14:textId="77777777" w:rsidR="000E254D" w:rsidRDefault="000E254D">
      <w:pPr>
        <w:spacing w:line="200" w:lineRule="exact"/>
      </w:pPr>
    </w:p>
    <w:p w14:paraId="290F1BF7" w14:textId="77777777" w:rsidR="000E254D" w:rsidRDefault="000E254D">
      <w:pPr>
        <w:spacing w:line="200" w:lineRule="exact"/>
      </w:pPr>
    </w:p>
    <w:p w14:paraId="43B08FF2" w14:textId="77777777" w:rsidR="000E254D" w:rsidRDefault="000E254D">
      <w:pPr>
        <w:spacing w:line="200" w:lineRule="exact"/>
      </w:pPr>
    </w:p>
    <w:p w14:paraId="678F201C" w14:textId="77777777" w:rsidR="000E254D" w:rsidRDefault="000E254D">
      <w:pPr>
        <w:spacing w:line="200" w:lineRule="exact"/>
      </w:pPr>
    </w:p>
    <w:p w14:paraId="78CFD345" w14:textId="77777777" w:rsidR="000E254D" w:rsidRDefault="000E254D">
      <w:pPr>
        <w:spacing w:line="200" w:lineRule="exact"/>
      </w:pPr>
    </w:p>
    <w:p w14:paraId="57E8FCFE" w14:textId="77777777" w:rsidR="000E254D" w:rsidRDefault="000E254D">
      <w:pPr>
        <w:spacing w:line="200" w:lineRule="exact"/>
      </w:pPr>
    </w:p>
    <w:p w14:paraId="203E9117" w14:textId="77777777" w:rsidR="000E254D" w:rsidRDefault="000E254D">
      <w:pPr>
        <w:spacing w:line="200" w:lineRule="exact"/>
      </w:pPr>
    </w:p>
    <w:p w14:paraId="1B50D9A7" w14:textId="77777777" w:rsidR="000E254D" w:rsidRDefault="000E254D">
      <w:pPr>
        <w:spacing w:line="200" w:lineRule="exact"/>
      </w:pPr>
    </w:p>
    <w:p w14:paraId="07BA9B49" w14:textId="77777777" w:rsidR="000E254D" w:rsidRDefault="000E254D">
      <w:pPr>
        <w:spacing w:line="200" w:lineRule="exact"/>
      </w:pPr>
    </w:p>
    <w:p w14:paraId="1CE3FB2A" w14:textId="77777777" w:rsidR="000E254D" w:rsidRDefault="00823B9D">
      <w:pPr>
        <w:ind w:left="4332" w:right="5272"/>
        <w:jc w:val="center"/>
        <w:rPr>
          <w:sz w:val="24"/>
          <w:szCs w:val="24"/>
        </w:rPr>
        <w:sectPr w:rsidR="000E254D">
          <w:pgSz w:w="11900" w:h="16840"/>
          <w:pgMar w:top="960" w:right="1020" w:bottom="280" w:left="1020" w:header="751" w:footer="1245" w:gutter="0"/>
          <w:cols w:space="720"/>
        </w:sectPr>
      </w:pPr>
      <w:r>
        <w:rPr>
          <w:sz w:val="24"/>
          <w:szCs w:val="24"/>
        </w:rPr>
        <w:t>8.</w:t>
      </w:r>
    </w:p>
    <w:p w14:paraId="71274436" w14:textId="77777777" w:rsidR="000E254D" w:rsidRDefault="000E254D">
      <w:pPr>
        <w:spacing w:before="6" w:line="180" w:lineRule="exact"/>
        <w:rPr>
          <w:sz w:val="19"/>
          <w:szCs w:val="19"/>
        </w:rPr>
      </w:pPr>
    </w:p>
    <w:p w14:paraId="0A70B02D" w14:textId="77777777" w:rsidR="000E254D" w:rsidRDefault="00E41A41">
      <w:pPr>
        <w:ind w:left="114"/>
      </w:pPr>
      <w:r>
        <w:pict w14:anchorId="65E95780">
          <v:shape id="_x0000_i1027" type="#_x0000_t75" style="width:482.25pt;height:206.25pt">
            <v:imagedata r:id="rId18" o:title=""/>
          </v:shape>
        </w:pict>
      </w:r>
    </w:p>
    <w:p w14:paraId="202358D6" w14:textId="77777777" w:rsidR="000E254D" w:rsidRDefault="00823B9D">
      <w:pPr>
        <w:spacing w:line="280" w:lineRule="exact"/>
        <w:ind w:left="476"/>
        <w:rPr>
          <w:sz w:val="24"/>
          <w:szCs w:val="24"/>
        </w:rPr>
      </w:pPr>
      <w:r>
        <w:rPr>
          <w:rFonts w:ascii="Segoe MDL2 Assets" w:eastAsia="Segoe MDL2 Assets" w:hAnsi="Segoe MDL2 Assets" w:cs="Segoe MDL2 Assets"/>
          <w:w w:val="41"/>
          <w:position w:val="-1"/>
          <w:sz w:val="24"/>
          <w:szCs w:val="24"/>
        </w:rPr>
        <w:t xml:space="preserve">        </w:t>
      </w:r>
      <w:r>
        <w:rPr>
          <w:rFonts w:ascii="Segoe MDL2 Assets" w:eastAsia="Segoe MDL2 Assets" w:hAnsi="Segoe MDL2 Assets" w:cs="Segoe MDL2 Assets"/>
          <w:spacing w:val="19"/>
          <w:w w:val="41"/>
          <w:position w:val="-1"/>
          <w:sz w:val="24"/>
          <w:szCs w:val="24"/>
        </w:rPr>
        <w:t xml:space="preserve"> </w:t>
      </w:r>
      <w:r>
        <w:rPr>
          <w:spacing w:val="-1"/>
          <w:position w:val="-1"/>
          <w:sz w:val="24"/>
          <w:szCs w:val="24"/>
        </w:rPr>
        <w:t>T</w:t>
      </w:r>
      <w:r>
        <w:rPr>
          <w:position w:val="-1"/>
          <w:sz w:val="24"/>
          <w:szCs w:val="24"/>
        </w:rPr>
        <w:t>he</w:t>
      </w:r>
      <w:r>
        <w:rPr>
          <w:spacing w:val="1"/>
          <w:position w:val="-1"/>
          <w:sz w:val="24"/>
          <w:szCs w:val="24"/>
        </w:rPr>
        <w:t xml:space="preserve"> </w:t>
      </w:r>
      <w:r>
        <w:rPr>
          <w:position w:val="-1"/>
          <w:sz w:val="24"/>
          <w:szCs w:val="24"/>
        </w:rPr>
        <w:t>f</w:t>
      </w:r>
      <w:r>
        <w:rPr>
          <w:spacing w:val="-1"/>
          <w:position w:val="-1"/>
          <w:sz w:val="24"/>
          <w:szCs w:val="24"/>
        </w:rPr>
        <w:t>i</w:t>
      </w:r>
      <w:r>
        <w:rPr>
          <w:position w:val="-1"/>
          <w:sz w:val="24"/>
          <w:szCs w:val="24"/>
        </w:rPr>
        <w:t>rst</w:t>
      </w:r>
      <w:r>
        <w:rPr>
          <w:spacing w:val="-1"/>
          <w:position w:val="-1"/>
          <w:sz w:val="24"/>
          <w:szCs w:val="24"/>
        </w:rPr>
        <w:t xml:space="preserve"> </w:t>
      </w:r>
      <w:r>
        <w:rPr>
          <w:position w:val="-1"/>
          <w:sz w:val="24"/>
          <w:szCs w:val="24"/>
        </w:rPr>
        <w:t>s</w:t>
      </w:r>
      <w:r>
        <w:rPr>
          <w:spacing w:val="-1"/>
          <w:position w:val="-1"/>
          <w:sz w:val="24"/>
          <w:szCs w:val="24"/>
        </w:rPr>
        <w:t>t</w:t>
      </w:r>
      <w:r>
        <w:rPr>
          <w:position w:val="-1"/>
          <w:sz w:val="24"/>
          <w:szCs w:val="24"/>
        </w:rPr>
        <w:t xml:space="preserve">ep for </w:t>
      </w:r>
      <w:r>
        <w:rPr>
          <w:spacing w:val="-1"/>
          <w:position w:val="-1"/>
          <w:sz w:val="24"/>
          <w:szCs w:val="24"/>
        </w:rPr>
        <w:t>t</w:t>
      </w:r>
      <w:r>
        <w:rPr>
          <w:spacing w:val="2"/>
          <w:position w:val="-1"/>
          <w:sz w:val="24"/>
          <w:szCs w:val="24"/>
        </w:rPr>
        <w:t>h</w:t>
      </w:r>
      <w:r>
        <w:rPr>
          <w:position w:val="-1"/>
          <w:sz w:val="24"/>
          <w:szCs w:val="24"/>
        </w:rPr>
        <w:t xml:space="preserve">e user was </w:t>
      </w:r>
      <w:r>
        <w:rPr>
          <w:spacing w:val="-1"/>
          <w:position w:val="-1"/>
          <w:sz w:val="24"/>
          <w:szCs w:val="24"/>
        </w:rPr>
        <w:t>t</w:t>
      </w:r>
      <w:r>
        <w:rPr>
          <w:position w:val="-1"/>
          <w:sz w:val="24"/>
          <w:szCs w:val="24"/>
        </w:rPr>
        <w:t>o reg</w:t>
      </w:r>
      <w:r>
        <w:rPr>
          <w:spacing w:val="-1"/>
          <w:position w:val="-1"/>
          <w:sz w:val="24"/>
          <w:szCs w:val="24"/>
        </w:rPr>
        <w:t>i</w:t>
      </w:r>
      <w:r>
        <w:rPr>
          <w:position w:val="-1"/>
          <w:sz w:val="24"/>
          <w:szCs w:val="24"/>
        </w:rPr>
        <w:t>s</w:t>
      </w:r>
      <w:r>
        <w:rPr>
          <w:spacing w:val="-1"/>
          <w:position w:val="-1"/>
          <w:sz w:val="24"/>
          <w:szCs w:val="24"/>
        </w:rPr>
        <w:t>t</w:t>
      </w:r>
      <w:r>
        <w:rPr>
          <w:position w:val="-1"/>
          <w:sz w:val="24"/>
          <w:szCs w:val="24"/>
        </w:rPr>
        <w:t>er</w:t>
      </w:r>
      <w:r>
        <w:rPr>
          <w:spacing w:val="2"/>
          <w:position w:val="-1"/>
          <w:sz w:val="24"/>
          <w:szCs w:val="24"/>
        </w:rPr>
        <w:t xml:space="preserve"> </w:t>
      </w:r>
      <w:r>
        <w:rPr>
          <w:position w:val="-1"/>
          <w:sz w:val="24"/>
          <w:szCs w:val="24"/>
        </w:rPr>
        <w:t xml:space="preserve">on our </w:t>
      </w:r>
      <w:proofErr w:type="gramStart"/>
      <w:r>
        <w:rPr>
          <w:position w:val="-1"/>
          <w:sz w:val="24"/>
          <w:szCs w:val="24"/>
        </w:rPr>
        <w:t>p</w:t>
      </w:r>
      <w:r>
        <w:rPr>
          <w:spacing w:val="-1"/>
          <w:position w:val="-1"/>
          <w:sz w:val="24"/>
          <w:szCs w:val="24"/>
        </w:rPr>
        <w:t>l</w:t>
      </w:r>
      <w:r>
        <w:rPr>
          <w:position w:val="-1"/>
          <w:sz w:val="24"/>
          <w:szCs w:val="24"/>
        </w:rPr>
        <w:t>a</w:t>
      </w:r>
      <w:r>
        <w:rPr>
          <w:spacing w:val="-1"/>
          <w:position w:val="-1"/>
          <w:sz w:val="24"/>
          <w:szCs w:val="24"/>
        </w:rPr>
        <w:t>t</w:t>
      </w:r>
      <w:r>
        <w:rPr>
          <w:position w:val="-1"/>
          <w:sz w:val="24"/>
          <w:szCs w:val="24"/>
        </w:rPr>
        <w:t>form</w:t>
      </w:r>
      <w:r>
        <w:rPr>
          <w:spacing w:val="1"/>
          <w:position w:val="-1"/>
          <w:sz w:val="24"/>
          <w:szCs w:val="24"/>
        </w:rPr>
        <w:t xml:space="preserve"> </w:t>
      </w:r>
      <w:r>
        <w:rPr>
          <w:position w:val="-1"/>
          <w:sz w:val="24"/>
          <w:szCs w:val="24"/>
        </w:rPr>
        <w:t>.</w:t>
      </w:r>
      <w:proofErr w:type="gramEnd"/>
      <w:r>
        <w:rPr>
          <w:position w:val="-1"/>
          <w:sz w:val="24"/>
          <w:szCs w:val="24"/>
        </w:rPr>
        <w:t xml:space="preserve"> On reg</w:t>
      </w:r>
      <w:r>
        <w:rPr>
          <w:spacing w:val="-1"/>
          <w:position w:val="-1"/>
          <w:sz w:val="24"/>
          <w:szCs w:val="24"/>
        </w:rPr>
        <w:t>i</w:t>
      </w:r>
      <w:r>
        <w:rPr>
          <w:position w:val="-1"/>
          <w:sz w:val="24"/>
          <w:szCs w:val="24"/>
        </w:rPr>
        <w:t>s</w:t>
      </w:r>
      <w:r>
        <w:rPr>
          <w:spacing w:val="-1"/>
          <w:position w:val="-1"/>
          <w:sz w:val="24"/>
          <w:szCs w:val="24"/>
        </w:rPr>
        <w:t>t</w:t>
      </w:r>
      <w:r>
        <w:rPr>
          <w:position w:val="-1"/>
          <w:sz w:val="24"/>
          <w:szCs w:val="24"/>
        </w:rPr>
        <w:t>er</w:t>
      </w:r>
      <w:r>
        <w:rPr>
          <w:spacing w:val="-1"/>
          <w:position w:val="-1"/>
          <w:sz w:val="24"/>
          <w:szCs w:val="24"/>
        </w:rPr>
        <w:t>i</w:t>
      </w:r>
      <w:r>
        <w:rPr>
          <w:position w:val="-1"/>
          <w:sz w:val="24"/>
          <w:szCs w:val="24"/>
        </w:rPr>
        <w:t>ng</w:t>
      </w:r>
      <w:r>
        <w:rPr>
          <w:spacing w:val="2"/>
          <w:position w:val="-1"/>
          <w:sz w:val="24"/>
          <w:szCs w:val="24"/>
        </w:rPr>
        <w:t xml:space="preserve"> </w:t>
      </w:r>
      <w:r>
        <w:rPr>
          <w:spacing w:val="-1"/>
          <w:position w:val="-1"/>
          <w:sz w:val="24"/>
          <w:szCs w:val="24"/>
        </w:rPr>
        <w:t>t</w:t>
      </w:r>
      <w:r>
        <w:rPr>
          <w:position w:val="-1"/>
          <w:sz w:val="24"/>
          <w:szCs w:val="24"/>
        </w:rPr>
        <w:t>he user wou</w:t>
      </w:r>
      <w:r>
        <w:rPr>
          <w:spacing w:val="-1"/>
          <w:position w:val="-1"/>
          <w:sz w:val="24"/>
          <w:szCs w:val="24"/>
        </w:rPr>
        <w:t>l</w:t>
      </w:r>
      <w:r>
        <w:rPr>
          <w:position w:val="-1"/>
          <w:sz w:val="24"/>
          <w:szCs w:val="24"/>
        </w:rPr>
        <w:t>d be</w:t>
      </w:r>
    </w:p>
    <w:p w14:paraId="0713BCD9" w14:textId="77777777" w:rsidR="000E254D" w:rsidRDefault="00823B9D">
      <w:pPr>
        <w:spacing w:before="24"/>
        <w:ind w:left="836" w:right="149"/>
        <w:rPr>
          <w:sz w:val="24"/>
          <w:szCs w:val="24"/>
        </w:rPr>
      </w:pP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ven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an au</w:t>
      </w:r>
      <w:r>
        <w:rPr>
          <w:spacing w:val="-1"/>
          <w:sz w:val="24"/>
          <w:szCs w:val="24"/>
        </w:rPr>
        <w:t>t</w:t>
      </w:r>
      <w:r>
        <w:rPr>
          <w:spacing w:val="2"/>
          <w:sz w:val="24"/>
          <w:szCs w:val="24"/>
        </w:rPr>
        <w:t>o</w:t>
      </w:r>
      <w:r>
        <w:rPr>
          <w:spacing w:val="-1"/>
          <w:sz w:val="24"/>
          <w:szCs w:val="24"/>
        </w:rPr>
        <w:t>m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ca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y gener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ed pr</w:t>
      </w:r>
      <w:r>
        <w:rPr>
          <w:spacing w:val="-1"/>
          <w:sz w:val="24"/>
          <w:szCs w:val="24"/>
        </w:rPr>
        <w:t>i</w:t>
      </w:r>
      <w:r>
        <w:rPr>
          <w:spacing w:val="2"/>
          <w:sz w:val="24"/>
          <w:szCs w:val="24"/>
        </w:rPr>
        <w:t>v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 xml:space="preserve">key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hat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w</w:t>
      </w:r>
      <w:r>
        <w:rPr>
          <w:sz w:val="24"/>
          <w:szCs w:val="24"/>
        </w:rPr>
        <w:t>ou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d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 xml:space="preserve">be used by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he</w:t>
      </w:r>
      <w:r>
        <w:rPr>
          <w:spacing w:val="1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u</w:t>
      </w:r>
      <w:r>
        <w:rPr>
          <w:sz w:val="24"/>
          <w:szCs w:val="24"/>
        </w:rPr>
        <w:t xml:space="preserve">ser for </w:t>
      </w:r>
      <w:r>
        <w:rPr>
          <w:spacing w:val="-1"/>
          <w:sz w:val="24"/>
          <w:szCs w:val="24"/>
        </w:rPr>
        <w:t>t</w:t>
      </w:r>
      <w:r>
        <w:rPr>
          <w:spacing w:val="2"/>
          <w:sz w:val="24"/>
          <w:szCs w:val="24"/>
        </w:rPr>
        <w:t>r</w:t>
      </w:r>
      <w:r>
        <w:rPr>
          <w:sz w:val="24"/>
          <w:szCs w:val="24"/>
        </w:rPr>
        <w:t>ansac</w:t>
      </w:r>
      <w:r>
        <w:rPr>
          <w:spacing w:val="-1"/>
          <w:sz w:val="24"/>
          <w:szCs w:val="24"/>
        </w:rPr>
        <w:t>ti</w:t>
      </w:r>
      <w:r>
        <w:rPr>
          <w:sz w:val="24"/>
          <w:szCs w:val="24"/>
        </w:rPr>
        <w:t>ons. For secur</w:t>
      </w:r>
      <w:r>
        <w:rPr>
          <w:spacing w:val="-1"/>
          <w:sz w:val="24"/>
          <w:szCs w:val="24"/>
        </w:rPr>
        <w:t>it</w:t>
      </w:r>
      <w:r>
        <w:rPr>
          <w:sz w:val="24"/>
          <w:szCs w:val="24"/>
        </w:rPr>
        <w:t>y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purpos</w:t>
      </w:r>
      <w:r>
        <w:rPr>
          <w:spacing w:val="-3"/>
          <w:sz w:val="24"/>
          <w:szCs w:val="24"/>
        </w:rPr>
        <w:t>e</w:t>
      </w:r>
      <w:r>
        <w:rPr>
          <w:sz w:val="24"/>
          <w:szCs w:val="24"/>
        </w:rPr>
        <w:t xml:space="preserve">s </w:t>
      </w:r>
      <w:r>
        <w:rPr>
          <w:spacing w:val="-1"/>
          <w:sz w:val="24"/>
          <w:szCs w:val="24"/>
        </w:rPr>
        <w:t>t</w:t>
      </w:r>
      <w:r>
        <w:rPr>
          <w:spacing w:val="2"/>
          <w:sz w:val="24"/>
          <w:szCs w:val="24"/>
        </w:rPr>
        <w:t>h</w:t>
      </w:r>
      <w:r>
        <w:rPr>
          <w:sz w:val="24"/>
          <w:szCs w:val="24"/>
        </w:rPr>
        <w:t>e pr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va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 xml:space="preserve">e key of </w:t>
      </w:r>
      <w:r>
        <w:rPr>
          <w:spacing w:val="-1"/>
          <w:sz w:val="24"/>
          <w:szCs w:val="24"/>
        </w:rPr>
        <w:t>t</w:t>
      </w:r>
      <w:r>
        <w:rPr>
          <w:spacing w:val="2"/>
          <w:sz w:val="24"/>
          <w:szCs w:val="24"/>
        </w:rPr>
        <w:t>h</w:t>
      </w:r>
      <w:r>
        <w:rPr>
          <w:sz w:val="24"/>
          <w:szCs w:val="24"/>
        </w:rPr>
        <w:t xml:space="preserve">e </w:t>
      </w:r>
      <w:r>
        <w:rPr>
          <w:sz w:val="24"/>
          <w:szCs w:val="24"/>
        </w:rPr>
        <w:t xml:space="preserve">user 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s not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ored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 xml:space="preserve">n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he d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abase.</w:t>
      </w:r>
    </w:p>
    <w:p w14:paraId="1B407FAA" w14:textId="77777777" w:rsidR="000E254D" w:rsidRDefault="000E254D">
      <w:pPr>
        <w:spacing w:before="16" w:line="280" w:lineRule="exact"/>
        <w:rPr>
          <w:sz w:val="28"/>
          <w:szCs w:val="28"/>
        </w:rPr>
      </w:pPr>
    </w:p>
    <w:p w14:paraId="146E6464" w14:textId="77777777" w:rsidR="000E254D" w:rsidRDefault="00E41A41">
      <w:pPr>
        <w:ind w:left="474"/>
      </w:pPr>
      <w:r>
        <w:pict w14:anchorId="43CEC67B">
          <v:shape id="_x0000_i1028" type="#_x0000_t75" style="width:467.25pt;height:150pt">
            <v:imagedata r:id="rId19" o:title=""/>
          </v:shape>
        </w:pict>
      </w:r>
    </w:p>
    <w:p w14:paraId="6A0E1CAE" w14:textId="77777777" w:rsidR="000E254D" w:rsidRDefault="000E254D">
      <w:pPr>
        <w:spacing w:before="6" w:line="280" w:lineRule="exact"/>
        <w:rPr>
          <w:sz w:val="28"/>
          <w:szCs w:val="28"/>
        </w:rPr>
      </w:pPr>
    </w:p>
    <w:p w14:paraId="3A6F1C92" w14:textId="77777777" w:rsidR="000E254D" w:rsidRDefault="00823B9D">
      <w:pPr>
        <w:tabs>
          <w:tab w:val="left" w:pos="820"/>
        </w:tabs>
        <w:spacing w:line="258" w:lineRule="auto"/>
        <w:ind w:left="836" w:right="401" w:hanging="360"/>
        <w:rPr>
          <w:sz w:val="24"/>
          <w:szCs w:val="24"/>
        </w:rPr>
      </w:pPr>
      <w:r>
        <w:rPr>
          <w:rFonts w:ascii="Segoe MDL2 Assets" w:eastAsia="Segoe MDL2 Assets" w:hAnsi="Segoe MDL2 Assets" w:cs="Segoe MDL2 Assets"/>
          <w:w w:val="41"/>
          <w:sz w:val="24"/>
          <w:szCs w:val="24"/>
        </w:rPr>
        <w:t></w:t>
      </w:r>
      <w:r>
        <w:rPr>
          <w:rFonts w:ascii="Segoe MDL2 Assets" w:eastAsia="Segoe MDL2 Assets" w:hAnsi="Segoe MDL2 Assets" w:cs="Segoe MDL2 Assets"/>
          <w:sz w:val="24"/>
          <w:szCs w:val="24"/>
        </w:rPr>
        <w:tab/>
      </w:r>
      <w:r>
        <w:rPr>
          <w:sz w:val="24"/>
          <w:szCs w:val="24"/>
        </w:rPr>
        <w:t>On se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e</w:t>
      </w:r>
      <w:r>
        <w:rPr>
          <w:spacing w:val="1"/>
          <w:sz w:val="24"/>
          <w:szCs w:val="24"/>
        </w:rPr>
        <w:t>c</w:t>
      </w:r>
      <w:r>
        <w:rPr>
          <w:spacing w:val="-1"/>
          <w:sz w:val="24"/>
          <w:szCs w:val="24"/>
        </w:rPr>
        <w:t>ti</w:t>
      </w:r>
      <w:r>
        <w:rPr>
          <w:sz w:val="24"/>
          <w:szCs w:val="24"/>
        </w:rPr>
        <w:t xml:space="preserve">ng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he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up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oad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f</w:t>
      </w:r>
      <w:r>
        <w:rPr>
          <w:spacing w:val="-1"/>
          <w:sz w:val="24"/>
          <w:szCs w:val="24"/>
        </w:rPr>
        <w:t>il</w:t>
      </w:r>
      <w:r>
        <w:rPr>
          <w:sz w:val="24"/>
          <w:szCs w:val="24"/>
        </w:rPr>
        <w:t xml:space="preserve">e </w:t>
      </w:r>
      <w:proofErr w:type="gramStart"/>
      <w:r>
        <w:rPr>
          <w:sz w:val="24"/>
          <w:szCs w:val="24"/>
        </w:rPr>
        <w:t>op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on</w:t>
      </w:r>
      <w:proofErr w:type="gramEnd"/>
      <w:r>
        <w:rPr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he</w:t>
      </w:r>
      <w:r>
        <w:rPr>
          <w:spacing w:val="1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u</w:t>
      </w:r>
      <w:r>
        <w:rPr>
          <w:sz w:val="24"/>
          <w:szCs w:val="24"/>
        </w:rPr>
        <w:t>ser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 xml:space="preserve">s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 xml:space="preserve">aken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o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ano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her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 xml:space="preserve">page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>ll</w:t>
      </w:r>
      <w:r>
        <w:rPr>
          <w:sz w:val="24"/>
          <w:szCs w:val="24"/>
        </w:rPr>
        <w:t xml:space="preserve">ows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he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 xml:space="preserve">user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o sub</w:t>
      </w:r>
      <w:r>
        <w:rPr>
          <w:spacing w:val="-1"/>
          <w:sz w:val="24"/>
          <w:szCs w:val="24"/>
        </w:rPr>
        <w:t>mi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he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encryp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ed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f</w:t>
      </w:r>
      <w:r>
        <w:rPr>
          <w:spacing w:val="-1"/>
          <w:sz w:val="24"/>
          <w:szCs w:val="24"/>
        </w:rPr>
        <w:t>il</w:t>
      </w:r>
      <w:r>
        <w:rPr>
          <w:sz w:val="24"/>
          <w:szCs w:val="24"/>
        </w:rPr>
        <w:t>e.</w:t>
      </w:r>
    </w:p>
    <w:p w14:paraId="53A7F351" w14:textId="77777777" w:rsidR="000E254D" w:rsidRDefault="000E254D">
      <w:pPr>
        <w:spacing w:before="18" w:line="260" w:lineRule="exact"/>
        <w:rPr>
          <w:sz w:val="26"/>
          <w:szCs w:val="26"/>
        </w:rPr>
      </w:pPr>
    </w:p>
    <w:p w14:paraId="6D2E41F1" w14:textId="77777777" w:rsidR="000E254D" w:rsidRDefault="00E41A41">
      <w:pPr>
        <w:ind w:left="474"/>
      </w:pPr>
      <w:r>
        <w:pict w14:anchorId="6EA1359F">
          <v:shape id="_x0000_i1029" type="#_x0000_t75" style="width:453.75pt;height:146.25pt">
            <v:imagedata r:id="rId20" o:title=""/>
          </v:shape>
        </w:pict>
      </w:r>
    </w:p>
    <w:p w14:paraId="22A49A63" w14:textId="77777777" w:rsidR="000E254D" w:rsidRDefault="000E254D">
      <w:pPr>
        <w:spacing w:line="300" w:lineRule="exact"/>
        <w:rPr>
          <w:sz w:val="30"/>
          <w:szCs w:val="30"/>
        </w:rPr>
      </w:pPr>
    </w:p>
    <w:p w14:paraId="1FC387BB" w14:textId="77777777" w:rsidR="000E254D" w:rsidRDefault="00823B9D">
      <w:pPr>
        <w:tabs>
          <w:tab w:val="left" w:pos="820"/>
        </w:tabs>
        <w:spacing w:line="259" w:lineRule="auto"/>
        <w:ind w:left="836" w:right="961" w:hanging="360"/>
        <w:rPr>
          <w:sz w:val="24"/>
          <w:szCs w:val="24"/>
        </w:rPr>
      </w:pPr>
      <w:r>
        <w:rPr>
          <w:rFonts w:ascii="Segoe MDL2 Assets" w:eastAsia="Segoe MDL2 Assets" w:hAnsi="Segoe MDL2 Assets" w:cs="Segoe MDL2 Assets"/>
          <w:w w:val="41"/>
          <w:sz w:val="24"/>
          <w:szCs w:val="24"/>
        </w:rPr>
        <w:t></w:t>
      </w:r>
      <w:r>
        <w:rPr>
          <w:rFonts w:ascii="Segoe MDL2 Assets" w:eastAsia="Segoe MDL2 Assets" w:hAnsi="Segoe MDL2 Assets" w:cs="Segoe MDL2 Assets"/>
          <w:sz w:val="24"/>
          <w:szCs w:val="24"/>
        </w:rPr>
        <w:tab/>
      </w:r>
      <w:r>
        <w:rPr>
          <w:sz w:val="24"/>
          <w:szCs w:val="24"/>
        </w:rPr>
        <w:t>C</w:t>
      </w:r>
      <w:r>
        <w:rPr>
          <w:spacing w:val="-1"/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ck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ng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he f</w:t>
      </w:r>
      <w:r>
        <w:rPr>
          <w:spacing w:val="-1"/>
          <w:sz w:val="24"/>
          <w:szCs w:val="24"/>
        </w:rPr>
        <w:t>i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e d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re</w:t>
      </w:r>
      <w:r>
        <w:rPr>
          <w:spacing w:val="1"/>
          <w:sz w:val="24"/>
          <w:szCs w:val="24"/>
        </w:rPr>
        <w:t>c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ory op</w:t>
      </w:r>
      <w:r>
        <w:rPr>
          <w:spacing w:val="-1"/>
          <w:sz w:val="24"/>
          <w:szCs w:val="24"/>
        </w:rPr>
        <w:t>ti</w:t>
      </w:r>
      <w:r>
        <w:rPr>
          <w:sz w:val="24"/>
          <w:szCs w:val="24"/>
        </w:rPr>
        <w:t>on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 xml:space="preserve">on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he page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 xml:space="preserve">akes </w:t>
      </w:r>
      <w:r>
        <w:rPr>
          <w:spacing w:val="-1"/>
          <w:sz w:val="24"/>
          <w:szCs w:val="24"/>
        </w:rPr>
        <w:t>t</w:t>
      </w:r>
      <w:r>
        <w:rPr>
          <w:spacing w:val="2"/>
          <w:sz w:val="24"/>
          <w:szCs w:val="24"/>
        </w:rPr>
        <w:t>h</w:t>
      </w:r>
      <w:r>
        <w:rPr>
          <w:sz w:val="24"/>
          <w:szCs w:val="24"/>
        </w:rPr>
        <w:t xml:space="preserve">e user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 xml:space="preserve">o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he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above page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wh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 xml:space="preserve">ch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sp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ays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l</w:t>
      </w:r>
      <w:r>
        <w:rPr>
          <w:spacing w:val="-1"/>
          <w:sz w:val="24"/>
          <w:szCs w:val="24"/>
        </w:rPr>
        <w:t xml:space="preserve"> t</w:t>
      </w:r>
      <w:r>
        <w:rPr>
          <w:spacing w:val="2"/>
          <w:sz w:val="24"/>
          <w:szCs w:val="24"/>
        </w:rPr>
        <w:t>h</w:t>
      </w:r>
      <w:r>
        <w:rPr>
          <w:sz w:val="24"/>
          <w:szCs w:val="24"/>
        </w:rPr>
        <w:t>e d</w:t>
      </w:r>
      <w:r>
        <w:rPr>
          <w:spacing w:val="1"/>
          <w:sz w:val="24"/>
          <w:szCs w:val="24"/>
        </w:rPr>
        <w:t>i</w:t>
      </w:r>
      <w:r>
        <w:rPr>
          <w:spacing w:val="-6"/>
          <w:sz w:val="24"/>
          <w:szCs w:val="24"/>
        </w:rPr>
        <w:t>f</w:t>
      </w:r>
      <w:r>
        <w:rPr>
          <w:sz w:val="24"/>
          <w:szCs w:val="24"/>
        </w:rPr>
        <w:t>ferent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f</w:t>
      </w:r>
      <w:r>
        <w:rPr>
          <w:spacing w:val="-1"/>
          <w:sz w:val="24"/>
          <w:szCs w:val="24"/>
        </w:rPr>
        <w:t>il</w:t>
      </w:r>
      <w:r>
        <w:rPr>
          <w:sz w:val="24"/>
          <w:szCs w:val="24"/>
        </w:rPr>
        <w:t>es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 xml:space="preserve">ored on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he c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oud.</w:t>
      </w:r>
    </w:p>
    <w:p w14:paraId="2B3ADA84" w14:textId="77777777" w:rsidR="000E254D" w:rsidRDefault="000E254D">
      <w:pPr>
        <w:spacing w:before="14" w:line="240" w:lineRule="exact"/>
        <w:rPr>
          <w:sz w:val="24"/>
          <w:szCs w:val="24"/>
        </w:rPr>
      </w:pPr>
    </w:p>
    <w:p w14:paraId="0BDDBBAB" w14:textId="77777777" w:rsidR="000E254D" w:rsidRDefault="00823B9D">
      <w:pPr>
        <w:ind w:left="4332" w:right="5332"/>
        <w:jc w:val="center"/>
        <w:rPr>
          <w:sz w:val="24"/>
          <w:szCs w:val="24"/>
        </w:rPr>
        <w:sectPr w:rsidR="000E254D">
          <w:pgSz w:w="11900" w:h="16840"/>
          <w:pgMar w:top="920" w:right="960" w:bottom="280" w:left="1020" w:header="751" w:footer="1245" w:gutter="0"/>
          <w:cols w:space="720"/>
        </w:sectPr>
      </w:pPr>
      <w:r>
        <w:rPr>
          <w:sz w:val="24"/>
          <w:szCs w:val="24"/>
        </w:rPr>
        <w:t>9.</w:t>
      </w:r>
    </w:p>
    <w:p w14:paraId="54754E0F" w14:textId="77777777" w:rsidR="000E254D" w:rsidRDefault="000E254D">
      <w:pPr>
        <w:spacing w:before="3" w:line="140" w:lineRule="exact"/>
        <w:rPr>
          <w:sz w:val="15"/>
          <w:szCs w:val="15"/>
        </w:rPr>
      </w:pPr>
    </w:p>
    <w:p w14:paraId="33408578" w14:textId="77777777" w:rsidR="000E254D" w:rsidRDefault="00823B9D">
      <w:pPr>
        <w:tabs>
          <w:tab w:val="left" w:pos="820"/>
        </w:tabs>
        <w:spacing w:line="249" w:lineRule="auto"/>
        <w:ind w:left="836" w:right="308" w:hanging="360"/>
        <w:jc w:val="both"/>
        <w:rPr>
          <w:sz w:val="24"/>
          <w:szCs w:val="24"/>
        </w:rPr>
      </w:pPr>
      <w:r>
        <w:rPr>
          <w:rFonts w:ascii="Segoe MDL2 Assets" w:eastAsia="Segoe MDL2 Assets" w:hAnsi="Segoe MDL2 Assets" w:cs="Segoe MDL2 Assets"/>
          <w:w w:val="41"/>
          <w:sz w:val="24"/>
          <w:szCs w:val="24"/>
        </w:rPr>
        <w:t></w:t>
      </w:r>
      <w:r>
        <w:rPr>
          <w:rFonts w:ascii="Segoe MDL2 Assets" w:eastAsia="Segoe MDL2 Assets" w:hAnsi="Segoe MDL2 Assets" w:cs="Segoe MDL2 Assets"/>
          <w:sz w:val="24"/>
          <w:szCs w:val="24"/>
        </w:rPr>
        <w:tab/>
      </w:r>
      <w:r>
        <w:rPr>
          <w:sz w:val="24"/>
          <w:szCs w:val="24"/>
        </w:rPr>
        <w:t>Se</w:t>
      </w:r>
      <w:r>
        <w:rPr>
          <w:spacing w:val="-1"/>
          <w:sz w:val="24"/>
          <w:szCs w:val="24"/>
        </w:rPr>
        <w:t>l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c</w:t>
      </w:r>
      <w:r>
        <w:rPr>
          <w:spacing w:val="-1"/>
          <w:sz w:val="24"/>
          <w:szCs w:val="24"/>
        </w:rPr>
        <w:t>ti</w:t>
      </w:r>
      <w:r>
        <w:rPr>
          <w:sz w:val="24"/>
          <w:szCs w:val="24"/>
        </w:rPr>
        <w:t>ng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i</w:t>
      </w:r>
      <w:r>
        <w:rPr>
          <w:spacing w:val="-6"/>
          <w:sz w:val="24"/>
          <w:szCs w:val="24"/>
        </w:rPr>
        <w:t>f</w:t>
      </w:r>
      <w:r>
        <w:rPr>
          <w:spacing w:val="2"/>
          <w:sz w:val="24"/>
          <w:szCs w:val="24"/>
        </w:rPr>
        <w:t>f</w:t>
      </w:r>
      <w:r>
        <w:rPr>
          <w:sz w:val="24"/>
          <w:szCs w:val="24"/>
        </w:rPr>
        <w:t>erent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op</w:t>
      </w:r>
      <w:r>
        <w:rPr>
          <w:spacing w:val="-1"/>
          <w:sz w:val="24"/>
          <w:szCs w:val="24"/>
        </w:rPr>
        <w:t>ti</w:t>
      </w:r>
      <w:r>
        <w:rPr>
          <w:sz w:val="24"/>
          <w:szCs w:val="24"/>
        </w:rPr>
        <w:t xml:space="preserve">ons </w:t>
      </w:r>
      <w:r>
        <w:rPr>
          <w:spacing w:val="-1"/>
          <w:sz w:val="24"/>
          <w:szCs w:val="24"/>
        </w:rPr>
        <w:t>li</w:t>
      </w:r>
      <w:r>
        <w:rPr>
          <w:sz w:val="24"/>
          <w:szCs w:val="24"/>
        </w:rPr>
        <w:t>ke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down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oad-pub</w:t>
      </w:r>
      <w:r>
        <w:rPr>
          <w:spacing w:val="-1"/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 xml:space="preserve">c key 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 xml:space="preserve">s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he pub</w:t>
      </w:r>
      <w:r>
        <w:rPr>
          <w:spacing w:val="-1"/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 xml:space="preserve">c keys of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he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reg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ered users wh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 xml:space="preserve">ch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he</w:t>
      </w:r>
      <w:r>
        <w:rPr>
          <w:spacing w:val="1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u</w:t>
      </w:r>
      <w:r>
        <w:rPr>
          <w:sz w:val="24"/>
          <w:szCs w:val="24"/>
        </w:rPr>
        <w:t>ser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can down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oad and</w:t>
      </w:r>
      <w:r>
        <w:rPr>
          <w:spacing w:val="2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u</w:t>
      </w:r>
      <w:r>
        <w:rPr>
          <w:sz w:val="24"/>
          <w:szCs w:val="24"/>
        </w:rPr>
        <w:t>se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for au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hen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ca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 xml:space="preserve">ng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he</w:t>
      </w:r>
      <w:r>
        <w:rPr>
          <w:spacing w:val="1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u</w:t>
      </w:r>
      <w:r>
        <w:rPr>
          <w:sz w:val="24"/>
          <w:szCs w:val="24"/>
        </w:rPr>
        <w:t>ser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w</w:t>
      </w:r>
      <w:r>
        <w:rPr>
          <w:sz w:val="24"/>
          <w:szCs w:val="24"/>
        </w:rPr>
        <w:t>hen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o</w:t>
      </w:r>
      <w:r>
        <w:rPr>
          <w:spacing w:val="-1"/>
          <w:sz w:val="24"/>
          <w:szCs w:val="24"/>
        </w:rPr>
        <w:t>m</w:t>
      </w:r>
      <w:r>
        <w:rPr>
          <w:sz w:val="24"/>
          <w:szCs w:val="24"/>
        </w:rPr>
        <w:t>eo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 xml:space="preserve">e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 xml:space="preserve">es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o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open h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s up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oaded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f</w:t>
      </w:r>
      <w:r>
        <w:rPr>
          <w:spacing w:val="-1"/>
          <w:sz w:val="24"/>
          <w:szCs w:val="24"/>
        </w:rPr>
        <w:t>il</w:t>
      </w:r>
      <w:r>
        <w:rPr>
          <w:sz w:val="24"/>
          <w:szCs w:val="24"/>
        </w:rPr>
        <w:t>e.</w:t>
      </w:r>
    </w:p>
    <w:p w14:paraId="4D4D1546" w14:textId="77777777" w:rsidR="000E254D" w:rsidRDefault="00823B9D">
      <w:pPr>
        <w:spacing w:line="260" w:lineRule="exact"/>
        <w:ind w:left="476"/>
        <w:rPr>
          <w:sz w:val="24"/>
          <w:szCs w:val="24"/>
        </w:rPr>
      </w:pPr>
      <w:r>
        <w:rPr>
          <w:rFonts w:ascii="Segoe MDL2 Assets" w:eastAsia="Segoe MDL2 Assets" w:hAnsi="Segoe MDL2 Assets" w:cs="Segoe MDL2 Assets"/>
          <w:w w:val="41"/>
          <w:sz w:val="24"/>
          <w:szCs w:val="24"/>
        </w:rPr>
        <w:t xml:space="preserve">        </w:t>
      </w:r>
      <w:r>
        <w:rPr>
          <w:rFonts w:ascii="Segoe MDL2 Assets" w:eastAsia="Segoe MDL2 Assets" w:hAnsi="Segoe MDL2 Assets" w:cs="Segoe MDL2 Assets"/>
          <w:spacing w:val="19"/>
          <w:w w:val="41"/>
          <w:sz w:val="24"/>
          <w:szCs w:val="24"/>
        </w:rPr>
        <w:t xml:space="preserve"> </w:t>
      </w:r>
      <w:r>
        <w:rPr>
          <w:sz w:val="24"/>
          <w:szCs w:val="24"/>
        </w:rPr>
        <w:t>C</w:t>
      </w:r>
      <w:r>
        <w:rPr>
          <w:spacing w:val="-1"/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ck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ng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on reg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 xml:space="preserve">er user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ab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ake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 xml:space="preserve">he user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o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 xml:space="preserve">a page where </w:t>
      </w:r>
      <w:r>
        <w:rPr>
          <w:spacing w:val="-1"/>
          <w:sz w:val="24"/>
          <w:szCs w:val="24"/>
        </w:rPr>
        <w:t>t</w:t>
      </w:r>
      <w:r>
        <w:rPr>
          <w:spacing w:val="2"/>
          <w:sz w:val="24"/>
          <w:szCs w:val="24"/>
        </w:rPr>
        <w:t>h</w:t>
      </w:r>
      <w:r>
        <w:rPr>
          <w:sz w:val="24"/>
          <w:szCs w:val="24"/>
        </w:rPr>
        <w:t>e user reg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ers h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m</w:t>
      </w:r>
      <w:r>
        <w:rPr>
          <w:sz w:val="24"/>
          <w:szCs w:val="24"/>
        </w:rPr>
        <w:t>se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f w</w:t>
      </w:r>
      <w:r>
        <w:rPr>
          <w:spacing w:val="-1"/>
          <w:sz w:val="24"/>
          <w:szCs w:val="24"/>
        </w:rPr>
        <w:t>it</w:t>
      </w:r>
      <w:r>
        <w:rPr>
          <w:sz w:val="24"/>
          <w:szCs w:val="24"/>
        </w:rPr>
        <w:t>h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he</w:t>
      </w:r>
    </w:p>
    <w:p w14:paraId="2135FF9D" w14:textId="77777777" w:rsidR="000E254D" w:rsidRDefault="00823B9D">
      <w:pPr>
        <w:spacing w:before="22"/>
        <w:ind w:left="836"/>
        <w:rPr>
          <w:sz w:val="24"/>
          <w:szCs w:val="24"/>
        </w:rPr>
      </w:pP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l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for</w:t>
      </w:r>
      <w:r>
        <w:rPr>
          <w:spacing w:val="-1"/>
          <w:sz w:val="24"/>
          <w:szCs w:val="24"/>
        </w:rPr>
        <w:t>m</w:t>
      </w:r>
      <w:r>
        <w:rPr>
          <w:sz w:val="24"/>
          <w:szCs w:val="24"/>
        </w:rPr>
        <w:t>.</w:t>
      </w:r>
    </w:p>
    <w:p w14:paraId="2F9BF411" w14:textId="77777777" w:rsidR="000E254D" w:rsidRDefault="000E254D">
      <w:pPr>
        <w:spacing w:before="19" w:line="280" w:lineRule="exact"/>
        <w:rPr>
          <w:sz w:val="28"/>
          <w:szCs w:val="28"/>
        </w:rPr>
      </w:pPr>
    </w:p>
    <w:p w14:paraId="0CEEF557" w14:textId="77777777" w:rsidR="000E254D" w:rsidRDefault="00823B9D">
      <w:pPr>
        <w:ind w:left="116"/>
        <w:rPr>
          <w:sz w:val="26"/>
          <w:szCs w:val="26"/>
        </w:rPr>
      </w:pPr>
      <w:r>
        <w:rPr>
          <w:b/>
          <w:sz w:val="26"/>
          <w:szCs w:val="26"/>
        </w:rPr>
        <w:t>6</w:t>
      </w:r>
      <w:r>
        <w:rPr>
          <w:b/>
          <w:spacing w:val="1"/>
          <w:sz w:val="26"/>
          <w:szCs w:val="26"/>
        </w:rPr>
        <w:t>.</w:t>
      </w:r>
      <w:r>
        <w:rPr>
          <w:b/>
          <w:sz w:val="26"/>
          <w:szCs w:val="26"/>
        </w:rPr>
        <w:t>4</w:t>
      </w:r>
      <w:r>
        <w:rPr>
          <w:b/>
          <w:spacing w:val="-1"/>
          <w:sz w:val="26"/>
          <w:szCs w:val="26"/>
        </w:rPr>
        <w:t xml:space="preserve"> </w:t>
      </w:r>
      <w:r>
        <w:rPr>
          <w:b/>
          <w:sz w:val="26"/>
          <w:szCs w:val="26"/>
        </w:rPr>
        <w:t>Hos</w:t>
      </w:r>
      <w:r>
        <w:rPr>
          <w:b/>
          <w:spacing w:val="-1"/>
          <w:sz w:val="26"/>
          <w:szCs w:val="26"/>
        </w:rPr>
        <w:t>t</w:t>
      </w:r>
      <w:r>
        <w:rPr>
          <w:b/>
          <w:sz w:val="26"/>
          <w:szCs w:val="26"/>
        </w:rPr>
        <w:t>i</w:t>
      </w:r>
      <w:r>
        <w:rPr>
          <w:b/>
          <w:spacing w:val="-1"/>
          <w:sz w:val="26"/>
          <w:szCs w:val="26"/>
        </w:rPr>
        <w:t>n</w:t>
      </w:r>
      <w:r>
        <w:rPr>
          <w:b/>
          <w:sz w:val="26"/>
          <w:szCs w:val="26"/>
        </w:rPr>
        <w:t>g</w:t>
      </w:r>
      <w:r>
        <w:rPr>
          <w:b/>
          <w:spacing w:val="1"/>
          <w:sz w:val="26"/>
          <w:szCs w:val="26"/>
        </w:rPr>
        <w:t xml:space="preserve"> </w:t>
      </w:r>
      <w:r>
        <w:rPr>
          <w:b/>
          <w:sz w:val="26"/>
          <w:szCs w:val="26"/>
        </w:rPr>
        <w:t>on</w:t>
      </w:r>
      <w:r>
        <w:rPr>
          <w:b/>
          <w:spacing w:val="-14"/>
          <w:sz w:val="26"/>
          <w:szCs w:val="26"/>
        </w:rPr>
        <w:t xml:space="preserve"> </w:t>
      </w:r>
      <w:r>
        <w:rPr>
          <w:b/>
          <w:sz w:val="26"/>
          <w:szCs w:val="26"/>
        </w:rPr>
        <w:t>A</w:t>
      </w:r>
      <w:r>
        <w:rPr>
          <w:b/>
          <w:spacing w:val="-1"/>
          <w:sz w:val="26"/>
          <w:szCs w:val="26"/>
        </w:rPr>
        <w:t>m</w:t>
      </w:r>
      <w:r>
        <w:rPr>
          <w:b/>
          <w:sz w:val="26"/>
          <w:szCs w:val="26"/>
        </w:rPr>
        <w:t>azon</w:t>
      </w:r>
      <w:r>
        <w:rPr>
          <w:b/>
          <w:spacing w:val="-16"/>
          <w:sz w:val="26"/>
          <w:szCs w:val="26"/>
        </w:rPr>
        <w:t xml:space="preserve"> </w:t>
      </w:r>
      <w:r>
        <w:rPr>
          <w:b/>
          <w:spacing w:val="-30"/>
          <w:sz w:val="26"/>
          <w:szCs w:val="26"/>
        </w:rPr>
        <w:t>A</w:t>
      </w:r>
      <w:r>
        <w:rPr>
          <w:b/>
          <w:spacing w:val="2"/>
          <w:sz w:val="26"/>
          <w:szCs w:val="26"/>
        </w:rPr>
        <w:t>W</w:t>
      </w:r>
      <w:r>
        <w:rPr>
          <w:b/>
          <w:spacing w:val="-1"/>
          <w:sz w:val="26"/>
          <w:szCs w:val="26"/>
        </w:rPr>
        <w:t>S-</w:t>
      </w:r>
      <w:r>
        <w:rPr>
          <w:b/>
          <w:sz w:val="26"/>
          <w:szCs w:val="26"/>
        </w:rPr>
        <w:t>EC2</w:t>
      </w:r>
    </w:p>
    <w:p w14:paraId="4646B0D2" w14:textId="77777777" w:rsidR="000E254D" w:rsidRDefault="000E254D">
      <w:pPr>
        <w:spacing w:before="16" w:line="260" w:lineRule="exact"/>
        <w:rPr>
          <w:sz w:val="26"/>
          <w:szCs w:val="26"/>
        </w:rPr>
      </w:pPr>
    </w:p>
    <w:p w14:paraId="20FA3432" w14:textId="77777777" w:rsidR="000E254D" w:rsidRDefault="00823B9D">
      <w:pPr>
        <w:ind w:left="116"/>
        <w:rPr>
          <w:sz w:val="24"/>
          <w:szCs w:val="24"/>
        </w:rPr>
      </w:pPr>
      <w:r>
        <w:pict w14:anchorId="399305E7">
          <v:shape id="_x0000_s2055" type="#_x0000_t75" style="position:absolute;left:0;text-align:left;margin-left:56.7pt;margin-top:13.7pt;width:481.9pt;height:151.9pt;z-index:-251656192;mso-position-horizontal-relative:page">
            <v:imagedata r:id="rId21" o:title=""/>
            <w10:wrap anchorx="page"/>
          </v:shape>
        </w:pic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he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fo</w:t>
      </w:r>
      <w:r>
        <w:rPr>
          <w:spacing w:val="-1"/>
          <w:sz w:val="24"/>
          <w:szCs w:val="24"/>
        </w:rPr>
        <w:t>ll</w:t>
      </w:r>
      <w:r>
        <w:rPr>
          <w:sz w:val="24"/>
          <w:szCs w:val="24"/>
        </w:rPr>
        <w:t>ow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ng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e</w:t>
      </w:r>
      <w:r>
        <w:rPr>
          <w:spacing w:val="-2"/>
          <w:sz w:val="24"/>
          <w:szCs w:val="24"/>
        </w:rPr>
        <w:t>p</w:t>
      </w:r>
      <w:r>
        <w:rPr>
          <w:sz w:val="24"/>
          <w:szCs w:val="24"/>
        </w:rPr>
        <w:t>s are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o be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perfor</w:t>
      </w:r>
      <w:r>
        <w:rPr>
          <w:spacing w:val="-1"/>
          <w:sz w:val="24"/>
          <w:szCs w:val="24"/>
        </w:rPr>
        <w:t>m</w:t>
      </w:r>
      <w:r>
        <w:rPr>
          <w:sz w:val="24"/>
          <w:szCs w:val="24"/>
        </w:rPr>
        <w:t xml:space="preserve">ed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o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2"/>
          <w:sz w:val="24"/>
          <w:szCs w:val="24"/>
        </w:rPr>
        <w:t>o</w:t>
      </w:r>
      <w:r>
        <w:rPr>
          <w:sz w:val="24"/>
          <w:szCs w:val="24"/>
        </w:rPr>
        <w:t>st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 xml:space="preserve">he </w:t>
      </w:r>
      <w:r>
        <w:rPr>
          <w:spacing w:val="-1"/>
          <w:sz w:val="24"/>
          <w:szCs w:val="24"/>
        </w:rPr>
        <w:t>m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ch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ne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on</w:t>
      </w:r>
      <w:r>
        <w:rPr>
          <w:spacing w:val="-14"/>
          <w:sz w:val="24"/>
          <w:szCs w:val="24"/>
        </w:rPr>
        <w:t xml:space="preserve"> </w:t>
      </w:r>
      <w:r>
        <w:rPr>
          <w:spacing w:val="-19"/>
          <w:sz w:val="24"/>
          <w:szCs w:val="24"/>
        </w:rPr>
        <w:t>A</w:t>
      </w:r>
      <w:r>
        <w:rPr>
          <w:sz w:val="24"/>
          <w:szCs w:val="24"/>
        </w:rPr>
        <w:t>WS c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oud.</w:t>
      </w:r>
    </w:p>
    <w:p w14:paraId="39B115B7" w14:textId="77777777" w:rsidR="000E254D" w:rsidRDefault="000E254D">
      <w:pPr>
        <w:spacing w:before="6" w:line="120" w:lineRule="exact"/>
        <w:rPr>
          <w:sz w:val="13"/>
          <w:szCs w:val="13"/>
        </w:rPr>
      </w:pPr>
    </w:p>
    <w:p w14:paraId="599AE61F" w14:textId="77777777" w:rsidR="000E254D" w:rsidRDefault="000E254D">
      <w:pPr>
        <w:spacing w:line="200" w:lineRule="exact"/>
      </w:pPr>
    </w:p>
    <w:p w14:paraId="267B0888" w14:textId="77777777" w:rsidR="000E254D" w:rsidRDefault="000E254D">
      <w:pPr>
        <w:spacing w:line="200" w:lineRule="exact"/>
      </w:pPr>
    </w:p>
    <w:p w14:paraId="59031801" w14:textId="77777777" w:rsidR="000E254D" w:rsidRDefault="000E254D">
      <w:pPr>
        <w:spacing w:line="200" w:lineRule="exact"/>
      </w:pPr>
    </w:p>
    <w:p w14:paraId="66BCCCF5" w14:textId="77777777" w:rsidR="000E254D" w:rsidRDefault="000E254D">
      <w:pPr>
        <w:spacing w:line="200" w:lineRule="exact"/>
      </w:pPr>
    </w:p>
    <w:p w14:paraId="740FB0BD" w14:textId="77777777" w:rsidR="000E254D" w:rsidRDefault="000E254D">
      <w:pPr>
        <w:spacing w:line="200" w:lineRule="exact"/>
      </w:pPr>
    </w:p>
    <w:p w14:paraId="18FC256B" w14:textId="77777777" w:rsidR="000E254D" w:rsidRDefault="000E254D">
      <w:pPr>
        <w:spacing w:line="200" w:lineRule="exact"/>
      </w:pPr>
    </w:p>
    <w:p w14:paraId="1C343CEF" w14:textId="77777777" w:rsidR="000E254D" w:rsidRDefault="000E254D">
      <w:pPr>
        <w:spacing w:line="200" w:lineRule="exact"/>
      </w:pPr>
    </w:p>
    <w:p w14:paraId="1B12661B" w14:textId="77777777" w:rsidR="000E254D" w:rsidRDefault="000E254D">
      <w:pPr>
        <w:spacing w:line="200" w:lineRule="exact"/>
      </w:pPr>
    </w:p>
    <w:p w14:paraId="2BE3E603" w14:textId="77777777" w:rsidR="000E254D" w:rsidRDefault="000E254D">
      <w:pPr>
        <w:spacing w:line="200" w:lineRule="exact"/>
      </w:pPr>
    </w:p>
    <w:p w14:paraId="60FBD083" w14:textId="77777777" w:rsidR="000E254D" w:rsidRDefault="000E254D">
      <w:pPr>
        <w:spacing w:line="200" w:lineRule="exact"/>
      </w:pPr>
    </w:p>
    <w:p w14:paraId="377B201C" w14:textId="77777777" w:rsidR="000E254D" w:rsidRDefault="000E254D">
      <w:pPr>
        <w:spacing w:line="200" w:lineRule="exact"/>
      </w:pPr>
    </w:p>
    <w:p w14:paraId="098BA8F1" w14:textId="77777777" w:rsidR="000E254D" w:rsidRDefault="000E254D">
      <w:pPr>
        <w:spacing w:line="200" w:lineRule="exact"/>
      </w:pPr>
    </w:p>
    <w:p w14:paraId="4DDCE610" w14:textId="77777777" w:rsidR="000E254D" w:rsidRDefault="000E254D">
      <w:pPr>
        <w:spacing w:line="200" w:lineRule="exact"/>
      </w:pPr>
    </w:p>
    <w:p w14:paraId="2E72DCB7" w14:textId="77777777" w:rsidR="000E254D" w:rsidRDefault="000E254D">
      <w:pPr>
        <w:spacing w:line="200" w:lineRule="exact"/>
      </w:pPr>
    </w:p>
    <w:p w14:paraId="078A1759" w14:textId="77777777" w:rsidR="000E254D" w:rsidRDefault="000E254D">
      <w:pPr>
        <w:spacing w:line="200" w:lineRule="exact"/>
      </w:pPr>
    </w:p>
    <w:p w14:paraId="57AE7404" w14:textId="77777777" w:rsidR="000E254D" w:rsidRDefault="000E254D">
      <w:pPr>
        <w:spacing w:line="200" w:lineRule="exact"/>
      </w:pPr>
    </w:p>
    <w:p w14:paraId="5AA5B09E" w14:textId="77777777" w:rsidR="000E254D" w:rsidRDefault="00823B9D">
      <w:pPr>
        <w:ind w:left="116"/>
        <w:rPr>
          <w:sz w:val="24"/>
          <w:szCs w:val="24"/>
        </w:rPr>
      </w:pPr>
      <w:r>
        <w:rPr>
          <w:sz w:val="24"/>
          <w:szCs w:val="24"/>
        </w:rPr>
        <w:t>1. F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rst</w:t>
      </w:r>
      <w:r>
        <w:rPr>
          <w:spacing w:val="-1"/>
          <w:sz w:val="24"/>
          <w:szCs w:val="24"/>
        </w:rPr>
        <w:t xml:space="preserve"> l</w:t>
      </w:r>
      <w:r>
        <w:rPr>
          <w:sz w:val="24"/>
          <w:szCs w:val="24"/>
        </w:rPr>
        <w:t>og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 xml:space="preserve">n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 xml:space="preserve">o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he</w:t>
      </w:r>
      <w:r>
        <w:rPr>
          <w:spacing w:val="-13"/>
          <w:sz w:val="24"/>
          <w:szCs w:val="24"/>
        </w:rPr>
        <w:t xml:space="preserve"> </w:t>
      </w:r>
      <w:r>
        <w:rPr>
          <w:spacing w:val="-19"/>
          <w:sz w:val="24"/>
          <w:szCs w:val="24"/>
        </w:rPr>
        <w:t>A</w:t>
      </w:r>
      <w:r>
        <w:rPr>
          <w:sz w:val="24"/>
          <w:szCs w:val="24"/>
        </w:rPr>
        <w:t>WS a</w:t>
      </w:r>
      <w:r>
        <w:rPr>
          <w:spacing w:val="1"/>
          <w:sz w:val="24"/>
          <w:szCs w:val="24"/>
        </w:rPr>
        <w:t>c</w:t>
      </w:r>
      <w:r>
        <w:rPr>
          <w:sz w:val="24"/>
          <w:szCs w:val="24"/>
        </w:rPr>
        <w:t>count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 xml:space="preserve">go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 xml:space="preserve">o 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C2 conso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and se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e</w:t>
      </w:r>
      <w:r>
        <w:rPr>
          <w:spacing w:val="1"/>
          <w:sz w:val="24"/>
          <w:szCs w:val="24"/>
        </w:rPr>
        <w:t>c</w:t>
      </w:r>
      <w:r>
        <w:rPr>
          <w:sz w:val="24"/>
          <w:szCs w:val="24"/>
        </w:rPr>
        <w:t>t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 xml:space="preserve">a </w:t>
      </w:r>
      <w:r>
        <w:rPr>
          <w:spacing w:val="-1"/>
          <w:sz w:val="24"/>
          <w:szCs w:val="24"/>
        </w:rPr>
        <w:t>m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ch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ne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o dep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o</w:t>
      </w:r>
      <w:r>
        <w:rPr>
          <w:spacing w:val="-16"/>
          <w:sz w:val="24"/>
          <w:szCs w:val="24"/>
        </w:rPr>
        <w:t>y</w:t>
      </w:r>
      <w:r>
        <w:rPr>
          <w:sz w:val="24"/>
          <w:szCs w:val="24"/>
        </w:rPr>
        <w:t>.</w:t>
      </w:r>
    </w:p>
    <w:p w14:paraId="21757E35" w14:textId="77777777" w:rsidR="000E254D" w:rsidRDefault="000E254D">
      <w:pPr>
        <w:spacing w:before="18" w:line="280" w:lineRule="exact"/>
        <w:rPr>
          <w:sz w:val="28"/>
          <w:szCs w:val="28"/>
        </w:rPr>
      </w:pPr>
    </w:p>
    <w:p w14:paraId="337784CE" w14:textId="77777777" w:rsidR="000E254D" w:rsidRDefault="00E41A41">
      <w:pPr>
        <w:ind w:left="114"/>
      </w:pPr>
      <w:r>
        <w:pict w14:anchorId="5856538C">
          <v:shape id="_x0000_i1030" type="#_x0000_t75" style="width:482.25pt;height:145.5pt">
            <v:imagedata r:id="rId22" o:title=""/>
          </v:shape>
        </w:pict>
      </w:r>
    </w:p>
    <w:p w14:paraId="0B2EAC9B" w14:textId="77777777" w:rsidR="000E254D" w:rsidRDefault="000E254D">
      <w:pPr>
        <w:spacing w:before="18" w:line="260" w:lineRule="exact"/>
        <w:rPr>
          <w:sz w:val="26"/>
          <w:szCs w:val="26"/>
        </w:rPr>
      </w:pPr>
    </w:p>
    <w:p w14:paraId="18A05AA7" w14:textId="77777777" w:rsidR="000E254D" w:rsidRDefault="00823B9D">
      <w:pPr>
        <w:ind w:left="116"/>
        <w:rPr>
          <w:sz w:val="24"/>
          <w:szCs w:val="24"/>
        </w:rPr>
      </w:pPr>
      <w:r>
        <w:rPr>
          <w:sz w:val="24"/>
          <w:szCs w:val="24"/>
        </w:rPr>
        <w:t>2.</w:t>
      </w:r>
      <w:r>
        <w:rPr>
          <w:spacing w:val="-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hen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conf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 xml:space="preserve">gure </w:t>
      </w:r>
      <w:r>
        <w:rPr>
          <w:spacing w:val="-1"/>
          <w:sz w:val="24"/>
          <w:szCs w:val="24"/>
        </w:rPr>
        <w:t>t</w:t>
      </w:r>
      <w:r>
        <w:rPr>
          <w:spacing w:val="2"/>
          <w:sz w:val="24"/>
          <w:szCs w:val="24"/>
        </w:rPr>
        <w:t>h</w:t>
      </w:r>
      <w:r>
        <w:rPr>
          <w:sz w:val="24"/>
          <w:szCs w:val="24"/>
        </w:rPr>
        <w:t xml:space="preserve">e </w:t>
      </w:r>
      <w:r>
        <w:rPr>
          <w:spacing w:val="-1"/>
          <w:sz w:val="24"/>
          <w:szCs w:val="24"/>
        </w:rPr>
        <w:t>m</w:t>
      </w:r>
      <w:r>
        <w:rPr>
          <w:sz w:val="24"/>
          <w:szCs w:val="24"/>
        </w:rPr>
        <w:t>ac</w:t>
      </w:r>
      <w:r>
        <w:rPr>
          <w:spacing w:val="2"/>
          <w:sz w:val="24"/>
          <w:szCs w:val="24"/>
        </w:rPr>
        <w:t>h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nes por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s as d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sp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ayed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above.</w:t>
      </w:r>
    </w:p>
    <w:p w14:paraId="5AC26FD0" w14:textId="77777777" w:rsidR="000E254D" w:rsidRDefault="000E254D">
      <w:pPr>
        <w:spacing w:before="18" w:line="280" w:lineRule="exact"/>
        <w:rPr>
          <w:sz w:val="28"/>
          <w:szCs w:val="28"/>
        </w:rPr>
      </w:pPr>
    </w:p>
    <w:p w14:paraId="704872C6" w14:textId="77777777" w:rsidR="000E254D" w:rsidRDefault="00E41A41">
      <w:pPr>
        <w:ind w:left="114"/>
      </w:pPr>
      <w:r>
        <w:lastRenderedPageBreak/>
        <w:pict w14:anchorId="02CFF988">
          <v:shape id="_x0000_i1031" type="#_x0000_t75" style="width:473.25pt;height:167.25pt">
            <v:imagedata r:id="rId23" o:title=""/>
          </v:shape>
        </w:pict>
      </w:r>
    </w:p>
    <w:p w14:paraId="26680B92" w14:textId="77777777" w:rsidR="000E254D" w:rsidRDefault="00823B9D">
      <w:pPr>
        <w:spacing w:before="17"/>
        <w:ind w:left="4331" w:right="5126"/>
        <w:jc w:val="center"/>
        <w:rPr>
          <w:sz w:val="26"/>
          <w:szCs w:val="26"/>
        </w:rPr>
        <w:sectPr w:rsidR="000E254D">
          <w:pgSz w:w="11900" w:h="16840"/>
          <w:pgMar w:top="960" w:right="1020" w:bottom="280" w:left="1020" w:header="751" w:footer="1245" w:gutter="0"/>
          <w:cols w:space="720"/>
        </w:sectPr>
      </w:pPr>
      <w:r>
        <w:rPr>
          <w:sz w:val="26"/>
          <w:szCs w:val="26"/>
        </w:rPr>
        <w:t>10.</w:t>
      </w:r>
    </w:p>
    <w:p w14:paraId="00909A6A" w14:textId="77777777" w:rsidR="000E254D" w:rsidRDefault="000E254D">
      <w:pPr>
        <w:spacing w:before="9" w:line="160" w:lineRule="exact"/>
        <w:rPr>
          <w:sz w:val="16"/>
          <w:szCs w:val="16"/>
        </w:rPr>
      </w:pPr>
    </w:p>
    <w:p w14:paraId="468074BA" w14:textId="77777777" w:rsidR="000E254D" w:rsidRDefault="00823B9D">
      <w:pPr>
        <w:spacing w:before="29"/>
        <w:ind w:left="116" w:right="209"/>
        <w:rPr>
          <w:sz w:val="24"/>
          <w:szCs w:val="24"/>
        </w:rPr>
      </w:pPr>
      <w:r>
        <w:rPr>
          <w:sz w:val="24"/>
          <w:szCs w:val="24"/>
        </w:rPr>
        <w:t>3.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When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 xml:space="preserve">he </w:t>
      </w:r>
      <w:r>
        <w:rPr>
          <w:spacing w:val="-1"/>
          <w:sz w:val="24"/>
          <w:szCs w:val="24"/>
        </w:rPr>
        <w:t>m</w:t>
      </w:r>
      <w:r>
        <w:rPr>
          <w:sz w:val="24"/>
          <w:szCs w:val="24"/>
        </w:rPr>
        <w:t>ac</w:t>
      </w:r>
      <w:r>
        <w:rPr>
          <w:spacing w:val="2"/>
          <w:sz w:val="24"/>
          <w:szCs w:val="24"/>
        </w:rPr>
        <w:t>h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ne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s up and runn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 xml:space="preserve">ng copy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he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pub</w:t>
      </w:r>
      <w:r>
        <w:rPr>
          <w:spacing w:val="-1"/>
          <w:sz w:val="24"/>
          <w:szCs w:val="24"/>
        </w:rPr>
        <w:t>li</w:t>
      </w:r>
      <w:r>
        <w:rPr>
          <w:sz w:val="24"/>
          <w:szCs w:val="24"/>
        </w:rPr>
        <w:t>c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IP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 xml:space="preserve">address of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he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m</w:t>
      </w:r>
      <w:r>
        <w:rPr>
          <w:sz w:val="24"/>
          <w:szCs w:val="24"/>
        </w:rPr>
        <w:t>ach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ne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hat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w</w:t>
      </w:r>
      <w:r>
        <w:rPr>
          <w:spacing w:val="-1"/>
          <w:sz w:val="24"/>
          <w:szCs w:val="24"/>
        </w:rPr>
        <w:t>il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 xml:space="preserve">be </w:t>
      </w:r>
      <w:r>
        <w:rPr>
          <w:spacing w:val="-2"/>
          <w:sz w:val="24"/>
          <w:szCs w:val="24"/>
        </w:rPr>
        <w:t>u</w:t>
      </w:r>
      <w:r>
        <w:rPr>
          <w:sz w:val="24"/>
          <w:szCs w:val="24"/>
        </w:rPr>
        <w:t>sed fur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>e</w:t>
      </w:r>
      <w:r>
        <w:rPr>
          <w:spacing w:val="-14"/>
          <w:sz w:val="24"/>
          <w:szCs w:val="24"/>
        </w:rPr>
        <w:t>r</w:t>
      </w:r>
      <w:r>
        <w:rPr>
          <w:sz w:val="24"/>
          <w:szCs w:val="24"/>
        </w:rPr>
        <w:t>.</w:t>
      </w:r>
    </w:p>
    <w:p w14:paraId="490AE175" w14:textId="77777777" w:rsidR="000E254D" w:rsidRDefault="000E254D">
      <w:pPr>
        <w:spacing w:before="6" w:line="180" w:lineRule="exact"/>
        <w:rPr>
          <w:sz w:val="19"/>
          <w:szCs w:val="19"/>
        </w:rPr>
      </w:pPr>
    </w:p>
    <w:p w14:paraId="41781B4C" w14:textId="77777777" w:rsidR="000E254D" w:rsidRDefault="000E254D">
      <w:pPr>
        <w:spacing w:line="200" w:lineRule="exact"/>
      </w:pPr>
    </w:p>
    <w:p w14:paraId="37BC0BA0" w14:textId="77777777" w:rsidR="000E254D" w:rsidRDefault="000E254D">
      <w:pPr>
        <w:spacing w:line="200" w:lineRule="exact"/>
      </w:pPr>
    </w:p>
    <w:p w14:paraId="4416CADF" w14:textId="77777777" w:rsidR="000E254D" w:rsidRDefault="00E41A41">
      <w:pPr>
        <w:ind w:left="114"/>
      </w:pPr>
      <w:r>
        <w:pict w14:anchorId="7FA47772">
          <v:shape id="_x0000_i1032" type="#_x0000_t75" style="width:382.5pt;height:290.25pt">
            <v:imagedata r:id="rId24" o:title=""/>
          </v:shape>
        </w:pict>
      </w:r>
    </w:p>
    <w:p w14:paraId="3971AD5F" w14:textId="77777777" w:rsidR="000E254D" w:rsidRDefault="000E254D">
      <w:pPr>
        <w:spacing w:before="7" w:line="280" w:lineRule="exact"/>
        <w:rPr>
          <w:sz w:val="28"/>
          <w:szCs w:val="28"/>
        </w:rPr>
      </w:pPr>
    </w:p>
    <w:p w14:paraId="5914DF9D" w14:textId="77777777" w:rsidR="000E254D" w:rsidRDefault="00823B9D">
      <w:pPr>
        <w:spacing w:before="29"/>
        <w:ind w:left="116" w:right="435"/>
        <w:rPr>
          <w:sz w:val="24"/>
          <w:szCs w:val="24"/>
        </w:rPr>
      </w:pPr>
      <w:r>
        <w:rPr>
          <w:sz w:val="24"/>
          <w:szCs w:val="24"/>
        </w:rPr>
        <w:t xml:space="preserve">4. Now open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he Pu</w:t>
      </w:r>
      <w:r>
        <w:rPr>
          <w:spacing w:val="-1"/>
          <w:sz w:val="24"/>
          <w:szCs w:val="24"/>
        </w:rPr>
        <w:t>tt</w:t>
      </w:r>
      <w:r>
        <w:rPr>
          <w:sz w:val="24"/>
          <w:szCs w:val="24"/>
        </w:rPr>
        <w:t>y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Key Genera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or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 xml:space="preserve">and </w:t>
      </w:r>
      <w:r>
        <w:rPr>
          <w:spacing w:val="-2"/>
          <w:sz w:val="24"/>
          <w:szCs w:val="24"/>
        </w:rPr>
        <w:t>u</w:t>
      </w:r>
      <w:r>
        <w:rPr>
          <w:sz w:val="24"/>
          <w:szCs w:val="24"/>
        </w:rPr>
        <w:t>sed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he down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oaded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f</w:t>
      </w:r>
      <w:r>
        <w:rPr>
          <w:spacing w:val="-1"/>
          <w:sz w:val="24"/>
          <w:szCs w:val="24"/>
        </w:rPr>
        <w:t>il</w:t>
      </w:r>
      <w:r>
        <w:rPr>
          <w:sz w:val="24"/>
          <w:szCs w:val="24"/>
        </w:rPr>
        <w:t>e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o produce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pr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va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 xml:space="preserve">key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o be used for conne</w:t>
      </w:r>
      <w:r>
        <w:rPr>
          <w:spacing w:val="1"/>
          <w:sz w:val="24"/>
          <w:szCs w:val="24"/>
        </w:rPr>
        <w:t>c</w:t>
      </w:r>
      <w:r>
        <w:rPr>
          <w:spacing w:val="-1"/>
          <w:sz w:val="24"/>
          <w:szCs w:val="24"/>
        </w:rPr>
        <w:t>ti</w:t>
      </w:r>
      <w:r>
        <w:rPr>
          <w:sz w:val="24"/>
          <w:szCs w:val="24"/>
        </w:rPr>
        <w:t>on.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 xml:space="preserve">Save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he pr</w:t>
      </w:r>
      <w:r>
        <w:rPr>
          <w:spacing w:val="-1"/>
          <w:sz w:val="24"/>
          <w:szCs w:val="24"/>
        </w:rPr>
        <w:t>i</w:t>
      </w:r>
      <w:r>
        <w:rPr>
          <w:spacing w:val="2"/>
          <w:sz w:val="24"/>
          <w:szCs w:val="24"/>
        </w:rPr>
        <w:t>v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key f</w:t>
      </w:r>
      <w:r>
        <w:rPr>
          <w:spacing w:val="-1"/>
          <w:sz w:val="24"/>
          <w:szCs w:val="24"/>
        </w:rPr>
        <w:t>il</w:t>
      </w:r>
      <w:r>
        <w:rPr>
          <w:sz w:val="24"/>
          <w:szCs w:val="24"/>
        </w:rPr>
        <w:t>e.</w:t>
      </w:r>
    </w:p>
    <w:p w14:paraId="10D37C87" w14:textId="77777777" w:rsidR="000E254D" w:rsidRDefault="000E254D">
      <w:pPr>
        <w:spacing w:before="14" w:line="260" w:lineRule="exact"/>
        <w:rPr>
          <w:sz w:val="26"/>
          <w:szCs w:val="26"/>
        </w:rPr>
      </w:pPr>
    </w:p>
    <w:p w14:paraId="1C5D0F80" w14:textId="77777777" w:rsidR="000E254D" w:rsidRDefault="00E41A41">
      <w:pPr>
        <w:ind w:left="114"/>
        <w:sectPr w:rsidR="000E254D">
          <w:footerReference w:type="default" r:id="rId25"/>
          <w:pgSz w:w="11900" w:h="16840"/>
          <w:pgMar w:top="920" w:right="1040" w:bottom="280" w:left="1020" w:header="751" w:footer="1245" w:gutter="0"/>
          <w:cols w:space="720"/>
        </w:sectPr>
      </w:pPr>
      <w:r>
        <w:lastRenderedPageBreak/>
        <w:pict w14:anchorId="63875497">
          <v:shape id="_x0000_i1033" type="#_x0000_t75" style="width:363pt;height:4in">
            <v:imagedata r:id="rId26" o:title=""/>
          </v:shape>
        </w:pict>
      </w:r>
    </w:p>
    <w:p w14:paraId="39286DC7" w14:textId="77777777" w:rsidR="000E254D" w:rsidRDefault="000E254D">
      <w:pPr>
        <w:spacing w:line="200" w:lineRule="exact"/>
      </w:pPr>
    </w:p>
    <w:p w14:paraId="5F0841AF" w14:textId="77777777" w:rsidR="000E254D" w:rsidRDefault="000E254D">
      <w:pPr>
        <w:spacing w:line="240" w:lineRule="exact"/>
        <w:rPr>
          <w:sz w:val="24"/>
          <w:szCs w:val="24"/>
        </w:rPr>
      </w:pPr>
    </w:p>
    <w:p w14:paraId="5ACCC0F9" w14:textId="77777777" w:rsidR="000E254D" w:rsidRDefault="00823B9D">
      <w:pPr>
        <w:spacing w:before="29"/>
        <w:ind w:left="116" w:right="353"/>
        <w:rPr>
          <w:sz w:val="24"/>
          <w:szCs w:val="24"/>
        </w:rPr>
      </w:pPr>
      <w:r>
        <w:rPr>
          <w:sz w:val="24"/>
          <w:szCs w:val="24"/>
        </w:rPr>
        <w:t>5. Copy and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3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 xml:space="preserve">e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he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pub</w:t>
      </w:r>
      <w:r>
        <w:rPr>
          <w:spacing w:val="-1"/>
          <w:sz w:val="24"/>
          <w:szCs w:val="24"/>
        </w:rPr>
        <w:t>li</w:t>
      </w:r>
      <w:r>
        <w:rPr>
          <w:sz w:val="24"/>
          <w:szCs w:val="24"/>
        </w:rPr>
        <w:t>c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IP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 xml:space="preserve">address 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n Pu</w:t>
      </w:r>
      <w:r>
        <w:rPr>
          <w:spacing w:val="-1"/>
          <w:sz w:val="24"/>
          <w:szCs w:val="24"/>
        </w:rPr>
        <w:t>tt</w:t>
      </w:r>
      <w:r>
        <w:rPr>
          <w:sz w:val="24"/>
          <w:szCs w:val="24"/>
        </w:rPr>
        <w:t>y Conf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gur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ti</w:t>
      </w:r>
      <w:r>
        <w:rPr>
          <w:sz w:val="24"/>
          <w:szCs w:val="24"/>
        </w:rPr>
        <w:t>on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of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ware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 xml:space="preserve">and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hen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 xml:space="preserve">go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 xml:space="preserve">o 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SH and g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ve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he p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 xml:space="preserve">h of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he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pr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va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key f</w:t>
      </w:r>
      <w:r>
        <w:rPr>
          <w:spacing w:val="-1"/>
          <w:sz w:val="24"/>
          <w:szCs w:val="24"/>
        </w:rPr>
        <w:t>il</w:t>
      </w:r>
      <w:r>
        <w:rPr>
          <w:sz w:val="24"/>
          <w:szCs w:val="24"/>
        </w:rPr>
        <w:t>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 xml:space="preserve">and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hen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c</w:t>
      </w:r>
      <w:r>
        <w:rPr>
          <w:spacing w:val="-1"/>
          <w:sz w:val="24"/>
          <w:szCs w:val="24"/>
        </w:rPr>
        <w:t>li</w:t>
      </w:r>
      <w:r>
        <w:rPr>
          <w:sz w:val="24"/>
          <w:szCs w:val="24"/>
        </w:rPr>
        <w:t>ck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open.</w:t>
      </w:r>
      <w:r>
        <w:rPr>
          <w:spacing w:val="-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s w</w:t>
      </w:r>
      <w:r>
        <w:rPr>
          <w:spacing w:val="-1"/>
          <w:sz w:val="24"/>
          <w:szCs w:val="24"/>
        </w:rPr>
        <w:t>il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 xml:space="preserve">open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he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er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nal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 xml:space="preserve">of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he re</w:t>
      </w:r>
      <w:r>
        <w:rPr>
          <w:spacing w:val="-1"/>
          <w:sz w:val="24"/>
          <w:szCs w:val="24"/>
        </w:rPr>
        <w:t>m</w:t>
      </w:r>
      <w:r>
        <w:rPr>
          <w:spacing w:val="2"/>
          <w:sz w:val="24"/>
          <w:szCs w:val="24"/>
        </w:rPr>
        <w:t>o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 xml:space="preserve">e </w:t>
      </w:r>
      <w:r>
        <w:rPr>
          <w:spacing w:val="-1"/>
          <w:sz w:val="24"/>
          <w:szCs w:val="24"/>
        </w:rPr>
        <w:t>m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ch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ne.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O</w:t>
      </w:r>
      <w:r>
        <w:rPr>
          <w:sz w:val="24"/>
          <w:szCs w:val="24"/>
        </w:rPr>
        <w:t>nce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 xml:space="preserve">he 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er</w:t>
      </w:r>
      <w:r>
        <w:rPr>
          <w:spacing w:val="-1"/>
          <w:sz w:val="24"/>
          <w:szCs w:val="24"/>
        </w:rPr>
        <w:t>mi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-1"/>
          <w:sz w:val="24"/>
          <w:szCs w:val="24"/>
        </w:rPr>
        <w:t xml:space="preserve"> i</w:t>
      </w:r>
      <w:r>
        <w:rPr>
          <w:sz w:val="24"/>
          <w:szCs w:val="24"/>
        </w:rPr>
        <w:t>s open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 xml:space="preserve">og 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o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 xml:space="preserve">he </w:t>
      </w:r>
      <w:r>
        <w:rPr>
          <w:spacing w:val="-1"/>
          <w:sz w:val="24"/>
          <w:szCs w:val="24"/>
        </w:rPr>
        <w:t>m</w:t>
      </w:r>
      <w:r>
        <w:rPr>
          <w:sz w:val="24"/>
          <w:szCs w:val="24"/>
        </w:rPr>
        <w:t>ac</w:t>
      </w:r>
      <w:r>
        <w:rPr>
          <w:spacing w:val="2"/>
          <w:sz w:val="24"/>
          <w:szCs w:val="24"/>
        </w:rPr>
        <w:t>h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ne.</w:t>
      </w:r>
    </w:p>
    <w:p w14:paraId="7C13E798" w14:textId="77777777" w:rsidR="000E254D" w:rsidRDefault="000E254D">
      <w:pPr>
        <w:spacing w:before="14" w:line="260" w:lineRule="exact"/>
        <w:rPr>
          <w:sz w:val="26"/>
          <w:szCs w:val="26"/>
        </w:rPr>
      </w:pPr>
    </w:p>
    <w:p w14:paraId="22A8BBF0" w14:textId="77777777" w:rsidR="000E254D" w:rsidRDefault="00E41A41">
      <w:pPr>
        <w:ind w:left="114"/>
      </w:pPr>
      <w:r>
        <w:pict w14:anchorId="59C4FF4B">
          <v:shape id="_x0000_i1034" type="#_x0000_t75" style="width:482.25pt;height:304.5pt">
            <v:imagedata r:id="rId27" o:title=""/>
          </v:shape>
        </w:pict>
      </w:r>
    </w:p>
    <w:p w14:paraId="3E3EBAA2" w14:textId="77777777" w:rsidR="000E254D" w:rsidRDefault="000E254D">
      <w:pPr>
        <w:spacing w:line="200" w:lineRule="exact"/>
      </w:pPr>
    </w:p>
    <w:p w14:paraId="078AA788" w14:textId="77777777" w:rsidR="000E254D" w:rsidRDefault="000E254D">
      <w:pPr>
        <w:spacing w:line="200" w:lineRule="exact"/>
      </w:pPr>
    </w:p>
    <w:p w14:paraId="6D49B53D" w14:textId="77777777" w:rsidR="000E254D" w:rsidRDefault="000E254D">
      <w:pPr>
        <w:spacing w:before="6" w:line="200" w:lineRule="exact"/>
      </w:pPr>
    </w:p>
    <w:p w14:paraId="3FBAE523" w14:textId="77777777" w:rsidR="000E254D" w:rsidRDefault="00823B9D">
      <w:pPr>
        <w:ind w:left="116" w:right="149"/>
        <w:jc w:val="both"/>
        <w:rPr>
          <w:sz w:val="24"/>
          <w:szCs w:val="24"/>
        </w:rPr>
      </w:pPr>
      <w:r>
        <w:rPr>
          <w:sz w:val="24"/>
          <w:szCs w:val="24"/>
        </w:rPr>
        <w:t>6. Once you are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ogged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 xml:space="preserve">n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 xml:space="preserve">hen 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ns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he depen</w:t>
      </w:r>
      <w:r>
        <w:rPr>
          <w:spacing w:val="2"/>
          <w:sz w:val="24"/>
          <w:szCs w:val="24"/>
        </w:rPr>
        <w:t>d</w:t>
      </w:r>
      <w:r>
        <w:rPr>
          <w:sz w:val="24"/>
          <w:szCs w:val="24"/>
        </w:rPr>
        <w:t>enc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es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li</w:t>
      </w:r>
      <w:r>
        <w:rPr>
          <w:sz w:val="24"/>
          <w:szCs w:val="24"/>
        </w:rPr>
        <w:t>ke p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p,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f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 xml:space="preserve">ask, and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hen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host</w:t>
      </w:r>
      <w:r>
        <w:rPr>
          <w:spacing w:val="-1"/>
          <w:sz w:val="24"/>
          <w:szCs w:val="24"/>
        </w:rPr>
        <w:t xml:space="preserve"> t</w:t>
      </w:r>
      <w:r>
        <w:rPr>
          <w:sz w:val="24"/>
          <w:szCs w:val="24"/>
        </w:rPr>
        <w:t>he ap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li</w:t>
      </w:r>
      <w:r>
        <w:rPr>
          <w:sz w:val="24"/>
          <w:szCs w:val="24"/>
        </w:rPr>
        <w:t>c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ti</w:t>
      </w:r>
      <w:r>
        <w:rPr>
          <w:sz w:val="24"/>
          <w:szCs w:val="24"/>
        </w:rPr>
        <w:t xml:space="preserve">on on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he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re</w:t>
      </w:r>
      <w:r>
        <w:rPr>
          <w:spacing w:val="-1"/>
          <w:sz w:val="24"/>
          <w:szCs w:val="24"/>
        </w:rPr>
        <w:t>m</w:t>
      </w:r>
      <w:r>
        <w:rPr>
          <w:sz w:val="24"/>
          <w:szCs w:val="24"/>
        </w:rPr>
        <w:t>o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 xml:space="preserve">e </w:t>
      </w:r>
      <w:r>
        <w:rPr>
          <w:spacing w:val="-1"/>
          <w:sz w:val="24"/>
          <w:szCs w:val="24"/>
        </w:rPr>
        <w:t>m</w:t>
      </w:r>
      <w:r>
        <w:rPr>
          <w:sz w:val="24"/>
          <w:szCs w:val="24"/>
        </w:rPr>
        <w:t>ac</w:t>
      </w:r>
      <w:r>
        <w:rPr>
          <w:spacing w:val="2"/>
          <w:sz w:val="24"/>
          <w:szCs w:val="24"/>
        </w:rPr>
        <w:t>h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ne. Once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he app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ca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 xml:space="preserve">on 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s runn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ng</w:t>
      </w:r>
      <w:r>
        <w:rPr>
          <w:spacing w:val="2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u</w:t>
      </w:r>
      <w:r>
        <w:rPr>
          <w:sz w:val="24"/>
          <w:szCs w:val="24"/>
        </w:rPr>
        <w:t>se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he pub</w:t>
      </w:r>
      <w:r>
        <w:rPr>
          <w:spacing w:val="-1"/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 xml:space="preserve">c Ip address of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 xml:space="preserve">he 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ach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ne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o a</w:t>
      </w:r>
      <w:r>
        <w:rPr>
          <w:spacing w:val="1"/>
          <w:sz w:val="24"/>
          <w:szCs w:val="24"/>
        </w:rPr>
        <w:t>c</w:t>
      </w:r>
      <w:r>
        <w:rPr>
          <w:sz w:val="24"/>
          <w:szCs w:val="24"/>
        </w:rPr>
        <w:t xml:space="preserve">cess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he app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ca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on from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anywhere.</w:t>
      </w:r>
    </w:p>
    <w:p w14:paraId="7FF552D7" w14:textId="77777777" w:rsidR="000E254D" w:rsidRDefault="000E254D">
      <w:pPr>
        <w:spacing w:before="19" w:line="280" w:lineRule="exact"/>
        <w:rPr>
          <w:sz w:val="28"/>
          <w:szCs w:val="28"/>
        </w:rPr>
      </w:pPr>
    </w:p>
    <w:p w14:paraId="01780E3A" w14:textId="77777777" w:rsidR="000E254D" w:rsidRDefault="00823B9D">
      <w:pPr>
        <w:ind w:left="116"/>
        <w:rPr>
          <w:sz w:val="26"/>
          <w:szCs w:val="26"/>
        </w:rPr>
      </w:pPr>
      <w:r>
        <w:rPr>
          <w:b/>
          <w:sz w:val="26"/>
          <w:szCs w:val="26"/>
        </w:rPr>
        <w:t>7</w:t>
      </w:r>
      <w:r>
        <w:rPr>
          <w:b/>
          <w:spacing w:val="1"/>
          <w:sz w:val="26"/>
          <w:szCs w:val="26"/>
        </w:rPr>
        <w:t>.</w:t>
      </w:r>
      <w:r>
        <w:rPr>
          <w:b/>
          <w:sz w:val="26"/>
          <w:szCs w:val="26"/>
        </w:rPr>
        <w:t>0</w:t>
      </w:r>
      <w:r>
        <w:rPr>
          <w:b/>
          <w:spacing w:val="-1"/>
          <w:sz w:val="26"/>
          <w:szCs w:val="26"/>
        </w:rPr>
        <w:t xml:space="preserve"> </w:t>
      </w:r>
      <w:r>
        <w:rPr>
          <w:b/>
          <w:sz w:val="26"/>
          <w:szCs w:val="26"/>
        </w:rPr>
        <w:t>Co</w:t>
      </w:r>
      <w:r>
        <w:rPr>
          <w:b/>
          <w:spacing w:val="-1"/>
          <w:sz w:val="26"/>
          <w:szCs w:val="26"/>
        </w:rPr>
        <w:t>n</w:t>
      </w:r>
      <w:r>
        <w:rPr>
          <w:b/>
          <w:sz w:val="26"/>
          <w:szCs w:val="26"/>
        </w:rPr>
        <w:t>cl</w:t>
      </w:r>
      <w:r>
        <w:rPr>
          <w:b/>
          <w:spacing w:val="-1"/>
          <w:sz w:val="26"/>
          <w:szCs w:val="26"/>
        </w:rPr>
        <w:t>u</w:t>
      </w:r>
      <w:r>
        <w:rPr>
          <w:b/>
          <w:sz w:val="26"/>
          <w:szCs w:val="26"/>
        </w:rPr>
        <w:t>sion</w:t>
      </w:r>
    </w:p>
    <w:p w14:paraId="75C66DF5" w14:textId="77777777" w:rsidR="000E254D" w:rsidRDefault="000E254D">
      <w:pPr>
        <w:spacing w:before="18" w:line="280" w:lineRule="exact"/>
        <w:rPr>
          <w:sz w:val="28"/>
          <w:szCs w:val="28"/>
        </w:rPr>
      </w:pPr>
    </w:p>
    <w:p w14:paraId="58753442" w14:textId="77777777" w:rsidR="000E254D" w:rsidRDefault="00823B9D">
      <w:pPr>
        <w:ind w:left="116" w:right="186"/>
        <w:rPr>
          <w:sz w:val="24"/>
          <w:szCs w:val="24"/>
        </w:rPr>
      </w:pP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he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proposed pro</w:t>
      </w:r>
      <w:r>
        <w:rPr>
          <w:spacing w:val="-1"/>
          <w:sz w:val="24"/>
          <w:szCs w:val="24"/>
        </w:rPr>
        <w:t>j</w:t>
      </w:r>
      <w:r>
        <w:rPr>
          <w:sz w:val="24"/>
          <w:szCs w:val="24"/>
        </w:rPr>
        <w:t>ect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>im</w:t>
      </w:r>
      <w:r>
        <w:rPr>
          <w:sz w:val="24"/>
          <w:szCs w:val="24"/>
        </w:rPr>
        <w:t>s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 xml:space="preserve">o address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he prob</w:t>
      </w:r>
      <w:r>
        <w:rPr>
          <w:spacing w:val="-1"/>
          <w:sz w:val="24"/>
          <w:szCs w:val="24"/>
        </w:rPr>
        <w:t>l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m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of secure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f</w:t>
      </w:r>
      <w:r>
        <w:rPr>
          <w:spacing w:val="-1"/>
          <w:sz w:val="24"/>
          <w:szCs w:val="24"/>
        </w:rPr>
        <w:t>il</w:t>
      </w:r>
      <w:r>
        <w:rPr>
          <w:sz w:val="24"/>
          <w:szCs w:val="24"/>
        </w:rPr>
        <w:t>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 xml:space="preserve">orage on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he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c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oud.</w:t>
      </w:r>
      <w:r>
        <w:rPr>
          <w:spacing w:val="-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 xml:space="preserve">s </w:t>
      </w:r>
      <w:r>
        <w:rPr>
          <w:spacing w:val="-1"/>
          <w:sz w:val="24"/>
          <w:szCs w:val="24"/>
        </w:rPr>
        <w:t>m</w:t>
      </w:r>
      <w:r>
        <w:rPr>
          <w:spacing w:val="1"/>
          <w:sz w:val="24"/>
          <w:szCs w:val="24"/>
        </w:rPr>
        <w:t>e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 xml:space="preserve">hod 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s 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3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 xml:space="preserve">c </w:t>
      </w:r>
      <w:r>
        <w:rPr>
          <w:spacing w:val="-1"/>
          <w:sz w:val="24"/>
          <w:szCs w:val="24"/>
        </w:rPr>
        <w:t>im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e</w:t>
      </w:r>
      <w:r>
        <w:rPr>
          <w:spacing w:val="-1"/>
          <w:sz w:val="24"/>
          <w:szCs w:val="24"/>
        </w:rPr>
        <w:t>m</w:t>
      </w:r>
      <w:r>
        <w:rPr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a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 xml:space="preserve">on of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he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prop</w:t>
      </w:r>
      <w:r>
        <w:rPr>
          <w:spacing w:val="-2"/>
          <w:sz w:val="24"/>
          <w:szCs w:val="24"/>
        </w:rPr>
        <w:t>o</w:t>
      </w:r>
      <w:r>
        <w:rPr>
          <w:sz w:val="24"/>
          <w:szCs w:val="24"/>
        </w:rPr>
        <w:t>sed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m</w:t>
      </w:r>
      <w:r>
        <w:rPr>
          <w:sz w:val="24"/>
          <w:szCs w:val="24"/>
        </w:rPr>
        <w:t>e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hodo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ogy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hat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can be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im</w:t>
      </w:r>
      <w:r>
        <w:rPr>
          <w:sz w:val="24"/>
          <w:szCs w:val="24"/>
        </w:rPr>
        <w:t>prov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sed and</w:t>
      </w:r>
      <w:r>
        <w:rPr>
          <w:spacing w:val="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cus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o</w:t>
      </w:r>
      <w:r>
        <w:rPr>
          <w:spacing w:val="-1"/>
          <w:sz w:val="24"/>
          <w:szCs w:val="24"/>
        </w:rPr>
        <w:t>mi</w:t>
      </w:r>
      <w:r>
        <w:rPr>
          <w:sz w:val="24"/>
          <w:szCs w:val="24"/>
        </w:rPr>
        <w:t>sed</w:t>
      </w:r>
      <w:proofErr w:type="spellEnd"/>
      <w:r>
        <w:rPr>
          <w:sz w:val="24"/>
          <w:szCs w:val="24"/>
        </w:rPr>
        <w:t xml:space="preserve"> a</w:t>
      </w:r>
      <w:r>
        <w:rPr>
          <w:spacing w:val="1"/>
          <w:sz w:val="24"/>
          <w:szCs w:val="24"/>
        </w:rPr>
        <w:t>c</w:t>
      </w:r>
      <w:r>
        <w:rPr>
          <w:sz w:val="24"/>
          <w:szCs w:val="24"/>
        </w:rPr>
        <w:t>cord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 xml:space="preserve">ng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o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he needs. It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prop</w:t>
      </w:r>
      <w:r>
        <w:rPr>
          <w:spacing w:val="-2"/>
          <w:sz w:val="24"/>
          <w:szCs w:val="24"/>
        </w:rPr>
        <w:t>o</w:t>
      </w:r>
      <w:r>
        <w:rPr>
          <w:sz w:val="24"/>
          <w:szCs w:val="24"/>
        </w:rPr>
        <w:t xml:space="preserve">ses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o</w:t>
      </w:r>
      <w:r>
        <w:rPr>
          <w:spacing w:val="2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u</w:t>
      </w:r>
      <w:r>
        <w:rPr>
          <w:sz w:val="24"/>
          <w:szCs w:val="24"/>
        </w:rPr>
        <w:t>se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encryp</w:t>
      </w:r>
      <w:r>
        <w:rPr>
          <w:spacing w:val="-1"/>
          <w:sz w:val="24"/>
          <w:szCs w:val="24"/>
        </w:rPr>
        <w:t>ti</w:t>
      </w:r>
      <w:r>
        <w:rPr>
          <w:sz w:val="24"/>
          <w:szCs w:val="24"/>
        </w:rPr>
        <w:t>on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and D</w:t>
      </w:r>
      <w:r>
        <w:rPr>
          <w:spacing w:val="-1"/>
          <w:sz w:val="24"/>
          <w:szCs w:val="24"/>
        </w:rPr>
        <w:t>i</w:t>
      </w:r>
      <w:r>
        <w:rPr>
          <w:spacing w:val="-6"/>
          <w:sz w:val="24"/>
          <w:szCs w:val="24"/>
        </w:rPr>
        <w:t>f</w:t>
      </w:r>
      <w:r>
        <w:rPr>
          <w:spacing w:val="2"/>
          <w:sz w:val="24"/>
          <w:szCs w:val="24"/>
        </w:rPr>
        <w:t>f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e He</w:t>
      </w:r>
      <w:r>
        <w:rPr>
          <w:spacing w:val="-1"/>
          <w:sz w:val="24"/>
          <w:szCs w:val="24"/>
        </w:rPr>
        <w:t>l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m</w:t>
      </w:r>
      <w:r>
        <w:rPr>
          <w:sz w:val="24"/>
          <w:szCs w:val="24"/>
        </w:rPr>
        <w:t>an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o prov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de doub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 xml:space="preserve">e 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ayer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of secur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 xml:space="preserve">y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 xml:space="preserve">o </w:t>
      </w:r>
      <w:r>
        <w:rPr>
          <w:spacing w:val="-1"/>
          <w:sz w:val="24"/>
          <w:szCs w:val="24"/>
        </w:rPr>
        <w:t>t</w:t>
      </w:r>
      <w:r>
        <w:rPr>
          <w:spacing w:val="2"/>
          <w:sz w:val="24"/>
          <w:szCs w:val="24"/>
        </w:rPr>
        <w:t>h</w:t>
      </w:r>
      <w:r>
        <w:rPr>
          <w:sz w:val="24"/>
          <w:szCs w:val="24"/>
        </w:rPr>
        <w:t>e f</w:t>
      </w:r>
      <w:r>
        <w:rPr>
          <w:spacing w:val="-1"/>
          <w:sz w:val="24"/>
          <w:szCs w:val="24"/>
        </w:rPr>
        <w:t>il</w:t>
      </w:r>
      <w:r>
        <w:rPr>
          <w:sz w:val="24"/>
          <w:szCs w:val="24"/>
        </w:rPr>
        <w:t>es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hat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are s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 xml:space="preserve">ored on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he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c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oud.</w:t>
      </w:r>
    </w:p>
    <w:p w14:paraId="2362AEB5" w14:textId="77777777" w:rsidR="000E254D" w:rsidRDefault="000E254D">
      <w:pPr>
        <w:spacing w:line="200" w:lineRule="exact"/>
      </w:pPr>
    </w:p>
    <w:p w14:paraId="1BD50A5B" w14:textId="77777777" w:rsidR="000E254D" w:rsidRDefault="000E254D">
      <w:pPr>
        <w:spacing w:line="200" w:lineRule="exact"/>
      </w:pPr>
    </w:p>
    <w:p w14:paraId="56FB0C2A" w14:textId="77777777" w:rsidR="000E254D" w:rsidRDefault="000E254D">
      <w:pPr>
        <w:spacing w:line="200" w:lineRule="exact"/>
      </w:pPr>
    </w:p>
    <w:p w14:paraId="780E8F8E" w14:textId="77777777" w:rsidR="000E254D" w:rsidRDefault="000E254D">
      <w:pPr>
        <w:spacing w:line="200" w:lineRule="exact"/>
      </w:pPr>
    </w:p>
    <w:p w14:paraId="61A634CB" w14:textId="77777777" w:rsidR="000E254D" w:rsidRDefault="000E254D">
      <w:pPr>
        <w:spacing w:line="200" w:lineRule="exact"/>
      </w:pPr>
    </w:p>
    <w:p w14:paraId="4044337A" w14:textId="77777777" w:rsidR="000E254D" w:rsidRDefault="000E254D">
      <w:pPr>
        <w:spacing w:line="200" w:lineRule="exact"/>
      </w:pPr>
    </w:p>
    <w:p w14:paraId="1377A019" w14:textId="77777777" w:rsidR="000E254D" w:rsidRDefault="000E254D">
      <w:pPr>
        <w:spacing w:line="200" w:lineRule="exact"/>
      </w:pPr>
    </w:p>
    <w:p w14:paraId="6F458B36" w14:textId="77777777" w:rsidR="000E254D" w:rsidRDefault="000E254D">
      <w:pPr>
        <w:spacing w:line="200" w:lineRule="exact"/>
      </w:pPr>
    </w:p>
    <w:p w14:paraId="59FA964B" w14:textId="77777777" w:rsidR="000E254D" w:rsidRDefault="000E254D">
      <w:pPr>
        <w:spacing w:line="200" w:lineRule="exact"/>
      </w:pPr>
    </w:p>
    <w:p w14:paraId="7D64A8DD" w14:textId="77777777" w:rsidR="000E254D" w:rsidRDefault="000E254D">
      <w:pPr>
        <w:spacing w:line="200" w:lineRule="exact"/>
      </w:pPr>
    </w:p>
    <w:p w14:paraId="19AF1C86" w14:textId="77777777" w:rsidR="000E254D" w:rsidRDefault="000E254D">
      <w:pPr>
        <w:spacing w:line="200" w:lineRule="exact"/>
      </w:pPr>
    </w:p>
    <w:p w14:paraId="6DE60C6E" w14:textId="77777777" w:rsidR="000E254D" w:rsidRDefault="000E254D">
      <w:pPr>
        <w:spacing w:line="200" w:lineRule="exact"/>
      </w:pPr>
    </w:p>
    <w:p w14:paraId="2D77CA4E" w14:textId="77777777" w:rsidR="000E254D" w:rsidRDefault="000E254D">
      <w:pPr>
        <w:spacing w:before="11" w:line="280" w:lineRule="exact"/>
        <w:rPr>
          <w:sz w:val="28"/>
          <w:szCs w:val="28"/>
        </w:rPr>
      </w:pPr>
    </w:p>
    <w:p w14:paraId="6798CD01" w14:textId="77777777" w:rsidR="000E254D" w:rsidRDefault="00823B9D">
      <w:pPr>
        <w:ind w:left="4331" w:right="5126"/>
        <w:jc w:val="center"/>
        <w:rPr>
          <w:sz w:val="26"/>
          <w:szCs w:val="26"/>
        </w:rPr>
        <w:sectPr w:rsidR="000E254D">
          <w:pgSz w:w="11900" w:h="16840"/>
          <w:pgMar w:top="960" w:right="1020" w:bottom="280" w:left="1020" w:header="751" w:footer="1245" w:gutter="0"/>
          <w:cols w:space="720"/>
        </w:sectPr>
      </w:pPr>
      <w:r>
        <w:rPr>
          <w:b/>
          <w:sz w:val="26"/>
          <w:szCs w:val="26"/>
        </w:rPr>
        <w:t>12.</w:t>
      </w:r>
    </w:p>
    <w:p w14:paraId="6BFD81D1" w14:textId="77777777" w:rsidR="000E254D" w:rsidRDefault="000E254D">
      <w:pPr>
        <w:spacing w:before="4" w:line="140" w:lineRule="exact"/>
        <w:rPr>
          <w:sz w:val="14"/>
          <w:szCs w:val="14"/>
        </w:rPr>
      </w:pPr>
    </w:p>
    <w:p w14:paraId="776A22B0" w14:textId="77777777" w:rsidR="000E254D" w:rsidRDefault="00823B9D">
      <w:pPr>
        <w:spacing w:before="26"/>
        <w:ind w:left="116"/>
        <w:rPr>
          <w:sz w:val="26"/>
          <w:szCs w:val="26"/>
        </w:rPr>
      </w:pPr>
      <w:r>
        <w:rPr>
          <w:b/>
          <w:sz w:val="26"/>
          <w:szCs w:val="26"/>
        </w:rPr>
        <w:t>Re</w:t>
      </w:r>
      <w:r>
        <w:rPr>
          <w:b/>
          <w:spacing w:val="-1"/>
          <w:sz w:val="26"/>
          <w:szCs w:val="26"/>
        </w:rPr>
        <w:t>f</w:t>
      </w:r>
      <w:r>
        <w:rPr>
          <w:b/>
          <w:sz w:val="26"/>
          <w:szCs w:val="26"/>
        </w:rPr>
        <w:t>e</w:t>
      </w:r>
      <w:r>
        <w:rPr>
          <w:b/>
          <w:spacing w:val="-5"/>
          <w:sz w:val="26"/>
          <w:szCs w:val="26"/>
        </w:rPr>
        <w:t>r</w:t>
      </w:r>
      <w:r>
        <w:rPr>
          <w:b/>
          <w:sz w:val="26"/>
          <w:szCs w:val="26"/>
        </w:rPr>
        <w:t>e</w:t>
      </w:r>
      <w:r>
        <w:rPr>
          <w:b/>
          <w:spacing w:val="-1"/>
          <w:sz w:val="26"/>
          <w:szCs w:val="26"/>
        </w:rPr>
        <w:t>n</w:t>
      </w:r>
      <w:r>
        <w:rPr>
          <w:b/>
          <w:spacing w:val="-2"/>
          <w:sz w:val="26"/>
          <w:szCs w:val="26"/>
        </w:rPr>
        <w:t>c</w:t>
      </w:r>
      <w:r>
        <w:rPr>
          <w:b/>
          <w:sz w:val="26"/>
          <w:szCs w:val="26"/>
        </w:rPr>
        <w:t>es</w:t>
      </w:r>
    </w:p>
    <w:p w14:paraId="3DC1AC34" w14:textId="77777777" w:rsidR="000E254D" w:rsidRDefault="000E254D">
      <w:pPr>
        <w:spacing w:before="18" w:line="280" w:lineRule="exact"/>
        <w:rPr>
          <w:sz w:val="28"/>
          <w:szCs w:val="28"/>
        </w:rPr>
      </w:pPr>
    </w:p>
    <w:p w14:paraId="49F820E1" w14:textId="77777777" w:rsidR="000E254D" w:rsidRDefault="00823B9D">
      <w:pPr>
        <w:ind w:left="116"/>
        <w:rPr>
          <w:sz w:val="24"/>
          <w:szCs w:val="24"/>
        </w:rPr>
      </w:pPr>
      <w:r>
        <w:rPr>
          <w:sz w:val="24"/>
          <w:szCs w:val="24"/>
        </w:rPr>
        <w:t xml:space="preserve">1. </w:t>
      </w:r>
      <w:hyperlink r:id="rId28">
        <w:r>
          <w:rPr>
            <w:i/>
            <w:color w:val="00007F"/>
            <w:sz w:val="24"/>
            <w:szCs w:val="24"/>
            <w:u w:val="single" w:color="00007F"/>
          </w:rPr>
          <w:t>D</w:t>
        </w:r>
        <w:r>
          <w:rPr>
            <w:i/>
            <w:color w:val="00007F"/>
            <w:spacing w:val="-1"/>
            <w:sz w:val="24"/>
            <w:szCs w:val="24"/>
            <w:u w:val="single" w:color="00007F"/>
          </w:rPr>
          <w:t>if</w:t>
        </w:r>
        <w:r>
          <w:rPr>
            <w:i/>
            <w:color w:val="00007F"/>
            <w:spacing w:val="1"/>
            <w:sz w:val="24"/>
            <w:szCs w:val="24"/>
            <w:u w:val="single" w:color="00007F"/>
          </w:rPr>
          <w:t>f</w:t>
        </w:r>
        <w:r>
          <w:rPr>
            <w:i/>
            <w:color w:val="00007F"/>
            <w:spacing w:val="-1"/>
            <w:sz w:val="24"/>
            <w:szCs w:val="24"/>
            <w:u w:val="single" w:color="00007F"/>
          </w:rPr>
          <w:t>i</w:t>
        </w:r>
        <w:r>
          <w:rPr>
            <w:i/>
            <w:color w:val="00007F"/>
            <w:sz w:val="24"/>
            <w:szCs w:val="24"/>
            <w:u w:val="single" w:color="00007F"/>
          </w:rPr>
          <w:t>e,</w:t>
        </w:r>
        <w:r>
          <w:rPr>
            <w:i/>
            <w:color w:val="00007F"/>
            <w:spacing w:val="-5"/>
            <w:sz w:val="24"/>
            <w:szCs w:val="24"/>
            <w:u w:val="single" w:color="00007F"/>
          </w:rPr>
          <w:t xml:space="preserve"> </w:t>
        </w:r>
        <w:r>
          <w:rPr>
            <w:i/>
            <w:color w:val="00007F"/>
            <w:spacing w:val="-24"/>
            <w:sz w:val="24"/>
            <w:szCs w:val="24"/>
            <w:u w:val="single" w:color="00007F"/>
          </w:rPr>
          <w:t>W</w:t>
        </w:r>
        <w:r>
          <w:rPr>
            <w:i/>
            <w:color w:val="00007F"/>
            <w:spacing w:val="1"/>
            <w:sz w:val="24"/>
            <w:szCs w:val="24"/>
            <w:u w:val="single" w:color="00007F"/>
          </w:rPr>
          <w:t>.</w:t>
        </w:r>
        <w:r>
          <w:rPr>
            <w:i/>
            <w:color w:val="000000"/>
            <w:sz w:val="24"/>
            <w:szCs w:val="24"/>
          </w:rPr>
          <w:t>;</w:t>
        </w:r>
      </w:hyperlink>
      <w:r>
        <w:rPr>
          <w:i/>
          <w:color w:val="000000"/>
          <w:sz w:val="24"/>
          <w:szCs w:val="24"/>
        </w:rPr>
        <w:t xml:space="preserve"> </w:t>
      </w:r>
      <w:hyperlink r:id="rId29">
        <w:r>
          <w:rPr>
            <w:i/>
            <w:color w:val="00007F"/>
            <w:sz w:val="24"/>
            <w:szCs w:val="24"/>
            <w:u w:val="single" w:color="00007F"/>
          </w:rPr>
          <w:t>He</w:t>
        </w:r>
        <w:r>
          <w:rPr>
            <w:i/>
            <w:color w:val="00007F"/>
            <w:spacing w:val="-1"/>
            <w:sz w:val="24"/>
            <w:szCs w:val="24"/>
            <w:u w:val="single" w:color="00007F"/>
          </w:rPr>
          <w:t>ll</w:t>
        </w:r>
        <w:r>
          <w:rPr>
            <w:i/>
            <w:color w:val="00007F"/>
            <w:sz w:val="24"/>
            <w:szCs w:val="24"/>
            <w:u w:val="single" w:color="00007F"/>
          </w:rPr>
          <w:t>man,</w:t>
        </w:r>
        <w:r>
          <w:rPr>
            <w:i/>
            <w:color w:val="00007F"/>
            <w:spacing w:val="-5"/>
            <w:sz w:val="24"/>
            <w:szCs w:val="24"/>
            <w:u w:val="single" w:color="00007F"/>
          </w:rPr>
          <w:t xml:space="preserve"> </w:t>
        </w:r>
        <w:r>
          <w:rPr>
            <w:i/>
            <w:color w:val="00007F"/>
            <w:sz w:val="24"/>
            <w:szCs w:val="24"/>
            <w:u w:val="single" w:color="00007F"/>
          </w:rPr>
          <w:t>M.</w:t>
        </w:r>
        <w:r>
          <w:rPr>
            <w:i/>
            <w:color w:val="00007F"/>
            <w:spacing w:val="1"/>
            <w:sz w:val="24"/>
            <w:szCs w:val="24"/>
          </w:rPr>
          <w:t xml:space="preserve"> </w:t>
        </w:r>
        <w:r>
          <w:rPr>
            <w:i/>
            <w:color w:val="000000"/>
            <w:sz w:val="24"/>
            <w:szCs w:val="24"/>
          </w:rPr>
          <w:t>(1976).</w:t>
        </w:r>
      </w:hyperlink>
      <w:r>
        <w:rPr>
          <w:i/>
          <w:color w:val="000000"/>
          <w:sz w:val="24"/>
          <w:szCs w:val="24"/>
        </w:rPr>
        <w:t xml:space="preserve"> </w:t>
      </w:r>
      <w:hyperlink r:id="rId30">
        <w:r>
          <w:rPr>
            <w:i/>
            <w:color w:val="00007F"/>
            <w:spacing w:val="-1"/>
            <w:sz w:val="24"/>
            <w:szCs w:val="24"/>
            <w:u w:val="single" w:color="00007F"/>
          </w:rPr>
          <w:t>"</w:t>
        </w:r>
        <w:r>
          <w:rPr>
            <w:i/>
            <w:color w:val="00007F"/>
            <w:sz w:val="24"/>
            <w:szCs w:val="24"/>
            <w:u w:val="single" w:color="00007F"/>
          </w:rPr>
          <w:t>N</w:t>
        </w:r>
        <w:r>
          <w:rPr>
            <w:i/>
            <w:color w:val="00007F"/>
            <w:spacing w:val="-1"/>
            <w:sz w:val="24"/>
            <w:szCs w:val="24"/>
            <w:u w:val="single" w:color="00007F"/>
          </w:rPr>
          <w:t>e</w:t>
        </w:r>
        <w:r>
          <w:rPr>
            <w:i/>
            <w:color w:val="00007F"/>
            <w:sz w:val="24"/>
            <w:szCs w:val="24"/>
            <w:u w:val="single" w:color="00007F"/>
          </w:rPr>
          <w:t>w</w:t>
        </w:r>
        <w:r>
          <w:rPr>
            <w:i/>
            <w:color w:val="00007F"/>
            <w:spacing w:val="-7"/>
            <w:sz w:val="24"/>
            <w:szCs w:val="24"/>
            <w:u w:val="single" w:color="00007F"/>
          </w:rPr>
          <w:t xml:space="preserve"> </w:t>
        </w:r>
        <w:r>
          <w:rPr>
            <w:i/>
            <w:color w:val="00007F"/>
            <w:sz w:val="24"/>
            <w:szCs w:val="24"/>
            <w:u w:val="single" w:color="00007F"/>
          </w:rPr>
          <w:t>d</w:t>
        </w:r>
        <w:r>
          <w:rPr>
            <w:i/>
            <w:color w:val="00007F"/>
            <w:spacing w:val="-1"/>
            <w:sz w:val="24"/>
            <w:szCs w:val="24"/>
            <w:u w:val="single" w:color="00007F"/>
          </w:rPr>
          <w:t>i</w:t>
        </w:r>
        <w:r>
          <w:rPr>
            <w:i/>
            <w:color w:val="00007F"/>
            <w:spacing w:val="-7"/>
            <w:sz w:val="24"/>
            <w:szCs w:val="24"/>
            <w:u w:val="single" w:color="00007F"/>
          </w:rPr>
          <w:t>r</w:t>
        </w:r>
        <w:r>
          <w:rPr>
            <w:i/>
            <w:color w:val="00007F"/>
            <w:sz w:val="24"/>
            <w:szCs w:val="24"/>
            <w:u w:val="single" w:color="00007F"/>
          </w:rPr>
          <w:t>ec</w:t>
        </w:r>
        <w:r>
          <w:rPr>
            <w:i/>
            <w:color w:val="00007F"/>
            <w:spacing w:val="1"/>
            <w:sz w:val="24"/>
            <w:szCs w:val="24"/>
            <w:u w:val="single" w:color="00007F"/>
          </w:rPr>
          <w:t>t</w:t>
        </w:r>
        <w:r>
          <w:rPr>
            <w:i/>
            <w:color w:val="00007F"/>
            <w:spacing w:val="-1"/>
            <w:sz w:val="24"/>
            <w:szCs w:val="24"/>
            <w:u w:val="single" w:color="00007F"/>
          </w:rPr>
          <w:t>i</w:t>
        </w:r>
        <w:r>
          <w:rPr>
            <w:i/>
            <w:color w:val="00007F"/>
            <w:sz w:val="24"/>
            <w:szCs w:val="24"/>
            <w:u w:val="single" w:color="00007F"/>
          </w:rPr>
          <w:t>ons</w:t>
        </w:r>
        <w:r>
          <w:rPr>
            <w:i/>
            <w:color w:val="00007F"/>
            <w:spacing w:val="-6"/>
            <w:sz w:val="24"/>
            <w:szCs w:val="24"/>
            <w:u w:val="single" w:color="00007F"/>
          </w:rPr>
          <w:t xml:space="preserve"> </w:t>
        </w:r>
        <w:r>
          <w:rPr>
            <w:i/>
            <w:color w:val="00007F"/>
            <w:spacing w:val="-1"/>
            <w:sz w:val="24"/>
            <w:szCs w:val="24"/>
            <w:u w:val="single" w:color="00007F"/>
          </w:rPr>
          <w:t>i</w:t>
        </w:r>
        <w:r>
          <w:rPr>
            <w:i/>
            <w:color w:val="00007F"/>
            <w:sz w:val="24"/>
            <w:szCs w:val="24"/>
            <w:u w:val="single" w:color="00007F"/>
          </w:rPr>
          <w:t>n</w:t>
        </w:r>
        <w:r>
          <w:rPr>
            <w:i/>
            <w:color w:val="00007F"/>
            <w:spacing w:val="-6"/>
            <w:sz w:val="24"/>
            <w:szCs w:val="24"/>
            <w:u w:val="single" w:color="00007F"/>
          </w:rPr>
          <w:t xml:space="preserve"> </w:t>
        </w:r>
        <w:r>
          <w:rPr>
            <w:i/>
            <w:color w:val="00007F"/>
            <w:sz w:val="24"/>
            <w:szCs w:val="24"/>
            <w:u w:val="single" w:color="00007F"/>
          </w:rPr>
          <w:t>cryp</w:t>
        </w:r>
        <w:r>
          <w:rPr>
            <w:i/>
            <w:color w:val="00007F"/>
            <w:spacing w:val="-1"/>
            <w:sz w:val="24"/>
            <w:szCs w:val="24"/>
            <w:u w:val="single" w:color="00007F"/>
          </w:rPr>
          <w:t>t</w:t>
        </w:r>
        <w:r>
          <w:rPr>
            <w:i/>
            <w:color w:val="00007F"/>
            <w:sz w:val="24"/>
            <w:szCs w:val="24"/>
            <w:u w:val="single" w:color="00007F"/>
          </w:rPr>
          <w:t>ography"</w:t>
        </w:r>
        <w:r>
          <w:rPr>
            <w:i/>
            <w:color w:val="00007F"/>
            <w:spacing w:val="2"/>
            <w:sz w:val="24"/>
            <w:szCs w:val="24"/>
          </w:rPr>
          <w:t xml:space="preserve"> </w:t>
        </w:r>
        <w:r>
          <w:rPr>
            <w:i/>
            <w:color w:val="000000"/>
            <w:sz w:val="24"/>
            <w:szCs w:val="24"/>
          </w:rPr>
          <w:t>(</w:t>
        </w:r>
      </w:hyperlink>
      <w:r>
        <w:rPr>
          <w:i/>
          <w:color w:val="000000"/>
          <w:spacing w:val="-1"/>
          <w:sz w:val="24"/>
          <w:szCs w:val="24"/>
        </w:rPr>
        <w:t>P</w:t>
      </w:r>
      <w:r>
        <w:rPr>
          <w:i/>
          <w:color w:val="000000"/>
          <w:sz w:val="24"/>
          <w:szCs w:val="24"/>
        </w:rPr>
        <w:t>D</w:t>
      </w:r>
      <w:r>
        <w:rPr>
          <w:i/>
          <w:color w:val="000000"/>
          <w:spacing w:val="-1"/>
          <w:sz w:val="24"/>
          <w:szCs w:val="24"/>
        </w:rPr>
        <w:t>F</w:t>
      </w:r>
      <w:r>
        <w:rPr>
          <w:i/>
          <w:color w:val="000000"/>
          <w:sz w:val="24"/>
          <w:szCs w:val="24"/>
        </w:rPr>
        <w:t xml:space="preserve">). </w:t>
      </w:r>
      <w:hyperlink r:id="rId31">
        <w:r>
          <w:rPr>
            <w:i/>
            <w:color w:val="00007F"/>
            <w:sz w:val="24"/>
            <w:szCs w:val="24"/>
            <w:u w:val="single" w:color="00007F"/>
          </w:rPr>
          <w:t>I</w:t>
        </w:r>
        <w:r>
          <w:rPr>
            <w:i/>
            <w:color w:val="00007F"/>
            <w:spacing w:val="-1"/>
            <w:sz w:val="24"/>
            <w:szCs w:val="24"/>
            <w:u w:val="single" w:color="00007F"/>
          </w:rPr>
          <w:t>E</w:t>
        </w:r>
        <w:r>
          <w:rPr>
            <w:i/>
            <w:color w:val="00007F"/>
            <w:spacing w:val="1"/>
            <w:sz w:val="24"/>
            <w:szCs w:val="24"/>
            <w:u w:val="single" w:color="00007F"/>
          </w:rPr>
          <w:t>E</w:t>
        </w:r>
        <w:r>
          <w:rPr>
            <w:i/>
            <w:color w:val="00007F"/>
            <w:sz w:val="24"/>
            <w:szCs w:val="24"/>
            <w:u w:val="single" w:color="00007F"/>
          </w:rPr>
          <w:t>E</w:t>
        </w:r>
        <w:r>
          <w:rPr>
            <w:i/>
            <w:color w:val="00007F"/>
            <w:spacing w:val="-7"/>
            <w:sz w:val="24"/>
            <w:szCs w:val="24"/>
            <w:u w:val="single" w:color="00007F"/>
          </w:rPr>
          <w:t xml:space="preserve"> </w:t>
        </w:r>
        <w:r>
          <w:rPr>
            <w:i/>
            <w:color w:val="00007F"/>
            <w:spacing w:val="-13"/>
            <w:sz w:val="24"/>
            <w:szCs w:val="24"/>
            <w:u w:val="single" w:color="00007F"/>
          </w:rPr>
          <w:t>T</w:t>
        </w:r>
        <w:r>
          <w:rPr>
            <w:i/>
            <w:color w:val="00007F"/>
            <w:sz w:val="24"/>
            <w:szCs w:val="24"/>
            <w:u w:val="single" w:color="00007F"/>
          </w:rPr>
          <w:t>ransac</w:t>
        </w:r>
        <w:r>
          <w:rPr>
            <w:i/>
            <w:color w:val="00007F"/>
            <w:spacing w:val="-1"/>
            <w:sz w:val="24"/>
            <w:szCs w:val="24"/>
            <w:u w:val="single" w:color="00007F"/>
          </w:rPr>
          <w:t>ti</w:t>
        </w:r>
        <w:r>
          <w:rPr>
            <w:i/>
            <w:color w:val="00007F"/>
            <w:sz w:val="24"/>
            <w:szCs w:val="24"/>
            <w:u w:val="single" w:color="00007F"/>
          </w:rPr>
          <w:t>ons</w:t>
        </w:r>
        <w:r>
          <w:rPr>
            <w:i/>
            <w:color w:val="00007F"/>
            <w:spacing w:val="-6"/>
            <w:sz w:val="24"/>
            <w:szCs w:val="24"/>
            <w:u w:val="single" w:color="00007F"/>
          </w:rPr>
          <w:t xml:space="preserve"> </w:t>
        </w:r>
        <w:r>
          <w:rPr>
            <w:i/>
            <w:color w:val="00007F"/>
            <w:sz w:val="24"/>
            <w:szCs w:val="24"/>
            <w:u w:val="single" w:color="00007F"/>
          </w:rPr>
          <w:t>on</w:t>
        </w:r>
      </w:hyperlink>
    </w:p>
    <w:p w14:paraId="4F123759" w14:textId="77777777" w:rsidR="000E254D" w:rsidRDefault="00823B9D">
      <w:pPr>
        <w:ind w:left="116" w:right="431"/>
        <w:rPr>
          <w:sz w:val="24"/>
          <w:szCs w:val="24"/>
        </w:rPr>
      </w:pPr>
      <w:hyperlink r:id="rId32">
        <w:r>
          <w:rPr>
            <w:i/>
            <w:color w:val="00007F"/>
            <w:spacing w:val="-6"/>
            <w:sz w:val="24"/>
            <w:szCs w:val="24"/>
            <w:u w:val="single" w:color="00007F"/>
          </w:rPr>
          <w:t xml:space="preserve"> </w:t>
        </w:r>
        <w:r>
          <w:rPr>
            <w:i/>
            <w:color w:val="00007F"/>
            <w:sz w:val="24"/>
            <w:szCs w:val="24"/>
            <w:u w:val="single" w:color="00007F"/>
          </w:rPr>
          <w:t>In</w:t>
        </w:r>
        <w:r>
          <w:rPr>
            <w:i/>
            <w:color w:val="00007F"/>
            <w:spacing w:val="-1"/>
            <w:sz w:val="24"/>
            <w:szCs w:val="24"/>
            <w:u w:val="single" w:color="00007F"/>
          </w:rPr>
          <w:t>f</w:t>
        </w:r>
        <w:r>
          <w:rPr>
            <w:i/>
            <w:color w:val="00007F"/>
            <w:sz w:val="24"/>
            <w:szCs w:val="24"/>
            <w:u w:val="single" w:color="00007F"/>
          </w:rPr>
          <w:t>orma</w:t>
        </w:r>
        <w:r>
          <w:rPr>
            <w:i/>
            <w:color w:val="00007F"/>
            <w:spacing w:val="-1"/>
            <w:sz w:val="24"/>
            <w:szCs w:val="24"/>
            <w:u w:val="single" w:color="00007F"/>
          </w:rPr>
          <w:t>ti</w:t>
        </w:r>
        <w:r>
          <w:rPr>
            <w:i/>
            <w:color w:val="00007F"/>
            <w:sz w:val="24"/>
            <w:szCs w:val="24"/>
            <w:u w:val="single" w:color="00007F"/>
          </w:rPr>
          <w:t>on</w:t>
        </w:r>
        <w:r>
          <w:rPr>
            <w:i/>
            <w:color w:val="00007F"/>
            <w:spacing w:val="-5"/>
            <w:sz w:val="24"/>
            <w:szCs w:val="24"/>
            <w:u w:val="single" w:color="00007F"/>
          </w:rPr>
          <w:t xml:space="preserve"> </w:t>
        </w:r>
        <w:r>
          <w:rPr>
            <w:i/>
            <w:color w:val="00007F"/>
            <w:spacing w:val="-1"/>
            <w:sz w:val="24"/>
            <w:szCs w:val="24"/>
            <w:u w:val="single" w:color="00007F"/>
          </w:rPr>
          <w:t>T</w:t>
        </w:r>
        <w:r>
          <w:rPr>
            <w:i/>
            <w:color w:val="00007F"/>
            <w:sz w:val="24"/>
            <w:szCs w:val="24"/>
            <w:u w:val="single" w:color="00007F"/>
          </w:rPr>
          <w:t>heor</w:t>
        </w:r>
        <w:r>
          <w:rPr>
            <w:i/>
            <w:color w:val="00007F"/>
            <w:spacing w:val="2"/>
            <w:sz w:val="24"/>
            <w:szCs w:val="24"/>
            <w:u w:val="single" w:color="00007F"/>
          </w:rPr>
          <w:t>y</w:t>
        </w:r>
        <w:r>
          <w:rPr>
            <w:i/>
            <w:color w:val="000000"/>
            <w:sz w:val="24"/>
            <w:szCs w:val="24"/>
          </w:rPr>
          <w:t>.</w:t>
        </w:r>
      </w:hyperlink>
      <w:r>
        <w:rPr>
          <w:i/>
          <w:color w:val="000000"/>
          <w:sz w:val="24"/>
          <w:szCs w:val="24"/>
        </w:rPr>
        <w:t xml:space="preserve"> </w:t>
      </w:r>
      <w:r>
        <w:rPr>
          <w:b/>
          <w:i/>
          <w:color w:val="000000"/>
          <w:sz w:val="24"/>
          <w:szCs w:val="24"/>
        </w:rPr>
        <w:t xml:space="preserve">22 </w:t>
      </w:r>
      <w:r>
        <w:rPr>
          <w:i/>
          <w:color w:val="000000"/>
          <w:sz w:val="24"/>
          <w:szCs w:val="24"/>
        </w:rPr>
        <w:t xml:space="preserve">(6): 644–654. </w:t>
      </w:r>
      <w:hyperlink r:id="rId33">
        <w:r>
          <w:rPr>
            <w:i/>
            <w:color w:val="00007F"/>
            <w:sz w:val="24"/>
            <w:szCs w:val="24"/>
            <w:u w:val="single" w:color="00007F"/>
          </w:rPr>
          <w:t>do</w:t>
        </w:r>
        <w:r>
          <w:rPr>
            <w:i/>
            <w:color w:val="00007F"/>
            <w:spacing w:val="-1"/>
            <w:sz w:val="24"/>
            <w:szCs w:val="24"/>
            <w:u w:val="single" w:color="00007F"/>
          </w:rPr>
          <w:t>i</w:t>
        </w:r>
        <w:r>
          <w:rPr>
            <w:i/>
            <w:color w:val="000000"/>
            <w:sz w:val="24"/>
            <w:szCs w:val="24"/>
          </w:rPr>
          <w:t>:</w:t>
        </w:r>
      </w:hyperlink>
      <w:hyperlink r:id="rId34">
        <w:r>
          <w:rPr>
            <w:i/>
            <w:color w:val="00007F"/>
            <w:sz w:val="24"/>
            <w:szCs w:val="24"/>
            <w:u w:val="single" w:color="00007F"/>
          </w:rPr>
          <w:t>10.</w:t>
        </w:r>
        <w:r>
          <w:rPr>
            <w:i/>
            <w:color w:val="00007F"/>
            <w:spacing w:val="-18"/>
            <w:sz w:val="24"/>
            <w:szCs w:val="24"/>
            <w:u w:val="single" w:color="00007F"/>
          </w:rPr>
          <w:t>1</w:t>
        </w:r>
        <w:r>
          <w:rPr>
            <w:i/>
            <w:color w:val="00007F"/>
            <w:sz w:val="24"/>
            <w:szCs w:val="24"/>
            <w:u w:val="single" w:color="00007F"/>
          </w:rPr>
          <w:t>109</w:t>
        </w:r>
        <w:r>
          <w:rPr>
            <w:i/>
            <w:color w:val="00007F"/>
            <w:spacing w:val="-1"/>
            <w:sz w:val="24"/>
            <w:szCs w:val="24"/>
            <w:u w:val="single" w:color="00007F"/>
          </w:rPr>
          <w:t>/</w:t>
        </w:r>
        <w:r>
          <w:rPr>
            <w:i/>
            <w:color w:val="00007F"/>
            <w:sz w:val="24"/>
            <w:szCs w:val="24"/>
            <w:u w:val="single" w:color="00007F"/>
          </w:rPr>
          <w:t>TI</w:t>
        </w:r>
        <w:r>
          <w:rPr>
            <w:i/>
            <w:color w:val="00007F"/>
            <w:spacing w:val="-18"/>
            <w:sz w:val="24"/>
            <w:szCs w:val="24"/>
            <w:u w:val="single" w:color="00007F"/>
          </w:rPr>
          <w:t>T</w:t>
        </w:r>
        <w:r>
          <w:rPr>
            <w:i/>
            <w:color w:val="00007F"/>
            <w:sz w:val="24"/>
            <w:szCs w:val="24"/>
            <w:u w:val="single" w:color="00007F"/>
          </w:rPr>
          <w:t>.1976.1055638</w:t>
        </w:r>
        <w:r>
          <w:rPr>
            <w:i/>
            <w:color w:val="000000"/>
            <w:sz w:val="24"/>
            <w:szCs w:val="24"/>
          </w:rPr>
          <w:t>.</w:t>
        </w:r>
      </w:hyperlink>
      <w:r>
        <w:rPr>
          <w:i/>
          <w:color w:val="000000"/>
          <w:sz w:val="24"/>
          <w:szCs w:val="24"/>
        </w:rPr>
        <w:t xml:space="preserve"> </w:t>
      </w:r>
      <w:hyperlink r:id="rId35">
        <w:r>
          <w:rPr>
            <w:i/>
            <w:color w:val="00007F"/>
            <w:spacing w:val="-1"/>
            <w:sz w:val="24"/>
            <w:szCs w:val="24"/>
            <w:u w:val="single" w:color="00007F"/>
          </w:rPr>
          <w:t>A</w:t>
        </w:r>
        <w:r>
          <w:rPr>
            <w:i/>
            <w:color w:val="00007F"/>
            <w:spacing w:val="-7"/>
            <w:sz w:val="24"/>
            <w:szCs w:val="24"/>
            <w:u w:val="single" w:color="00007F"/>
          </w:rPr>
          <w:t>r</w:t>
        </w:r>
        <w:r>
          <w:rPr>
            <w:i/>
            <w:color w:val="00007F"/>
            <w:sz w:val="24"/>
            <w:szCs w:val="24"/>
            <w:u w:val="single" w:color="00007F"/>
          </w:rPr>
          <w:t>ch</w:t>
        </w:r>
        <w:r>
          <w:rPr>
            <w:i/>
            <w:color w:val="00007F"/>
            <w:spacing w:val="-1"/>
            <w:sz w:val="24"/>
            <w:szCs w:val="24"/>
            <w:u w:val="single" w:color="00007F"/>
          </w:rPr>
          <w:t>i</w:t>
        </w:r>
        <w:r>
          <w:rPr>
            <w:i/>
            <w:color w:val="00007F"/>
            <w:sz w:val="24"/>
            <w:szCs w:val="24"/>
            <w:u w:val="single" w:color="00007F"/>
          </w:rPr>
          <w:t>ved</w:t>
        </w:r>
        <w:r>
          <w:rPr>
            <w:i/>
            <w:color w:val="00007F"/>
            <w:spacing w:val="2"/>
            <w:sz w:val="24"/>
            <w:szCs w:val="24"/>
          </w:rPr>
          <w:t xml:space="preserve"> </w:t>
        </w:r>
        <w:r>
          <w:rPr>
            <w:i/>
            <w:color w:val="000000"/>
            <w:sz w:val="24"/>
            <w:szCs w:val="24"/>
          </w:rPr>
          <w:t>(</w:t>
        </w:r>
      </w:hyperlink>
      <w:r>
        <w:rPr>
          <w:i/>
          <w:color w:val="000000"/>
          <w:spacing w:val="-1"/>
          <w:sz w:val="24"/>
          <w:szCs w:val="24"/>
        </w:rPr>
        <w:t>P</w:t>
      </w:r>
      <w:r>
        <w:rPr>
          <w:i/>
          <w:color w:val="000000"/>
          <w:sz w:val="24"/>
          <w:szCs w:val="24"/>
        </w:rPr>
        <w:t>D</w:t>
      </w:r>
      <w:r>
        <w:rPr>
          <w:i/>
          <w:color w:val="000000"/>
          <w:spacing w:val="-1"/>
          <w:sz w:val="24"/>
          <w:szCs w:val="24"/>
        </w:rPr>
        <w:t>F</w:t>
      </w:r>
      <w:r>
        <w:rPr>
          <w:i/>
          <w:color w:val="000000"/>
          <w:sz w:val="24"/>
          <w:szCs w:val="24"/>
        </w:rPr>
        <w:t xml:space="preserve">) </w:t>
      </w:r>
      <w:r>
        <w:rPr>
          <w:i/>
          <w:color w:val="000000"/>
          <w:spacing w:val="-1"/>
          <w:sz w:val="24"/>
          <w:szCs w:val="24"/>
        </w:rPr>
        <w:t>f</w:t>
      </w:r>
      <w:r>
        <w:rPr>
          <w:i/>
          <w:color w:val="000000"/>
          <w:spacing w:val="-9"/>
          <w:sz w:val="24"/>
          <w:szCs w:val="24"/>
        </w:rPr>
        <w:t>r</w:t>
      </w:r>
      <w:r>
        <w:rPr>
          <w:i/>
          <w:color w:val="000000"/>
          <w:sz w:val="24"/>
          <w:szCs w:val="24"/>
        </w:rPr>
        <w:t xml:space="preserve">om </w:t>
      </w:r>
      <w:r>
        <w:rPr>
          <w:i/>
          <w:color w:val="000000"/>
          <w:spacing w:val="-1"/>
          <w:sz w:val="24"/>
          <w:szCs w:val="24"/>
        </w:rPr>
        <w:t>t</w:t>
      </w:r>
      <w:r>
        <w:rPr>
          <w:i/>
          <w:color w:val="000000"/>
          <w:sz w:val="24"/>
          <w:szCs w:val="24"/>
        </w:rPr>
        <w:t>he or</w:t>
      </w:r>
      <w:r>
        <w:rPr>
          <w:i/>
          <w:color w:val="000000"/>
          <w:spacing w:val="-1"/>
          <w:sz w:val="24"/>
          <w:szCs w:val="24"/>
        </w:rPr>
        <w:t>i</w:t>
      </w:r>
      <w:r>
        <w:rPr>
          <w:i/>
          <w:color w:val="000000"/>
          <w:sz w:val="24"/>
          <w:szCs w:val="24"/>
        </w:rPr>
        <w:t>g</w:t>
      </w:r>
      <w:r>
        <w:rPr>
          <w:i/>
          <w:color w:val="000000"/>
          <w:spacing w:val="-1"/>
          <w:sz w:val="24"/>
          <w:szCs w:val="24"/>
        </w:rPr>
        <w:t>i</w:t>
      </w:r>
      <w:r>
        <w:rPr>
          <w:i/>
          <w:color w:val="000000"/>
          <w:sz w:val="24"/>
          <w:szCs w:val="24"/>
        </w:rPr>
        <w:t>nal</w:t>
      </w:r>
      <w:r>
        <w:rPr>
          <w:i/>
          <w:color w:val="000000"/>
          <w:spacing w:val="1"/>
          <w:sz w:val="24"/>
          <w:szCs w:val="24"/>
        </w:rPr>
        <w:t xml:space="preserve"> </w:t>
      </w:r>
      <w:r>
        <w:rPr>
          <w:i/>
          <w:color w:val="000000"/>
          <w:sz w:val="24"/>
          <w:szCs w:val="24"/>
        </w:rPr>
        <w:t>on 2014-</w:t>
      </w:r>
      <w:r>
        <w:rPr>
          <w:i/>
          <w:color w:val="000000"/>
          <w:spacing w:val="-18"/>
          <w:sz w:val="24"/>
          <w:szCs w:val="24"/>
        </w:rPr>
        <w:t>1</w:t>
      </w:r>
      <w:r>
        <w:rPr>
          <w:i/>
          <w:color w:val="000000"/>
          <w:sz w:val="24"/>
          <w:szCs w:val="24"/>
        </w:rPr>
        <w:t>1-29.</w:t>
      </w:r>
    </w:p>
    <w:p w14:paraId="08E2227C" w14:textId="77777777" w:rsidR="000E254D" w:rsidRDefault="00823B9D">
      <w:pPr>
        <w:ind w:left="116"/>
        <w:rPr>
          <w:sz w:val="24"/>
          <w:szCs w:val="24"/>
        </w:rPr>
      </w:pPr>
      <w:r>
        <w:rPr>
          <w:i/>
          <w:sz w:val="24"/>
          <w:szCs w:val="24"/>
        </w:rPr>
        <w:t xml:space="preserve">2. </w:t>
      </w:r>
      <w:hyperlink r:id="rId36">
        <w:r>
          <w:rPr>
            <w:i/>
            <w:color w:val="00007F"/>
            <w:spacing w:val="-14"/>
            <w:sz w:val="24"/>
            <w:szCs w:val="24"/>
            <w:u w:val="single" w:color="00007F"/>
          </w:rPr>
          <w:t>W</w:t>
        </w:r>
        <w:r>
          <w:rPr>
            <w:i/>
            <w:color w:val="00007F"/>
            <w:spacing w:val="1"/>
            <w:sz w:val="24"/>
            <w:szCs w:val="24"/>
            <w:u w:val="single" w:color="00007F"/>
          </w:rPr>
          <w:t>i</w:t>
        </w:r>
        <w:r>
          <w:rPr>
            <w:i/>
            <w:color w:val="00007F"/>
            <w:sz w:val="24"/>
            <w:szCs w:val="24"/>
            <w:u w:val="single" w:color="00007F"/>
          </w:rPr>
          <w:t>k</w:t>
        </w:r>
        <w:r>
          <w:rPr>
            <w:i/>
            <w:color w:val="00007F"/>
            <w:spacing w:val="-1"/>
            <w:sz w:val="24"/>
            <w:szCs w:val="24"/>
            <w:u w:val="single" w:color="00007F"/>
          </w:rPr>
          <w:t>i</w:t>
        </w:r>
        <w:r>
          <w:rPr>
            <w:i/>
            <w:color w:val="00007F"/>
            <w:sz w:val="24"/>
            <w:szCs w:val="24"/>
            <w:u w:val="single" w:color="00007F"/>
          </w:rPr>
          <w:t>pe</w:t>
        </w:r>
        <w:r>
          <w:rPr>
            <w:i/>
            <w:color w:val="00007F"/>
            <w:spacing w:val="2"/>
            <w:sz w:val="24"/>
            <w:szCs w:val="24"/>
            <w:u w:val="single" w:color="00007F"/>
          </w:rPr>
          <w:t>d</w:t>
        </w:r>
        <w:r>
          <w:rPr>
            <w:i/>
            <w:color w:val="00007F"/>
            <w:spacing w:val="-1"/>
            <w:sz w:val="24"/>
            <w:szCs w:val="24"/>
            <w:u w:val="single" w:color="00007F"/>
          </w:rPr>
          <w:t>i</w:t>
        </w:r>
        <w:r>
          <w:rPr>
            <w:i/>
            <w:color w:val="00007F"/>
            <w:sz w:val="24"/>
            <w:szCs w:val="24"/>
            <w:u w:val="single" w:color="00007F"/>
          </w:rPr>
          <w:t>a</w:t>
        </w:r>
      </w:hyperlink>
    </w:p>
    <w:p w14:paraId="665197A8" w14:textId="77777777" w:rsidR="000E254D" w:rsidRDefault="00823B9D">
      <w:pPr>
        <w:spacing w:before="20" w:line="280" w:lineRule="exact"/>
        <w:ind w:left="116" w:right="241"/>
        <w:rPr>
          <w:sz w:val="24"/>
          <w:szCs w:val="24"/>
        </w:rPr>
      </w:pPr>
      <w:r>
        <w:rPr>
          <w:sz w:val="26"/>
          <w:szCs w:val="26"/>
        </w:rPr>
        <w:t xml:space="preserve">3. </w:t>
      </w:r>
      <w:r>
        <w:rPr>
          <w:i/>
          <w:sz w:val="24"/>
          <w:szCs w:val="24"/>
        </w:rPr>
        <w:t>Kuh</w:t>
      </w:r>
      <w:r>
        <w:rPr>
          <w:i/>
          <w:spacing w:val="-1"/>
          <w:sz w:val="24"/>
          <w:szCs w:val="24"/>
        </w:rPr>
        <w:t>l</w:t>
      </w:r>
      <w:r>
        <w:rPr>
          <w:i/>
          <w:sz w:val="24"/>
          <w:szCs w:val="24"/>
        </w:rPr>
        <w:t xml:space="preserve">man, Dave. </w:t>
      </w:r>
      <w:hyperlink r:id="rId37">
        <w:r>
          <w:rPr>
            <w:i/>
            <w:color w:val="00007F"/>
            <w:spacing w:val="1"/>
            <w:sz w:val="24"/>
            <w:szCs w:val="24"/>
            <w:u w:val="single" w:color="00007F"/>
          </w:rPr>
          <w:t>"</w:t>
        </w:r>
        <w:r>
          <w:rPr>
            <w:i/>
            <w:color w:val="00007F"/>
            <w:sz w:val="24"/>
            <w:szCs w:val="24"/>
            <w:u w:val="single" w:color="00007F"/>
          </w:rPr>
          <w:t>A</w:t>
        </w:r>
        <w:r>
          <w:rPr>
            <w:i/>
            <w:color w:val="00007F"/>
            <w:spacing w:val="-11"/>
            <w:sz w:val="24"/>
            <w:szCs w:val="24"/>
            <w:u w:val="single" w:color="00007F"/>
          </w:rPr>
          <w:t xml:space="preserve"> </w:t>
        </w:r>
        <w:r>
          <w:rPr>
            <w:i/>
            <w:color w:val="00007F"/>
            <w:spacing w:val="-1"/>
            <w:sz w:val="24"/>
            <w:szCs w:val="24"/>
            <w:u w:val="single" w:color="00007F"/>
          </w:rPr>
          <w:t>P</w:t>
        </w:r>
        <w:r>
          <w:rPr>
            <w:i/>
            <w:color w:val="00007F"/>
            <w:sz w:val="24"/>
            <w:szCs w:val="24"/>
            <w:u w:val="single" w:color="00007F"/>
          </w:rPr>
          <w:t>y</w:t>
        </w:r>
        <w:r>
          <w:rPr>
            <w:i/>
            <w:color w:val="00007F"/>
            <w:spacing w:val="-1"/>
            <w:sz w:val="24"/>
            <w:szCs w:val="24"/>
            <w:u w:val="single" w:color="00007F"/>
          </w:rPr>
          <w:t>t</w:t>
        </w:r>
        <w:r>
          <w:rPr>
            <w:i/>
            <w:color w:val="00007F"/>
            <w:sz w:val="24"/>
            <w:szCs w:val="24"/>
            <w:u w:val="single" w:color="00007F"/>
          </w:rPr>
          <w:t>hon</w:t>
        </w:r>
        <w:r>
          <w:rPr>
            <w:i/>
            <w:color w:val="00007F"/>
            <w:spacing w:val="-5"/>
            <w:sz w:val="24"/>
            <w:szCs w:val="24"/>
            <w:u w:val="single" w:color="00007F"/>
          </w:rPr>
          <w:t xml:space="preserve"> </w:t>
        </w:r>
        <w:r>
          <w:rPr>
            <w:i/>
            <w:color w:val="00007F"/>
            <w:spacing w:val="-1"/>
            <w:sz w:val="24"/>
            <w:szCs w:val="24"/>
            <w:u w:val="single" w:color="00007F"/>
          </w:rPr>
          <w:t>B</w:t>
        </w:r>
        <w:r>
          <w:rPr>
            <w:i/>
            <w:color w:val="00007F"/>
            <w:sz w:val="24"/>
            <w:szCs w:val="24"/>
            <w:u w:val="single" w:color="00007F"/>
          </w:rPr>
          <w:t>ook:</w:t>
        </w:r>
        <w:r>
          <w:rPr>
            <w:i/>
            <w:color w:val="00007F"/>
            <w:spacing w:val="-6"/>
            <w:sz w:val="24"/>
            <w:szCs w:val="24"/>
            <w:u w:val="single" w:color="00007F"/>
          </w:rPr>
          <w:t xml:space="preserve"> </w:t>
        </w:r>
        <w:r>
          <w:rPr>
            <w:i/>
            <w:color w:val="00007F"/>
            <w:spacing w:val="-1"/>
            <w:sz w:val="24"/>
            <w:szCs w:val="24"/>
            <w:u w:val="single" w:color="00007F"/>
          </w:rPr>
          <w:t>B</w:t>
        </w:r>
        <w:r>
          <w:rPr>
            <w:i/>
            <w:color w:val="00007F"/>
            <w:sz w:val="24"/>
            <w:szCs w:val="24"/>
            <w:u w:val="single" w:color="00007F"/>
          </w:rPr>
          <w:t>e</w:t>
        </w:r>
        <w:r>
          <w:rPr>
            <w:i/>
            <w:color w:val="00007F"/>
            <w:spacing w:val="2"/>
            <w:sz w:val="24"/>
            <w:szCs w:val="24"/>
            <w:u w:val="single" w:color="00007F"/>
          </w:rPr>
          <w:t>g</w:t>
        </w:r>
        <w:r>
          <w:rPr>
            <w:i/>
            <w:color w:val="00007F"/>
            <w:spacing w:val="-1"/>
            <w:sz w:val="24"/>
            <w:szCs w:val="24"/>
            <w:u w:val="single" w:color="00007F"/>
          </w:rPr>
          <w:t>i</w:t>
        </w:r>
        <w:r>
          <w:rPr>
            <w:i/>
            <w:color w:val="00007F"/>
            <w:sz w:val="24"/>
            <w:szCs w:val="24"/>
            <w:u w:val="single" w:color="00007F"/>
          </w:rPr>
          <w:t>nn</w:t>
        </w:r>
        <w:r>
          <w:rPr>
            <w:i/>
            <w:color w:val="00007F"/>
            <w:spacing w:val="-1"/>
            <w:sz w:val="24"/>
            <w:szCs w:val="24"/>
            <w:u w:val="single" w:color="00007F"/>
          </w:rPr>
          <w:t>i</w:t>
        </w:r>
        <w:r>
          <w:rPr>
            <w:i/>
            <w:color w:val="00007F"/>
            <w:sz w:val="24"/>
            <w:szCs w:val="24"/>
            <w:u w:val="single" w:color="00007F"/>
          </w:rPr>
          <w:t>ng</w:t>
        </w:r>
        <w:r>
          <w:rPr>
            <w:i/>
            <w:color w:val="00007F"/>
            <w:spacing w:val="-5"/>
            <w:sz w:val="24"/>
            <w:szCs w:val="24"/>
            <w:u w:val="single" w:color="00007F"/>
          </w:rPr>
          <w:t xml:space="preserve"> </w:t>
        </w:r>
        <w:r>
          <w:rPr>
            <w:i/>
            <w:color w:val="00007F"/>
            <w:spacing w:val="-1"/>
            <w:sz w:val="24"/>
            <w:szCs w:val="24"/>
            <w:u w:val="single" w:color="00007F"/>
          </w:rPr>
          <w:t>P</w:t>
        </w:r>
        <w:r>
          <w:rPr>
            <w:i/>
            <w:color w:val="00007F"/>
            <w:sz w:val="24"/>
            <w:szCs w:val="24"/>
            <w:u w:val="single" w:color="00007F"/>
          </w:rPr>
          <w:t>y</w:t>
        </w:r>
        <w:r>
          <w:rPr>
            <w:i/>
            <w:color w:val="00007F"/>
            <w:spacing w:val="-1"/>
            <w:sz w:val="24"/>
            <w:szCs w:val="24"/>
            <w:u w:val="single" w:color="00007F"/>
          </w:rPr>
          <w:t>t</w:t>
        </w:r>
        <w:r>
          <w:rPr>
            <w:i/>
            <w:color w:val="00007F"/>
            <w:sz w:val="24"/>
            <w:szCs w:val="24"/>
            <w:u w:val="single" w:color="00007F"/>
          </w:rPr>
          <w:t>hon,</w:t>
        </w:r>
        <w:r>
          <w:rPr>
            <w:i/>
            <w:color w:val="00007F"/>
            <w:spacing w:val="-11"/>
            <w:sz w:val="24"/>
            <w:szCs w:val="24"/>
            <w:u w:val="single" w:color="00007F"/>
          </w:rPr>
          <w:t xml:space="preserve"> </w:t>
        </w:r>
        <w:r>
          <w:rPr>
            <w:i/>
            <w:color w:val="00007F"/>
            <w:spacing w:val="-1"/>
            <w:sz w:val="24"/>
            <w:szCs w:val="24"/>
            <w:u w:val="single" w:color="00007F"/>
          </w:rPr>
          <w:t>A</w:t>
        </w:r>
        <w:r>
          <w:rPr>
            <w:i/>
            <w:color w:val="00007F"/>
            <w:sz w:val="24"/>
            <w:szCs w:val="24"/>
            <w:u w:val="single" w:color="00007F"/>
          </w:rPr>
          <w:t>dva</w:t>
        </w:r>
        <w:r>
          <w:rPr>
            <w:i/>
            <w:color w:val="00007F"/>
            <w:spacing w:val="2"/>
            <w:sz w:val="24"/>
            <w:szCs w:val="24"/>
            <w:u w:val="single" w:color="00007F"/>
          </w:rPr>
          <w:t>n</w:t>
        </w:r>
        <w:r>
          <w:rPr>
            <w:i/>
            <w:color w:val="00007F"/>
            <w:sz w:val="24"/>
            <w:szCs w:val="24"/>
            <w:u w:val="single" w:color="00007F"/>
          </w:rPr>
          <w:t>ced</w:t>
        </w:r>
        <w:r>
          <w:rPr>
            <w:i/>
            <w:color w:val="00007F"/>
            <w:spacing w:val="-6"/>
            <w:sz w:val="24"/>
            <w:szCs w:val="24"/>
            <w:u w:val="single" w:color="00007F"/>
          </w:rPr>
          <w:t xml:space="preserve"> </w:t>
        </w:r>
        <w:r>
          <w:rPr>
            <w:i/>
            <w:color w:val="00007F"/>
            <w:spacing w:val="-1"/>
            <w:sz w:val="24"/>
            <w:szCs w:val="24"/>
            <w:u w:val="single" w:color="00007F"/>
          </w:rPr>
          <w:t>P</w:t>
        </w:r>
        <w:r>
          <w:rPr>
            <w:i/>
            <w:color w:val="00007F"/>
            <w:spacing w:val="1"/>
            <w:sz w:val="24"/>
            <w:szCs w:val="24"/>
            <w:u w:val="single" w:color="00007F"/>
          </w:rPr>
          <w:t>y</w:t>
        </w:r>
        <w:r>
          <w:rPr>
            <w:i/>
            <w:color w:val="00007F"/>
            <w:spacing w:val="-1"/>
            <w:sz w:val="24"/>
            <w:szCs w:val="24"/>
            <w:u w:val="single" w:color="00007F"/>
          </w:rPr>
          <w:t>t</w:t>
        </w:r>
        <w:r>
          <w:rPr>
            <w:i/>
            <w:color w:val="00007F"/>
            <w:sz w:val="24"/>
            <w:szCs w:val="24"/>
            <w:u w:val="single" w:color="00007F"/>
          </w:rPr>
          <w:t>hon,</w:t>
        </w:r>
        <w:r>
          <w:rPr>
            <w:i/>
            <w:color w:val="00007F"/>
            <w:spacing w:val="-6"/>
            <w:sz w:val="24"/>
            <w:szCs w:val="24"/>
            <w:u w:val="single" w:color="00007F"/>
          </w:rPr>
          <w:t xml:space="preserve"> </w:t>
        </w:r>
        <w:r>
          <w:rPr>
            <w:i/>
            <w:color w:val="00007F"/>
            <w:sz w:val="24"/>
            <w:szCs w:val="24"/>
            <w:u w:val="single" w:color="00007F"/>
          </w:rPr>
          <w:t>and</w:t>
        </w:r>
        <w:r>
          <w:rPr>
            <w:i/>
            <w:color w:val="00007F"/>
            <w:spacing w:val="-6"/>
            <w:sz w:val="24"/>
            <w:szCs w:val="24"/>
            <w:u w:val="single" w:color="00007F"/>
          </w:rPr>
          <w:t xml:space="preserve"> </w:t>
        </w:r>
        <w:r>
          <w:rPr>
            <w:i/>
            <w:color w:val="00007F"/>
            <w:spacing w:val="-1"/>
            <w:sz w:val="24"/>
            <w:szCs w:val="24"/>
            <w:u w:val="single" w:color="00007F"/>
          </w:rPr>
          <w:t>P</w:t>
        </w:r>
        <w:r>
          <w:rPr>
            <w:i/>
            <w:color w:val="00007F"/>
            <w:spacing w:val="1"/>
            <w:sz w:val="24"/>
            <w:szCs w:val="24"/>
            <w:u w:val="single" w:color="00007F"/>
          </w:rPr>
          <w:t>y</w:t>
        </w:r>
        <w:r>
          <w:rPr>
            <w:i/>
            <w:color w:val="00007F"/>
            <w:spacing w:val="-1"/>
            <w:sz w:val="24"/>
            <w:szCs w:val="24"/>
            <w:u w:val="single" w:color="00007F"/>
          </w:rPr>
          <w:t>t</w:t>
        </w:r>
        <w:r>
          <w:rPr>
            <w:i/>
            <w:color w:val="00007F"/>
            <w:sz w:val="24"/>
            <w:szCs w:val="24"/>
            <w:u w:val="single" w:color="00007F"/>
          </w:rPr>
          <w:t>hon</w:t>
        </w:r>
        <w:r>
          <w:rPr>
            <w:i/>
            <w:color w:val="00007F"/>
            <w:spacing w:val="-6"/>
            <w:sz w:val="24"/>
            <w:szCs w:val="24"/>
            <w:u w:val="single" w:color="00007F"/>
          </w:rPr>
          <w:t xml:space="preserve"> </w:t>
        </w:r>
        <w:r>
          <w:rPr>
            <w:i/>
            <w:color w:val="00007F"/>
            <w:spacing w:val="-1"/>
            <w:sz w:val="24"/>
            <w:szCs w:val="24"/>
            <w:u w:val="single" w:color="00007F"/>
          </w:rPr>
          <w:t>E</w:t>
        </w:r>
        <w:r>
          <w:rPr>
            <w:i/>
            <w:color w:val="00007F"/>
            <w:sz w:val="24"/>
            <w:szCs w:val="24"/>
            <w:u w:val="single" w:color="00007F"/>
          </w:rPr>
          <w:t>x</w:t>
        </w:r>
        <w:r>
          <w:rPr>
            <w:i/>
            <w:color w:val="00007F"/>
            <w:spacing w:val="1"/>
            <w:sz w:val="24"/>
            <w:szCs w:val="24"/>
            <w:u w:val="single" w:color="00007F"/>
          </w:rPr>
          <w:t>e</w:t>
        </w:r>
        <w:r>
          <w:rPr>
            <w:i/>
            <w:color w:val="00007F"/>
            <w:spacing w:val="-9"/>
            <w:sz w:val="24"/>
            <w:szCs w:val="24"/>
            <w:u w:val="single" w:color="00007F"/>
          </w:rPr>
          <w:t>r</w:t>
        </w:r>
        <w:r>
          <w:rPr>
            <w:i/>
            <w:color w:val="00007F"/>
            <w:sz w:val="24"/>
            <w:szCs w:val="24"/>
            <w:u w:val="single" w:color="00007F"/>
          </w:rPr>
          <w:t>c</w:t>
        </w:r>
        <w:r>
          <w:rPr>
            <w:i/>
            <w:color w:val="00007F"/>
            <w:spacing w:val="-1"/>
            <w:sz w:val="24"/>
            <w:szCs w:val="24"/>
            <w:u w:val="single" w:color="00007F"/>
          </w:rPr>
          <w:t>i</w:t>
        </w:r>
        <w:r>
          <w:rPr>
            <w:i/>
            <w:color w:val="00007F"/>
            <w:sz w:val="24"/>
            <w:szCs w:val="24"/>
            <w:u w:val="single" w:color="00007F"/>
          </w:rPr>
          <w:t>ses</w:t>
        </w:r>
        <w:r>
          <w:rPr>
            <w:i/>
            <w:color w:val="00007F"/>
            <w:spacing w:val="4"/>
            <w:sz w:val="24"/>
            <w:szCs w:val="24"/>
            <w:u w:val="single" w:color="00007F"/>
          </w:rPr>
          <w:t>"</w:t>
        </w:r>
        <w:r>
          <w:rPr>
            <w:i/>
            <w:color w:val="000000"/>
            <w:sz w:val="24"/>
            <w:szCs w:val="24"/>
          </w:rPr>
          <w:t>.</w:t>
        </w:r>
      </w:hyperlink>
      <w:r>
        <w:rPr>
          <w:i/>
          <w:color w:val="000000"/>
          <w:sz w:val="24"/>
          <w:szCs w:val="24"/>
        </w:rPr>
        <w:t xml:space="preserve"> </w:t>
      </w:r>
      <w:r>
        <w:rPr>
          <w:i/>
          <w:color w:val="000000"/>
          <w:spacing w:val="-1"/>
          <w:sz w:val="24"/>
          <w:szCs w:val="24"/>
        </w:rPr>
        <w:t>A</w:t>
      </w:r>
      <w:r>
        <w:rPr>
          <w:i/>
          <w:color w:val="000000"/>
          <w:spacing w:val="-7"/>
          <w:sz w:val="24"/>
          <w:szCs w:val="24"/>
        </w:rPr>
        <w:t>r</w:t>
      </w:r>
      <w:r>
        <w:rPr>
          <w:i/>
          <w:color w:val="000000"/>
          <w:sz w:val="24"/>
          <w:szCs w:val="24"/>
        </w:rPr>
        <w:t>ch</w:t>
      </w:r>
      <w:r>
        <w:rPr>
          <w:i/>
          <w:color w:val="000000"/>
          <w:spacing w:val="-1"/>
          <w:sz w:val="24"/>
          <w:szCs w:val="24"/>
        </w:rPr>
        <w:t>i</w:t>
      </w:r>
      <w:r>
        <w:rPr>
          <w:i/>
          <w:color w:val="000000"/>
          <w:sz w:val="24"/>
          <w:szCs w:val="24"/>
        </w:rPr>
        <w:t>ved</w:t>
      </w:r>
      <w:r>
        <w:rPr>
          <w:i/>
          <w:color w:val="000000"/>
          <w:spacing w:val="2"/>
          <w:sz w:val="24"/>
          <w:szCs w:val="24"/>
        </w:rPr>
        <w:t xml:space="preserve"> </w:t>
      </w:r>
      <w:r>
        <w:rPr>
          <w:i/>
          <w:color w:val="000000"/>
          <w:spacing w:val="-1"/>
          <w:sz w:val="24"/>
          <w:szCs w:val="24"/>
        </w:rPr>
        <w:t>f</w:t>
      </w:r>
      <w:r>
        <w:rPr>
          <w:i/>
          <w:color w:val="000000"/>
          <w:spacing w:val="-9"/>
          <w:sz w:val="24"/>
          <w:szCs w:val="24"/>
        </w:rPr>
        <w:t>r</w:t>
      </w:r>
      <w:r>
        <w:rPr>
          <w:i/>
          <w:color w:val="000000"/>
          <w:sz w:val="24"/>
          <w:szCs w:val="24"/>
        </w:rPr>
        <w:t xml:space="preserve">om </w:t>
      </w:r>
      <w:r>
        <w:rPr>
          <w:i/>
          <w:color w:val="00007F"/>
          <w:spacing w:val="-59"/>
          <w:sz w:val="24"/>
          <w:szCs w:val="24"/>
        </w:rPr>
        <w:t xml:space="preserve"> </w:t>
      </w:r>
      <w:hyperlink r:id="rId38">
        <w:r>
          <w:rPr>
            <w:i/>
            <w:color w:val="00007F"/>
            <w:spacing w:val="-1"/>
            <w:sz w:val="24"/>
            <w:szCs w:val="24"/>
            <w:u w:val="single" w:color="00007F"/>
          </w:rPr>
          <w:t>t</w:t>
        </w:r>
        <w:r>
          <w:rPr>
            <w:i/>
            <w:color w:val="00007F"/>
            <w:sz w:val="24"/>
            <w:szCs w:val="24"/>
            <w:u w:val="single" w:color="00007F"/>
          </w:rPr>
          <w:t>he</w:t>
        </w:r>
        <w:r>
          <w:rPr>
            <w:i/>
            <w:color w:val="00007F"/>
            <w:spacing w:val="-5"/>
            <w:sz w:val="24"/>
            <w:szCs w:val="24"/>
            <w:u w:val="single" w:color="00007F"/>
          </w:rPr>
          <w:t xml:space="preserve"> </w:t>
        </w:r>
        <w:r>
          <w:rPr>
            <w:i/>
            <w:color w:val="00007F"/>
            <w:sz w:val="24"/>
            <w:szCs w:val="24"/>
            <w:u w:val="single" w:color="00007F"/>
          </w:rPr>
          <w:t>or</w:t>
        </w:r>
        <w:r>
          <w:rPr>
            <w:i/>
            <w:color w:val="00007F"/>
            <w:spacing w:val="-1"/>
            <w:sz w:val="24"/>
            <w:szCs w:val="24"/>
            <w:u w:val="single" w:color="00007F"/>
          </w:rPr>
          <w:t>i</w:t>
        </w:r>
        <w:r>
          <w:rPr>
            <w:i/>
            <w:color w:val="00007F"/>
            <w:sz w:val="24"/>
            <w:szCs w:val="24"/>
            <w:u w:val="single" w:color="00007F"/>
          </w:rPr>
          <w:t>g</w:t>
        </w:r>
        <w:r>
          <w:rPr>
            <w:i/>
            <w:color w:val="00007F"/>
            <w:spacing w:val="-1"/>
            <w:sz w:val="24"/>
            <w:szCs w:val="24"/>
            <w:u w:val="single" w:color="00007F"/>
          </w:rPr>
          <w:t>i</w:t>
        </w:r>
        <w:r>
          <w:rPr>
            <w:i/>
            <w:color w:val="00007F"/>
            <w:sz w:val="24"/>
            <w:szCs w:val="24"/>
            <w:u w:val="single" w:color="00007F"/>
          </w:rPr>
          <w:t>nal</w:t>
        </w:r>
        <w:r>
          <w:rPr>
            <w:i/>
            <w:color w:val="00007F"/>
            <w:spacing w:val="2"/>
            <w:sz w:val="24"/>
            <w:szCs w:val="24"/>
          </w:rPr>
          <w:t xml:space="preserve"> </w:t>
        </w:r>
        <w:r>
          <w:rPr>
            <w:i/>
            <w:color w:val="000000"/>
            <w:sz w:val="24"/>
            <w:szCs w:val="24"/>
          </w:rPr>
          <w:t>on</w:t>
        </w:r>
      </w:hyperlink>
      <w:r>
        <w:rPr>
          <w:i/>
          <w:color w:val="000000"/>
          <w:sz w:val="24"/>
          <w:szCs w:val="24"/>
        </w:rPr>
        <w:t xml:space="preserve"> 23 June 2012.</w:t>
      </w:r>
    </w:p>
    <w:p w14:paraId="6333F31A" w14:textId="77777777" w:rsidR="000E254D" w:rsidRDefault="00823B9D">
      <w:pPr>
        <w:spacing w:line="280" w:lineRule="exact"/>
        <w:ind w:left="116"/>
        <w:rPr>
          <w:sz w:val="24"/>
          <w:szCs w:val="24"/>
        </w:rPr>
      </w:pPr>
      <w:r>
        <w:rPr>
          <w:sz w:val="26"/>
          <w:szCs w:val="26"/>
        </w:rPr>
        <w:t xml:space="preserve">4. </w:t>
      </w:r>
      <w:hyperlink r:id="rId39">
        <w:r>
          <w:rPr>
            <w:i/>
            <w:color w:val="00007F"/>
            <w:spacing w:val="1"/>
            <w:sz w:val="24"/>
            <w:szCs w:val="24"/>
            <w:u w:val="single" w:color="00007F"/>
          </w:rPr>
          <w:t>"</w:t>
        </w:r>
        <w:r>
          <w:rPr>
            <w:i/>
            <w:color w:val="00007F"/>
            <w:spacing w:val="-1"/>
            <w:sz w:val="24"/>
            <w:szCs w:val="24"/>
            <w:u w:val="single" w:color="00007F"/>
          </w:rPr>
          <w:t>A</w:t>
        </w:r>
        <w:r>
          <w:rPr>
            <w:i/>
            <w:color w:val="00007F"/>
            <w:sz w:val="24"/>
            <w:szCs w:val="24"/>
            <w:u w:val="single" w:color="00007F"/>
          </w:rPr>
          <w:t>bout</w:t>
        </w:r>
        <w:r>
          <w:rPr>
            <w:i/>
            <w:color w:val="00007F"/>
            <w:spacing w:val="-7"/>
            <w:sz w:val="24"/>
            <w:szCs w:val="24"/>
            <w:u w:val="single" w:color="00007F"/>
          </w:rPr>
          <w:t xml:space="preserve"> </w:t>
        </w:r>
        <w:r>
          <w:rPr>
            <w:i/>
            <w:color w:val="00007F"/>
            <w:spacing w:val="-1"/>
            <w:sz w:val="24"/>
            <w:szCs w:val="24"/>
            <w:u w:val="single" w:color="00007F"/>
          </w:rPr>
          <w:t>P</w:t>
        </w:r>
        <w:r>
          <w:rPr>
            <w:i/>
            <w:color w:val="00007F"/>
            <w:spacing w:val="1"/>
            <w:sz w:val="24"/>
            <w:szCs w:val="24"/>
            <w:u w:val="single" w:color="00007F"/>
          </w:rPr>
          <w:t>y</w:t>
        </w:r>
        <w:r>
          <w:rPr>
            <w:i/>
            <w:color w:val="00007F"/>
            <w:spacing w:val="-1"/>
            <w:sz w:val="24"/>
            <w:szCs w:val="24"/>
            <w:u w:val="single" w:color="00007F"/>
          </w:rPr>
          <w:t>t</w:t>
        </w:r>
        <w:r>
          <w:rPr>
            <w:i/>
            <w:color w:val="00007F"/>
            <w:sz w:val="24"/>
            <w:szCs w:val="24"/>
            <w:u w:val="single" w:color="00007F"/>
          </w:rPr>
          <w:t>hon</w:t>
        </w:r>
        <w:r>
          <w:rPr>
            <w:i/>
            <w:color w:val="00007F"/>
            <w:spacing w:val="2"/>
            <w:sz w:val="24"/>
            <w:szCs w:val="24"/>
            <w:u w:val="single" w:color="00007F"/>
          </w:rPr>
          <w:t>"</w:t>
        </w:r>
        <w:r>
          <w:rPr>
            <w:i/>
            <w:color w:val="000000"/>
            <w:sz w:val="24"/>
            <w:szCs w:val="24"/>
          </w:rPr>
          <w:t>.</w:t>
        </w:r>
      </w:hyperlink>
      <w:r>
        <w:rPr>
          <w:i/>
          <w:color w:val="000000"/>
          <w:sz w:val="24"/>
          <w:szCs w:val="24"/>
        </w:rPr>
        <w:t xml:space="preserve"> </w:t>
      </w:r>
      <w:r>
        <w:rPr>
          <w:i/>
          <w:color w:val="000000"/>
          <w:spacing w:val="-1"/>
          <w:sz w:val="24"/>
          <w:szCs w:val="24"/>
        </w:rPr>
        <w:t>P</w:t>
      </w:r>
      <w:r>
        <w:rPr>
          <w:i/>
          <w:color w:val="000000"/>
          <w:sz w:val="24"/>
          <w:szCs w:val="24"/>
        </w:rPr>
        <w:t>y</w:t>
      </w:r>
      <w:r>
        <w:rPr>
          <w:i/>
          <w:color w:val="000000"/>
          <w:spacing w:val="-1"/>
          <w:sz w:val="24"/>
          <w:szCs w:val="24"/>
        </w:rPr>
        <w:t>t</w:t>
      </w:r>
      <w:r>
        <w:rPr>
          <w:i/>
          <w:color w:val="000000"/>
          <w:sz w:val="24"/>
          <w:szCs w:val="24"/>
        </w:rPr>
        <w:t>hon</w:t>
      </w:r>
      <w:r>
        <w:rPr>
          <w:i/>
          <w:color w:val="000000"/>
          <w:spacing w:val="2"/>
          <w:sz w:val="24"/>
          <w:szCs w:val="24"/>
        </w:rPr>
        <w:t xml:space="preserve"> </w:t>
      </w:r>
      <w:r>
        <w:rPr>
          <w:i/>
          <w:color w:val="000000"/>
          <w:sz w:val="24"/>
          <w:szCs w:val="24"/>
        </w:rPr>
        <w:t>So</w:t>
      </w:r>
      <w:r>
        <w:rPr>
          <w:i/>
          <w:color w:val="000000"/>
          <w:spacing w:val="-1"/>
          <w:sz w:val="24"/>
          <w:szCs w:val="24"/>
        </w:rPr>
        <w:t>ft</w:t>
      </w:r>
      <w:r>
        <w:rPr>
          <w:i/>
          <w:color w:val="000000"/>
          <w:sz w:val="24"/>
          <w:szCs w:val="24"/>
        </w:rPr>
        <w:t>wa</w:t>
      </w:r>
      <w:r>
        <w:rPr>
          <w:i/>
          <w:color w:val="000000"/>
          <w:spacing w:val="-10"/>
          <w:sz w:val="24"/>
          <w:szCs w:val="24"/>
        </w:rPr>
        <w:t>r</w:t>
      </w:r>
      <w:r>
        <w:rPr>
          <w:i/>
          <w:color w:val="000000"/>
          <w:sz w:val="24"/>
          <w:szCs w:val="24"/>
        </w:rPr>
        <w:t>e</w:t>
      </w:r>
      <w:r>
        <w:rPr>
          <w:i/>
          <w:color w:val="000000"/>
          <w:spacing w:val="1"/>
          <w:sz w:val="24"/>
          <w:szCs w:val="24"/>
        </w:rPr>
        <w:t xml:space="preserve"> </w:t>
      </w:r>
      <w:r>
        <w:rPr>
          <w:i/>
          <w:color w:val="000000"/>
          <w:spacing w:val="-1"/>
          <w:sz w:val="24"/>
          <w:szCs w:val="24"/>
        </w:rPr>
        <w:t>F</w:t>
      </w:r>
      <w:r>
        <w:rPr>
          <w:i/>
          <w:color w:val="000000"/>
          <w:sz w:val="24"/>
          <w:szCs w:val="24"/>
        </w:rPr>
        <w:t>ounda</w:t>
      </w:r>
      <w:r>
        <w:rPr>
          <w:i/>
          <w:color w:val="000000"/>
          <w:spacing w:val="-1"/>
          <w:sz w:val="24"/>
          <w:szCs w:val="24"/>
        </w:rPr>
        <w:t>ti</w:t>
      </w:r>
      <w:r>
        <w:rPr>
          <w:i/>
          <w:color w:val="000000"/>
          <w:sz w:val="24"/>
          <w:szCs w:val="24"/>
        </w:rPr>
        <w:t>on.</w:t>
      </w:r>
      <w:r>
        <w:rPr>
          <w:i/>
          <w:color w:val="000000"/>
          <w:spacing w:val="2"/>
          <w:sz w:val="24"/>
          <w:szCs w:val="24"/>
        </w:rPr>
        <w:t xml:space="preserve"> </w:t>
      </w:r>
      <w:r>
        <w:rPr>
          <w:i/>
          <w:color w:val="000000"/>
          <w:spacing w:val="-1"/>
          <w:sz w:val="24"/>
          <w:szCs w:val="24"/>
        </w:rPr>
        <w:t>R</w:t>
      </w:r>
      <w:r>
        <w:rPr>
          <w:i/>
          <w:color w:val="000000"/>
          <w:sz w:val="24"/>
          <w:szCs w:val="24"/>
        </w:rPr>
        <w:t>e</w:t>
      </w:r>
      <w:r>
        <w:rPr>
          <w:i/>
          <w:color w:val="000000"/>
          <w:spacing w:val="-1"/>
          <w:sz w:val="24"/>
          <w:szCs w:val="24"/>
        </w:rPr>
        <w:t>t</w:t>
      </w:r>
      <w:r>
        <w:rPr>
          <w:i/>
          <w:color w:val="000000"/>
          <w:sz w:val="24"/>
          <w:szCs w:val="24"/>
        </w:rPr>
        <w:t>r</w:t>
      </w:r>
      <w:r>
        <w:rPr>
          <w:i/>
          <w:color w:val="000000"/>
          <w:spacing w:val="-1"/>
          <w:sz w:val="24"/>
          <w:szCs w:val="24"/>
        </w:rPr>
        <w:t>i</w:t>
      </w:r>
      <w:r>
        <w:rPr>
          <w:i/>
          <w:color w:val="000000"/>
          <w:spacing w:val="1"/>
          <w:sz w:val="24"/>
          <w:szCs w:val="24"/>
        </w:rPr>
        <w:t>e</w:t>
      </w:r>
      <w:r>
        <w:rPr>
          <w:i/>
          <w:color w:val="000000"/>
          <w:sz w:val="24"/>
          <w:szCs w:val="24"/>
        </w:rPr>
        <w:t>ved 24</w:t>
      </w:r>
      <w:r>
        <w:rPr>
          <w:i/>
          <w:color w:val="000000"/>
          <w:spacing w:val="-4"/>
          <w:sz w:val="24"/>
          <w:szCs w:val="24"/>
        </w:rPr>
        <w:t xml:space="preserve"> </w:t>
      </w:r>
      <w:r>
        <w:rPr>
          <w:i/>
          <w:color w:val="000000"/>
          <w:spacing w:val="-1"/>
          <w:sz w:val="24"/>
          <w:szCs w:val="24"/>
        </w:rPr>
        <w:t>A</w:t>
      </w:r>
      <w:r>
        <w:rPr>
          <w:i/>
          <w:color w:val="000000"/>
          <w:sz w:val="24"/>
          <w:szCs w:val="24"/>
        </w:rPr>
        <w:t>pr</w:t>
      </w:r>
      <w:r>
        <w:rPr>
          <w:i/>
          <w:color w:val="000000"/>
          <w:spacing w:val="-1"/>
          <w:sz w:val="24"/>
          <w:szCs w:val="24"/>
        </w:rPr>
        <w:t>i</w:t>
      </w:r>
      <w:r>
        <w:rPr>
          <w:i/>
          <w:color w:val="000000"/>
          <w:sz w:val="24"/>
          <w:szCs w:val="24"/>
        </w:rPr>
        <w:t>l</w:t>
      </w:r>
      <w:r>
        <w:rPr>
          <w:i/>
          <w:color w:val="000000"/>
          <w:spacing w:val="1"/>
          <w:sz w:val="24"/>
          <w:szCs w:val="24"/>
        </w:rPr>
        <w:t xml:space="preserve"> </w:t>
      </w:r>
      <w:r>
        <w:rPr>
          <w:i/>
          <w:color w:val="000000"/>
          <w:sz w:val="24"/>
          <w:szCs w:val="24"/>
        </w:rPr>
        <w:t>2012</w:t>
      </w:r>
      <w:r>
        <w:rPr>
          <w:i/>
          <w:color w:val="000000"/>
          <w:spacing w:val="2"/>
          <w:sz w:val="24"/>
          <w:szCs w:val="24"/>
        </w:rPr>
        <w:t>.</w:t>
      </w:r>
      <w:r>
        <w:rPr>
          <w:color w:val="000000"/>
          <w:sz w:val="24"/>
          <w:szCs w:val="24"/>
        </w:rPr>
        <w:t>, second sec</w:t>
      </w:r>
      <w:r>
        <w:rPr>
          <w:color w:val="000000"/>
          <w:spacing w:val="-1"/>
          <w:sz w:val="24"/>
          <w:szCs w:val="24"/>
        </w:rPr>
        <w:t>ti</w:t>
      </w:r>
      <w:r>
        <w:rPr>
          <w:color w:val="000000"/>
          <w:sz w:val="24"/>
          <w:szCs w:val="24"/>
        </w:rPr>
        <w:t>on</w:t>
      </w:r>
      <w:r>
        <w:rPr>
          <w:color w:val="000000"/>
          <w:spacing w:val="2"/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>"Fa</w:t>
      </w:r>
      <w:r>
        <w:rPr>
          <w:color w:val="000000"/>
          <w:spacing w:val="-2"/>
          <w:sz w:val="24"/>
          <w:szCs w:val="24"/>
        </w:rPr>
        <w:t>n</w:t>
      </w:r>
      <w:r>
        <w:rPr>
          <w:color w:val="000000"/>
          <w:sz w:val="24"/>
          <w:szCs w:val="24"/>
        </w:rPr>
        <w:t>s of</w:t>
      </w:r>
    </w:p>
    <w:p w14:paraId="5B021BF0" w14:textId="77777777" w:rsidR="000E254D" w:rsidRDefault="00823B9D">
      <w:pPr>
        <w:spacing w:before="3" w:line="260" w:lineRule="exact"/>
        <w:ind w:left="116" w:right="136"/>
        <w:rPr>
          <w:sz w:val="24"/>
          <w:szCs w:val="24"/>
        </w:rPr>
      </w:pPr>
      <w:r>
        <w:rPr>
          <w:sz w:val="24"/>
          <w:szCs w:val="24"/>
        </w:rPr>
        <w:t>Py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 xml:space="preserve">hon </w:t>
      </w:r>
      <w:r>
        <w:rPr>
          <w:sz w:val="24"/>
          <w:szCs w:val="24"/>
        </w:rPr>
        <w:t xml:space="preserve">use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he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phrase "ba</w:t>
      </w:r>
      <w:r>
        <w:rPr>
          <w:spacing w:val="-1"/>
          <w:sz w:val="24"/>
          <w:szCs w:val="24"/>
        </w:rPr>
        <w:t>t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er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 xml:space="preserve">es </w:t>
      </w:r>
      <w:r>
        <w:rPr>
          <w:spacing w:val="-1"/>
          <w:sz w:val="24"/>
          <w:szCs w:val="24"/>
        </w:rPr>
        <w:t>i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c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uded"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o descr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be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he s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andard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li</w:t>
      </w:r>
      <w:r>
        <w:rPr>
          <w:sz w:val="24"/>
          <w:szCs w:val="24"/>
        </w:rPr>
        <w:t>brar</w:t>
      </w:r>
      <w:r>
        <w:rPr>
          <w:spacing w:val="-16"/>
          <w:sz w:val="24"/>
          <w:szCs w:val="24"/>
        </w:rPr>
        <w:t>y</w:t>
      </w:r>
      <w:r>
        <w:rPr>
          <w:sz w:val="24"/>
          <w:szCs w:val="24"/>
        </w:rPr>
        <w:t>,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wh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ch covers ever</w:t>
      </w:r>
      <w:r>
        <w:rPr>
          <w:spacing w:val="2"/>
          <w:sz w:val="24"/>
          <w:szCs w:val="24"/>
        </w:rPr>
        <w:t>y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ng from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asynchrono</w:t>
      </w:r>
      <w:r>
        <w:rPr>
          <w:spacing w:val="-2"/>
          <w:sz w:val="24"/>
          <w:szCs w:val="24"/>
        </w:rPr>
        <w:t>u</w:t>
      </w:r>
      <w:r>
        <w:rPr>
          <w:sz w:val="24"/>
          <w:szCs w:val="24"/>
        </w:rPr>
        <w:t>s process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ng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o z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p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f</w:t>
      </w:r>
      <w:r>
        <w:rPr>
          <w:spacing w:val="-1"/>
          <w:sz w:val="24"/>
          <w:szCs w:val="24"/>
        </w:rPr>
        <w:t>il</w:t>
      </w:r>
      <w:r>
        <w:rPr>
          <w:sz w:val="24"/>
          <w:szCs w:val="24"/>
        </w:rPr>
        <w:t>es."</w:t>
      </w:r>
    </w:p>
    <w:p w14:paraId="7AF6AAD0" w14:textId="77777777" w:rsidR="000E254D" w:rsidRDefault="00823B9D">
      <w:pPr>
        <w:spacing w:line="260" w:lineRule="exact"/>
        <w:ind w:left="116"/>
        <w:rPr>
          <w:sz w:val="24"/>
          <w:szCs w:val="24"/>
        </w:rPr>
      </w:pPr>
      <w:r>
        <w:rPr>
          <w:sz w:val="24"/>
          <w:szCs w:val="24"/>
        </w:rPr>
        <w:t xml:space="preserve">5. </w:t>
      </w:r>
      <w:hyperlink r:id="rId40">
        <w:proofErr w:type="spellStart"/>
        <w:r>
          <w:rPr>
            <w:color w:val="00007F"/>
            <w:spacing w:val="-1"/>
            <w:sz w:val="24"/>
            <w:szCs w:val="24"/>
            <w:u w:val="single" w:color="00007F"/>
          </w:rPr>
          <w:t>T</w:t>
        </w:r>
        <w:r>
          <w:rPr>
            <w:color w:val="00007F"/>
            <w:sz w:val="24"/>
            <w:szCs w:val="24"/>
            <w:u w:val="single" w:color="00007F"/>
          </w:rPr>
          <w:t>k</w:t>
        </w:r>
        <w:r>
          <w:rPr>
            <w:color w:val="00007F"/>
            <w:spacing w:val="-1"/>
            <w:sz w:val="24"/>
            <w:szCs w:val="24"/>
            <w:u w:val="single" w:color="00007F"/>
          </w:rPr>
          <w:t>i</w:t>
        </w:r>
        <w:r>
          <w:rPr>
            <w:color w:val="00007F"/>
            <w:spacing w:val="2"/>
            <w:sz w:val="24"/>
            <w:szCs w:val="24"/>
            <w:u w:val="single" w:color="00007F"/>
          </w:rPr>
          <w:t>n</w:t>
        </w:r>
        <w:r>
          <w:rPr>
            <w:color w:val="00007F"/>
            <w:spacing w:val="-1"/>
            <w:sz w:val="24"/>
            <w:szCs w:val="24"/>
            <w:u w:val="single" w:color="00007F"/>
          </w:rPr>
          <w:t>t</w:t>
        </w:r>
        <w:r>
          <w:rPr>
            <w:color w:val="00007F"/>
            <w:sz w:val="24"/>
            <w:szCs w:val="24"/>
            <w:u w:val="single" w:color="00007F"/>
          </w:rPr>
          <w:t>er</w:t>
        </w:r>
        <w:proofErr w:type="spellEnd"/>
        <w:r>
          <w:rPr>
            <w:color w:val="00007F"/>
            <w:spacing w:val="-64"/>
            <w:sz w:val="24"/>
            <w:szCs w:val="24"/>
            <w:u w:val="single" w:color="00007F"/>
          </w:rPr>
          <w:t xml:space="preserve"> </w:t>
        </w:r>
        <w:r>
          <w:rPr>
            <w:color w:val="00007F"/>
            <w:spacing w:val="-9"/>
            <w:sz w:val="24"/>
            <w:szCs w:val="24"/>
            <w:u w:val="single" w:color="00007F"/>
          </w:rPr>
          <w:t>W</w:t>
        </w:r>
        <w:r>
          <w:rPr>
            <w:color w:val="00007F"/>
            <w:spacing w:val="-1"/>
            <w:sz w:val="24"/>
            <w:szCs w:val="24"/>
            <w:u w:val="single" w:color="00007F"/>
          </w:rPr>
          <w:t>i</w:t>
        </w:r>
        <w:r>
          <w:rPr>
            <w:color w:val="00007F"/>
            <w:sz w:val="24"/>
            <w:szCs w:val="24"/>
            <w:u w:val="single" w:color="00007F"/>
          </w:rPr>
          <w:t>ki</w:t>
        </w:r>
      </w:hyperlink>
    </w:p>
    <w:p w14:paraId="6403EB97" w14:textId="77777777" w:rsidR="000E254D" w:rsidRDefault="00823B9D">
      <w:pPr>
        <w:spacing w:before="1"/>
        <w:ind w:left="116"/>
        <w:rPr>
          <w:sz w:val="26"/>
          <w:szCs w:val="26"/>
        </w:rPr>
      </w:pPr>
      <w:r>
        <w:rPr>
          <w:sz w:val="26"/>
          <w:szCs w:val="26"/>
        </w:rPr>
        <w:t xml:space="preserve">6. </w:t>
      </w:r>
      <w:hyperlink r:id="rId41">
        <w:r>
          <w:rPr>
            <w:color w:val="00007F"/>
            <w:spacing w:val="-1"/>
            <w:sz w:val="26"/>
            <w:szCs w:val="26"/>
            <w:u w:val="single" w:color="00007F"/>
          </w:rPr>
          <w:t>F</w:t>
        </w:r>
        <w:r>
          <w:rPr>
            <w:color w:val="00007F"/>
            <w:sz w:val="26"/>
            <w:szCs w:val="26"/>
            <w:u w:val="single" w:color="00007F"/>
          </w:rPr>
          <w:t>lask</w:t>
        </w:r>
        <w:r>
          <w:rPr>
            <w:color w:val="00007F"/>
            <w:spacing w:val="-70"/>
            <w:sz w:val="26"/>
            <w:szCs w:val="26"/>
            <w:u w:val="single" w:color="00007F"/>
          </w:rPr>
          <w:t xml:space="preserve"> </w:t>
        </w:r>
        <w:r>
          <w:rPr>
            <w:color w:val="00007F"/>
            <w:spacing w:val="-11"/>
            <w:sz w:val="26"/>
            <w:szCs w:val="26"/>
            <w:u w:val="single" w:color="00007F"/>
          </w:rPr>
          <w:t>W</w:t>
        </w:r>
        <w:r>
          <w:rPr>
            <w:color w:val="00007F"/>
            <w:sz w:val="26"/>
            <w:szCs w:val="26"/>
            <w:u w:val="single" w:color="00007F"/>
          </w:rPr>
          <w:t>iki</w:t>
        </w:r>
      </w:hyperlink>
    </w:p>
    <w:p w14:paraId="0571EDC7" w14:textId="77777777" w:rsidR="000E254D" w:rsidRDefault="00823B9D">
      <w:pPr>
        <w:spacing w:line="280" w:lineRule="exact"/>
        <w:ind w:left="116"/>
        <w:rPr>
          <w:sz w:val="26"/>
          <w:szCs w:val="26"/>
        </w:rPr>
      </w:pPr>
      <w:r>
        <w:rPr>
          <w:position w:val="-1"/>
          <w:sz w:val="26"/>
          <w:szCs w:val="26"/>
        </w:rPr>
        <w:t xml:space="preserve">7. </w:t>
      </w:r>
      <w:hyperlink r:id="rId42">
        <w:proofErr w:type="spellStart"/>
        <w:r>
          <w:rPr>
            <w:color w:val="00007F"/>
            <w:position w:val="-1"/>
            <w:sz w:val="26"/>
            <w:szCs w:val="26"/>
            <w:u w:val="single" w:color="00007F"/>
          </w:rPr>
          <w:t>th</w:t>
        </w:r>
        <w:r>
          <w:rPr>
            <w:color w:val="00007F"/>
            <w:spacing w:val="-1"/>
            <w:position w:val="-1"/>
            <w:sz w:val="26"/>
            <w:szCs w:val="26"/>
            <w:u w:val="single" w:color="00007F"/>
          </w:rPr>
          <w:t>r</w:t>
        </w:r>
        <w:r>
          <w:rPr>
            <w:color w:val="00007F"/>
            <w:position w:val="-1"/>
            <w:sz w:val="26"/>
            <w:szCs w:val="26"/>
            <w:u w:val="single" w:color="00007F"/>
          </w:rPr>
          <w:t>ain</w:t>
        </w:r>
        <w:proofErr w:type="spellEnd"/>
        <w:r>
          <w:rPr>
            <w:color w:val="00007F"/>
            <w:spacing w:val="-64"/>
            <w:position w:val="-1"/>
            <w:sz w:val="26"/>
            <w:szCs w:val="26"/>
            <w:u w:val="single" w:color="00007F"/>
          </w:rPr>
          <w:t xml:space="preserve"> </w:t>
        </w:r>
        <w:r>
          <w:rPr>
            <w:color w:val="00007F"/>
            <w:position w:val="-1"/>
            <w:sz w:val="26"/>
            <w:szCs w:val="26"/>
            <w:u w:val="single" w:color="00007F"/>
          </w:rPr>
          <w:t>GitHub</w:t>
        </w:r>
        <w:r>
          <w:rPr>
            <w:color w:val="00007F"/>
            <w:spacing w:val="-67"/>
            <w:position w:val="-1"/>
            <w:sz w:val="26"/>
            <w:szCs w:val="26"/>
            <w:u w:val="single" w:color="00007F"/>
          </w:rPr>
          <w:t xml:space="preserve"> </w:t>
        </w:r>
        <w:r>
          <w:rPr>
            <w:color w:val="00007F"/>
            <w:spacing w:val="-1"/>
            <w:position w:val="-1"/>
            <w:sz w:val="26"/>
            <w:szCs w:val="26"/>
            <w:u w:val="single" w:color="00007F"/>
          </w:rPr>
          <w:t>r</w:t>
        </w:r>
        <w:r>
          <w:rPr>
            <w:color w:val="00007F"/>
            <w:position w:val="-1"/>
            <w:sz w:val="26"/>
            <w:szCs w:val="26"/>
            <w:u w:val="single" w:color="00007F"/>
          </w:rPr>
          <w:t>eposito</w:t>
        </w:r>
        <w:r>
          <w:rPr>
            <w:color w:val="00007F"/>
            <w:spacing w:val="-1"/>
            <w:position w:val="-1"/>
            <w:sz w:val="26"/>
            <w:szCs w:val="26"/>
            <w:u w:val="single" w:color="00007F"/>
          </w:rPr>
          <w:t>r</w:t>
        </w:r>
        <w:r>
          <w:rPr>
            <w:color w:val="00007F"/>
            <w:position w:val="-1"/>
            <w:sz w:val="26"/>
            <w:szCs w:val="26"/>
            <w:u w:val="single" w:color="00007F"/>
          </w:rPr>
          <w:t>y</w:t>
        </w:r>
      </w:hyperlink>
    </w:p>
    <w:p w14:paraId="7EBBB0AC" w14:textId="77777777" w:rsidR="000E254D" w:rsidRDefault="000E254D">
      <w:pPr>
        <w:spacing w:line="200" w:lineRule="exact"/>
      </w:pPr>
    </w:p>
    <w:p w14:paraId="0175BE55" w14:textId="77777777" w:rsidR="000E254D" w:rsidRDefault="000E254D">
      <w:pPr>
        <w:spacing w:line="200" w:lineRule="exact"/>
      </w:pPr>
    </w:p>
    <w:p w14:paraId="1D13827F" w14:textId="77777777" w:rsidR="000E254D" w:rsidRDefault="000E254D">
      <w:pPr>
        <w:spacing w:line="200" w:lineRule="exact"/>
      </w:pPr>
    </w:p>
    <w:p w14:paraId="1081FDC9" w14:textId="77777777" w:rsidR="000E254D" w:rsidRDefault="000E254D">
      <w:pPr>
        <w:spacing w:line="200" w:lineRule="exact"/>
      </w:pPr>
    </w:p>
    <w:p w14:paraId="65F1B71C" w14:textId="77777777" w:rsidR="000E254D" w:rsidRDefault="000E254D">
      <w:pPr>
        <w:spacing w:line="200" w:lineRule="exact"/>
      </w:pPr>
    </w:p>
    <w:p w14:paraId="050AA061" w14:textId="77777777" w:rsidR="000E254D" w:rsidRDefault="000E254D">
      <w:pPr>
        <w:spacing w:line="200" w:lineRule="exact"/>
      </w:pPr>
    </w:p>
    <w:p w14:paraId="03B753F4" w14:textId="77777777" w:rsidR="000E254D" w:rsidRDefault="000E254D">
      <w:pPr>
        <w:spacing w:line="200" w:lineRule="exact"/>
      </w:pPr>
    </w:p>
    <w:p w14:paraId="2B1C5949" w14:textId="77777777" w:rsidR="000E254D" w:rsidRDefault="000E254D">
      <w:pPr>
        <w:spacing w:line="200" w:lineRule="exact"/>
      </w:pPr>
    </w:p>
    <w:p w14:paraId="799A0E59" w14:textId="77777777" w:rsidR="000E254D" w:rsidRDefault="000E254D">
      <w:pPr>
        <w:spacing w:line="200" w:lineRule="exact"/>
      </w:pPr>
    </w:p>
    <w:p w14:paraId="26255B74" w14:textId="77777777" w:rsidR="000E254D" w:rsidRDefault="000E254D">
      <w:pPr>
        <w:spacing w:line="200" w:lineRule="exact"/>
      </w:pPr>
    </w:p>
    <w:p w14:paraId="02323302" w14:textId="77777777" w:rsidR="000E254D" w:rsidRDefault="000E254D">
      <w:pPr>
        <w:spacing w:line="200" w:lineRule="exact"/>
      </w:pPr>
    </w:p>
    <w:p w14:paraId="5ADB7A3D" w14:textId="77777777" w:rsidR="000E254D" w:rsidRDefault="000E254D">
      <w:pPr>
        <w:spacing w:line="200" w:lineRule="exact"/>
      </w:pPr>
    </w:p>
    <w:p w14:paraId="30ED5DF0" w14:textId="77777777" w:rsidR="000E254D" w:rsidRDefault="000E254D">
      <w:pPr>
        <w:spacing w:line="200" w:lineRule="exact"/>
      </w:pPr>
    </w:p>
    <w:p w14:paraId="1D39A09F" w14:textId="77777777" w:rsidR="000E254D" w:rsidRDefault="000E254D">
      <w:pPr>
        <w:spacing w:line="200" w:lineRule="exact"/>
      </w:pPr>
    </w:p>
    <w:p w14:paraId="46D3C4D6" w14:textId="77777777" w:rsidR="000E254D" w:rsidRDefault="000E254D">
      <w:pPr>
        <w:spacing w:line="200" w:lineRule="exact"/>
      </w:pPr>
    </w:p>
    <w:p w14:paraId="45330DC0" w14:textId="77777777" w:rsidR="000E254D" w:rsidRDefault="000E254D">
      <w:pPr>
        <w:spacing w:line="200" w:lineRule="exact"/>
      </w:pPr>
    </w:p>
    <w:p w14:paraId="52A34794" w14:textId="77777777" w:rsidR="000E254D" w:rsidRDefault="000E254D">
      <w:pPr>
        <w:spacing w:line="200" w:lineRule="exact"/>
      </w:pPr>
    </w:p>
    <w:p w14:paraId="5CFDE7E2" w14:textId="77777777" w:rsidR="000E254D" w:rsidRDefault="000E254D">
      <w:pPr>
        <w:spacing w:line="200" w:lineRule="exact"/>
      </w:pPr>
    </w:p>
    <w:p w14:paraId="13B5B141" w14:textId="77777777" w:rsidR="000E254D" w:rsidRDefault="000E254D">
      <w:pPr>
        <w:spacing w:line="200" w:lineRule="exact"/>
      </w:pPr>
    </w:p>
    <w:p w14:paraId="3C5DD086" w14:textId="77777777" w:rsidR="000E254D" w:rsidRDefault="000E254D">
      <w:pPr>
        <w:spacing w:line="200" w:lineRule="exact"/>
      </w:pPr>
    </w:p>
    <w:p w14:paraId="76156A36" w14:textId="77777777" w:rsidR="000E254D" w:rsidRDefault="000E254D">
      <w:pPr>
        <w:spacing w:line="200" w:lineRule="exact"/>
      </w:pPr>
    </w:p>
    <w:p w14:paraId="2E988909" w14:textId="77777777" w:rsidR="000E254D" w:rsidRDefault="000E254D">
      <w:pPr>
        <w:spacing w:line="200" w:lineRule="exact"/>
      </w:pPr>
    </w:p>
    <w:p w14:paraId="2CCDFC02" w14:textId="77777777" w:rsidR="000E254D" w:rsidRDefault="000E254D">
      <w:pPr>
        <w:spacing w:line="200" w:lineRule="exact"/>
      </w:pPr>
    </w:p>
    <w:p w14:paraId="7549951E" w14:textId="77777777" w:rsidR="000E254D" w:rsidRDefault="000E254D">
      <w:pPr>
        <w:spacing w:line="200" w:lineRule="exact"/>
      </w:pPr>
    </w:p>
    <w:p w14:paraId="22EA892D" w14:textId="77777777" w:rsidR="000E254D" w:rsidRDefault="000E254D">
      <w:pPr>
        <w:spacing w:line="200" w:lineRule="exact"/>
      </w:pPr>
    </w:p>
    <w:p w14:paraId="1A9D3EC5" w14:textId="77777777" w:rsidR="000E254D" w:rsidRDefault="000E254D">
      <w:pPr>
        <w:spacing w:line="200" w:lineRule="exact"/>
      </w:pPr>
    </w:p>
    <w:p w14:paraId="1D7DC09E" w14:textId="77777777" w:rsidR="000E254D" w:rsidRDefault="000E254D">
      <w:pPr>
        <w:spacing w:line="200" w:lineRule="exact"/>
      </w:pPr>
    </w:p>
    <w:p w14:paraId="7C5337F3" w14:textId="77777777" w:rsidR="000E254D" w:rsidRDefault="000E254D">
      <w:pPr>
        <w:spacing w:line="200" w:lineRule="exact"/>
      </w:pPr>
    </w:p>
    <w:p w14:paraId="1F965B37" w14:textId="77777777" w:rsidR="000E254D" w:rsidRDefault="000E254D">
      <w:pPr>
        <w:spacing w:line="200" w:lineRule="exact"/>
      </w:pPr>
    </w:p>
    <w:p w14:paraId="66362339" w14:textId="77777777" w:rsidR="000E254D" w:rsidRDefault="000E254D">
      <w:pPr>
        <w:spacing w:line="200" w:lineRule="exact"/>
      </w:pPr>
    </w:p>
    <w:p w14:paraId="45F21E2B" w14:textId="77777777" w:rsidR="000E254D" w:rsidRDefault="000E254D">
      <w:pPr>
        <w:spacing w:line="200" w:lineRule="exact"/>
      </w:pPr>
    </w:p>
    <w:p w14:paraId="747C3700" w14:textId="77777777" w:rsidR="000E254D" w:rsidRDefault="000E254D">
      <w:pPr>
        <w:spacing w:line="200" w:lineRule="exact"/>
      </w:pPr>
    </w:p>
    <w:p w14:paraId="5C5703F8" w14:textId="77777777" w:rsidR="000E254D" w:rsidRDefault="000E254D">
      <w:pPr>
        <w:spacing w:line="200" w:lineRule="exact"/>
      </w:pPr>
    </w:p>
    <w:p w14:paraId="11401C6F" w14:textId="77777777" w:rsidR="000E254D" w:rsidRDefault="000E254D">
      <w:pPr>
        <w:spacing w:line="200" w:lineRule="exact"/>
      </w:pPr>
    </w:p>
    <w:p w14:paraId="638F91E8" w14:textId="77777777" w:rsidR="000E254D" w:rsidRDefault="000E254D">
      <w:pPr>
        <w:spacing w:line="200" w:lineRule="exact"/>
      </w:pPr>
    </w:p>
    <w:p w14:paraId="15DD6B58" w14:textId="77777777" w:rsidR="000E254D" w:rsidRDefault="000E254D">
      <w:pPr>
        <w:spacing w:line="200" w:lineRule="exact"/>
      </w:pPr>
    </w:p>
    <w:p w14:paraId="6A6BBE52" w14:textId="77777777" w:rsidR="000E254D" w:rsidRDefault="000E254D">
      <w:pPr>
        <w:spacing w:line="200" w:lineRule="exact"/>
      </w:pPr>
    </w:p>
    <w:p w14:paraId="42714833" w14:textId="77777777" w:rsidR="000E254D" w:rsidRDefault="000E254D">
      <w:pPr>
        <w:spacing w:line="200" w:lineRule="exact"/>
      </w:pPr>
    </w:p>
    <w:p w14:paraId="0EEBA266" w14:textId="77777777" w:rsidR="000E254D" w:rsidRDefault="000E254D">
      <w:pPr>
        <w:spacing w:line="200" w:lineRule="exact"/>
      </w:pPr>
    </w:p>
    <w:p w14:paraId="00C1DCAE" w14:textId="77777777" w:rsidR="000E254D" w:rsidRDefault="000E254D">
      <w:pPr>
        <w:spacing w:line="200" w:lineRule="exact"/>
      </w:pPr>
    </w:p>
    <w:p w14:paraId="283BA67A" w14:textId="77777777" w:rsidR="000E254D" w:rsidRDefault="000E254D">
      <w:pPr>
        <w:spacing w:line="200" w:lineRule="exact"/>
      </w:pPr>
    </w:p>
    <w:p w14:paraId="136E50B2" w14:textId="77777777" w:rsidR="000E254D" w:rsidRDefault="000E254D">
      <w:pPr>
        <w:spacing w:line="200" w:lineRule="exact"/>
      </w:pPr>
    </w:p>
    <w:p w14:paraId="0A1A6863" w14:textId="77777777" w:rsidR="000E254D" w:rsidRDefault="000E254D">
      <w:pPr>
        <w:spacing w:line="200" w:lineRule="exact"/>
      </w:pPr>
    </w:p>
    <w:p w14:paraId="32236423" w14:textId="77777777" w:rsidR="000E254D" w:rsidRDefault="000E254D">
      <w:pPr>
        <w:spacing w:line="200" w:lineRule="exact"/>
      </w:pPr>
    </w:p>
    <w:p w14:paraId="12C55D75" w14:textId="77777777" w:rsidR="000E254D" w:rsidRDefault="000E254D">
      <w:pPr>
        <w:spacing w:line="200" w:lineRule="exact"/>
      </w:pPr>
    </w:p>
    <w:p w14:paraId="389F1F51" w14:textId="77777777" w:rsidR="000E254D" w:rsidRDefault="000E254D">
      <w:pPr>
        <w:spacing w:line="200" w:lineRule="exact"/>
      </w:pPr>
    </w:p>
    <w:p w14:paraId="4B814566" w14:textId="77777777" w:rsidR="000E254D" w:rsidRDefault="000E254D">
      <w:pPr>
        <w:spacing w:line="200" w:lineRule="exact"/>
      </w:pPr>
    </w:p>
    <w:p w14:paraId="3950297B" w14:textId="77777777" w:rsidR="000E254D" w:rsidRDefault="000E254D">
      <w:pPr>
        <w:spacing w:before="16" w:line="220" w:lineRule="exact"/>
        <w:rPr>
          <w:sz w:val="22"/>
          <w:szCs w:val="22"/>
        </w:rPr>
      </w:pPr>
    </w:p>
    <w:p w14:paraId="53541BD7" w14:textId="77777777" w:rsidR="000E254D" w:rsidRDefault="00823B9D">
      <w:pPr>
        <w:spacing w:before="29"/>
        <w:ind w:left="4332" w:right="5132"/>
        <w:jc w:val="center"/>
        <w:rPr>
          <w:sz w:val="24"/>
          <w:szCs w:val="24"/>
        </w:rPr>
      </w:pPr>
      <w:r>
        <w:rPr>
          <w:sz w:val="24"/>
          <w:szCs w:val="24"/>
        </w:rPr>
        <w:t>13.</w:t>
      </w:r>
    </w:p>
    <w:sectPr w:rsidR="000E254D">
      <w:pgSz w:w="11900" w:h="16840"/>
      <w:pgMar w:top="960" w:right="1040" w:bottom="280" w:left="1020" w:header="751" w:footer="1245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927C9F" w14:textId="77777777" w:rsidR="00823B9D" w:rsidRDefault="00823B9D">
      <w:r>
        <w:separator/>
      </w:r>
    </w:p>
  </w:endnote>
  <w:endnote w:type="continuationSeparator" w:id="0">
    <w:p w14:paraId="47525F04" w14:textId="77777777" w:rsidR="00823B9D" w:rsidRDefault="00823B9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MDL2 Assets">
    <w:panose1 w:val="050A0102010101010101"/>
    <w:charset w:val="00"/>
    <w:family w:val="roman"/>
    <w:pitch w:val="variable"/>
    <w:sig w:usb0="00000003" w:usb1="1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3D935D" w14:textId="77777777" w:rsidR="000E254D" w:rsidRDefault="00823B9D">
    <w:pPr>
      <w:spacing w:line="200" w:lineRule="exact"/>
    </w:pPr>
    <w:r>
      <w:pict w14:anchorId="5D12D74A">
        <v:group id="_x0000_s1040" style="position:absolute;margin-left:56.8pt;margin-top:770.05pt;width:480pt;height:0;z-index:-251662848;mso-position-horizontal-relative:page;mso-position-vertical-relative:page" coordorigin="1136,15401" coordsize="9600,0">
          <v:shape id="_x0000_s1041" style="position:absolute;left:1136;top:15401;width:9600;height:0" coordorigin="1136,15401" coordsize="9600,0" path="m1136,15401r9600,e" filled="f" strokeweight=".6pt">
            <v:path arrowok="t"/>
          </v:shape>
          <w10:wrap anchorx="page" anchory="page"/>
        </v:group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5703B5" w14:textId="77777777" w:rsidR="000E254D" w:rsidRDefault="000E254D">
    <w:pPr>
      <w:spacing w:line="0" w:lineRule="atLeast"/>
      <w:rPr>
        <w:sz w:val="0"/>
        <w:szCs w:val="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4D2037" w14:textId="77777777" w:rsidR="000E254D" w:rsidRDefault="00823B9D">
    <w:pPr>
      <w:spacing w:line="200" w:lineRule="exact"/>
    </w:pPr>
    <w:r>
      <w:pict w14:anchorId="3D973905">
        <v:shapetype id="_x0000_t202" coordsize="21600,21600" o:spt="202" path="m,l,21600r21600,l21600,xe">
          <v:stroke joinstyle="miter"/>
          <v:path gradientshapeok="t" o:connecttype="rect"/>
        </v:shapetype>
        <v:shape id="_x0000_s1035" type="#_x0000_t202" style="position:absolute;margin-left:55.8pt;margin-top:753.95pt;width:482pt;height:12pt;z-index:-251658752;mso-position-horizontal-relative:page;mso-position-vertical-relative:page" filled="f" stroked="f">
          <v:textbox inset="0,0,0,0">
            <w:txbxContent>
              <w:p w14:paraId="4EDCE04C" w14:textId="77777777" w:rsidR="000E254D" w:rsidRDefault="00823B9D">
                <w:pPr>
                  <w:tabs>
                    <w:tab w:val="left" w:pos="9600"/>
                  </w:tabs>
                  <w:spacing w:line="220" w:lineRule="exact"/>
                  <w:ind w:left="20" w:right="-30"/>
                </w:pPr>
                <w:r>
                  <w:rPr>
                    <w:u w:val="single" w:color="000000"/>
                  </w:rPr>
                  <w:t xml:space="preserve">                                                    </w:t>
                </w:r>
                <w:r>
                  <w:rPr>
                    <w:spacing w:val="-10"/>
                    <w:u w:val="single" w:color="000000"/>
                  </w:rPr>
                  <w:t xml:space="preserve"> </w:t>
                </w:r>
                <w:r>
                  <w:rPr>
                    <w:spacing w:val="1"/>
                    <w:u w:val="single" w:color="000000"/>
                  </w:rPr>
                  <w:t>F</w:t>
                </w:r>
                <w:r>
                  <w:rPr>
                    <w:u w:val="single" w:color="000000"/>
                  </w:rPr>
                  <w:t>igu</w:t>
                </w:r>
                <w:r>
                  <w:rPr>
                    <w:spacing w:val="-1"/>
                    <w:u w:val="single" w:color="000000"/>
                  </w:rPr>
                  <w:t>r</w:t>
                </w:r>
                <w:r>
                  <w:rPr>
                    <w:u w:val="single" w:color="000000"/>
                  </w:rPr>
                  <w:t>e</w:t>
                </w:r>
                <w:r>
                  <w:rPr>
                    <w:spacing w:val="-51"/>
                    <w:u w:val="single" w:color="000000"/>
                  </w:rPr>
                  <w:t xml:space="preserve"> </w:t>
                </w:r>
                <w:r>
                  <w:rPr>
                    <w:u w:val="single" w:color="000000"/>
                  </w:rPr>
                  <w:t>1:</w:t>
                </w:r>
                <w:r>
                  <w:rPr>
                    <w:spacing w:val="-50"/>
                    <w:u w:val="single" w:color="000000"/>
                  </w:rPr>
                  <w:t xml:space="preserve"> </w:t>
                </w:r>
                <w:r>
                  <w:rPr>
                    <w:spacing w:val="-1"/>
                    <w:u w:val="single" w:color="000000"/>
                  </w:rPr>
                  <w:t>I</w:t>
                </w:r>
                <w:r>
                  <w:rPr>
                    <w:u w:val="single" w:color="000000"/>
                  </w:rPr>
                  <w:t>llust</w:t>
                </w:r>
                <w:r>
                  <w:rPr>
                    <w:spacing w:val="-1"/>
                    <w:u w:val="single" w:color="000000"/>
                  </w:rPr>
                  <w:t>ra</w:t>
                </w:r>
                <w:r>
                  <w:rPr>
                    <w:u w:val="single" w:color="000000"/>
                  </w:rPr>
                  <w:t>tion</w:t>
                </w:r>
                <w:r>
                  <w:rPr>
                    <w:spacing w:val="-50"/>
                    <w:u w:val="single" w:color="000000"/>
                  </w:rPr>
                  <w:t xml:space="preserve"> </w:t>
                </w:r>
                <w:r>
                  <w:rPr>
                    <w:u w:val="single" w:color="000000"/>
                  </w:rPr>
                  <w:t>of</w:t>
                </w:r>
                <w:r>
                  <w:rPr>
                    <w:spacing w:val="-51"/>
                    <w:u w:val="single" w:color="000000"/>
                  </w:rPr>
                  <w:t xml:space="preserve"> </w:t>
                </w:r>
                <w:r>
                  <w:rPr>
                    <w:u w:val="single" w:color="000000"/>
                  </w:rPr>
                  <w:t>id</w:t>
                </w:r>
                <w:r>
                  <w:rPr>
                    <w:spacing w:val="-1"/>
                    <w:u w:val="single" w:color="000000"/>
                  </w:rPr>
                  <w:t>e</w:t>
                </w:r>
                <w:r>
                  <w:rPr>
                    <w:u w:val="single" w:color="000000"/>
                  </w:rPr>
                  <w:t>a</w:t>
                </w:r>
                <w:r>
                  <w:rPr>
                    <w:spacing w:val="-49"/>
                    <w:u w:val="single" w:color="000000"/>
                  </w:rPr>
                  <w:t xml:space="preserve"> </w:t>
                </w:r>
                <w:r>
                  <w:rPr>
                    <w:u w:val="single" w:color="000000"/>
                  </w:rPr>
                  <w:t>b</w:t>
                </w:r>
                <w:r>
                  <w:rPr>
                    <w:spacing w:val="-1"/>
                    <w:u w:val="single" w:color="000000"/>
                  </w:rPr>
                  <w:t>e</w:t>
                </w:r>
                <w:r>
                  <w:rPr>
                    <w:u w:val="single" w:color="000000"/>
                  </w:rPr>
                  <w:t>hind</w:t>
                </w:r>
                <w:r>
                  <w:rPr>
                    <w:spacing w:val="-50"/>
                    <w:u w:val="single" w:color="000000"/>
                  </w:rPr>
                  <w:t xml:space="preserve"> </w:t>
                </w:r>
                <w:r>
                  <w:rPr>
                    <w:u w:val="single" w:color="000000"/>
                  </w:rPr>
                  <w:t>Di</w:t>
                </w:r>
                <w:r>
                  <w:rPr>
                    <w:spacing w:val="-5"/>
                    <w:u w:val="single" w:color="000000"/>
                  </w:rPr>
                  <w:t>f</w:t>
                </w:r>
                <w:r>
                  <w:rPr>
                    <w:spacing w:val="-1"/>
                    <w:u w:val="single" w:color="000000"/>
                  </w:rPr>
                  <w:t>f</w:t>
                </w:r>
                <w:r>
                  <w:rPr>
                    <w:u w:val="single" w:color="000000"/>
                  </w:rPr>
                  <w:t>i</w:t>
                </w:r>
                <w:r>
                  <w:rPr>
                    <w:spacing w:val="1"/>
                    <w:u w:val="single" w:color="000000"/>
                  </w:rPr>
                  <w:t>e</w:t>
                </w:r>
                <w:r>
                  <w:rPr>
                    <w:spacing w:val="-1"/>
                    <w:u w:val="single" w:color="000000"/>
                  </w:rPr>
                  <w:t>-</w:t>
                </w:r>
                <w:r>
                  <w:rPr>
                    <w:u w:val="single" w:color="000000"/>
                  </w:rPr>
                  <w:t>H</w:t>
                </w:r>
                <w:r>
                  <w:rPr>
                    <w:spacing w:val="-1"/>
                    <w:u w:val="single" w:color="000000"/>
                  </w:rPr>
                  <w:t>e</w:t>
                </w:r>
                <w:r>
                  <w:rPr>
                    <w:u w:val="single" w:color="000000"/>
                  </w:rPr>
                  <w:t>llm</w:t>
                </w:r>
                <w:r>
                  <w:rPr>
                    <w:spacing w:val="-1"/>
                    <w:u w:val="single" w:color="000000"/>
                  </w:rPr>
                  <w:t>a</w:t>
                </w:r>
                <w:r>
                  <w:rPr>
                    <w:u w:val="single" w:color="000000"/>
                  </w:rPr>
                  <w:t xml:space="preserve">n </w:t>
                </w:r>
                <w:r>
                  <w:rPr>
                    <w:u w:val="single" w:color="000000"/>
                  </w:rPr>
                  <w:tab/>
                </w:r>
              </w:p>
            </w:txbxContent>
          </v:textbox>
          <w10:wrap anchorx="page" anchory="page"/>
        </v:shape>
      </w:pict>
    </w:r>
  </w:p>
  <w:p w14:paraId="17D9C84E" w14:textId="77777777" w:rsidR="00000000" w:rsidRDefault="00823B9D"/>
  <w:p w14:paraId="18E62883" w14:textId="77777777" w:rsidR="000E254D" w:rsidRDefault="00823B9D">
    <w:pPr>
      <w:spacing w:line="200" w:lineRule="exact"/>
    </w:pPr>
    <w:r>
      <w:pict w14:anchorId="6D735B64">
        <v:group id="_x0000_s1036" style="position:absolute;margin-left:56.8pt;margin-top:770.05pt;width:480pt;height:0;z-index:-251659776;mso-position-horizontal-relative:page;mso-position-vertical-relative:page" coordorigin="1136,15401" coordsize="9600,0">
          <v:shape id="_x0000_s1037" style="position:absolute;left:1136;top:15401;width:9600;height:0" coordorigin="1136,15401" coordsize="9600,0" path="m1136,15401r9600,e" filled="f" strokeweight=".6pt">
            <v:path arrowok="t"/>
          </v:shape>
          <w10:wrap anchorx="page" anchory="page"/>
        </v:group>
      </w:pic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B4CF50" w14:textId="77777777" w:rsidR="000E254D" w:rsidRDefault="00823B9D">
    <w:pPr>
      <w:spacing w:line="200" w:lineRule="exact"/>
    </w:pPr>
    <w:r>
      <w:pict w14:anchorId="7D85FEB7">
        <v:group id="_x0000_s1031" style="position:absolute;margin-left:56.8pt;margin-top:770.05pt;width:480pt;height:0;z-index:-251656704;mso-position-horizontal-relative:page;mso-position-vertical-relative:page" coordorigin="1136,15401" coordsize="9600,0">
          <v:shape id="_x0000_s1032" style="position:absolute;left:1136;top:15401;width:9600;height:0" coordorigin="1136,15401" coordsize="9600,0" path="m1136,15401r9600,e" filled="f" strokeweight=".6pt">
            <v:path arrowok="t"/>
          </v:shape>
          <w10:wrap anchorx="page" anchory="page"/>
        </v:group>
      </w:pict>
    </w:r>
  </w:p>
  <w:p w14:paraId="7781F452" w14:textId="77777777" w:rsidR="00000000" w:rsidRDefault="00823B9D"/>
  <w:p w14:paraId="4F86D9D6" w14:textId="77777777" w:rsidR="000E254D" w:rsidRDefault="00823B9D">
    <w:pPr>
      <w:spacing w:line="200" w:lineRule="exact"/>
    </w:pPr>
    <w:r>
      <w:pict w14:anchorId="1889A832">
        <v:group id="_x0000_s1033" style="position:absolute;margin-left:56.8pt;margin-top:770.05pt;width:480pt;height:0;z-index:-251657728;mso-position-horizontal-relative:page;mso-position-vertical-relative:page" coordorigin="1136,15401" coordsize="9600,0">
          <v:shape id="_x0000_s1034" style="position:absolute;left:1136;top:15401;width:9600;height:0" coordorigin="1136,15401" coordsize="9600,0" path="m1136,15401r9600,e" filled="f" strokeweight=".6pt">
            <v:path arrowok="t"/>
          </v:shape>
          <w10:wrap anchorx="page" anchory="page"/>
        </v:group>
      </w:pic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534263" w14:textId="77777777" w:rsidR="000E254D" w:rsidRDefault="00823B9D">
    <w:pPr>
      <w:spacing w:line="200" w:lineRule="exact"/>
    </w:pPr>
    <w:r>
      <w:pict w14:anchorId="7F3DFEAB">
        <v:group id="_x0000_s1025" style="position:absolute;margin-left:56.8pt;margin-top:770.05pt;width:480pt;height:0;z-index:-251652608;mso-position-horizontal-relative:page;mso-position-vertical-relative:page" coordorigin="1136,15401" coordsize="9600,0">
          <v:shape id="_x0000_s1026" style="position:absolute;left:1136;top:15401;width:9600;height:0" coordorigin="1136,15401" coordsize="9600,0" path="m1136,15401r9600,e" filled="f" strokeweight=".6pt">
            <v:path arrowok="t"/>
          </v:shape>
          <w10:wrap anchorx="page" anchory="page"/>
        </v:group>
      </w:pict>
    </w:r>
  </w:p>
  <w:p w14:paraId="4726C11B" w14:textId="77777777" w:rsidR="00000000" w:rsidRDefault="00823B9D"/>
  <w:p w14:paraId="34CB0D4A" w14:textId="77777777" w:rsidR="000E254D" w:rsidRDefault="00823B9D">
    <w:pPr>
      <w:spacing w:line="200" w:lineRule="exact"/>
    </w:pPr>
    <w:r>
      <w:pict w14:anchorId="085FE0DB">
        <v:group id="_x0000_s1027" style="position:absolute;margin-left:56.8pt;margin-top:770.05pt;width:480pt;height:0;z-index:-251653632;mso-position-horizontal-relative:page;mso-position-vertical-relative:page" coordorigin="1136,15401" coordsize="9600,0">
          <v:shape id="_x0000_s1028" style="position:absolute;left:1136;top:15401;width:9600;height:0" coordorigin="1136,15401" coordsize="9600,0" path="m1136,15401r9600,e" filled="f" strokeweight=".6pt">
            <v:path arrowok="t"/>
          </v:shape>
          <w10:wrap anchorx="page" anchory="page"/>
        </v:group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7E6EF5" w14:textId="77777777" w:rsidR="00823B9D" w:rsidRDefault="00823B9D">
      <w:r>
        <w:separator/>
      </w:r>
    </w:p>
  </w:footnote>
  <w:footnote w:type="continuationSeparator" w:id="0">
    <w:p w14:paraId="2FDAB4B3" w14:textId="77777777" w:rsidR="00823B9D" w:rsidRDefault="00823B9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A1858D" w14:textId="77777777" w:rsidR="000E254D" w:rsidRDefault="00823B9D">
    <w:pPr>
      <w:spacing w:line="180" w:lineRule="exact"/>
      <w:rPr>
        <w:sz w:val="18"/>
        <w:szCs w:val="18"/>
      </w:rPr>
    </w:pPr>
    <w:r>
      <w:pict w14:anchorId="435C75B6">
        <v:shapetype id="_x0000_t202" coordsize="21600,21600" o:spt="202" path="m,l,21600r21600,l21600,xe">
          <v:stroke joinstyle="miter"/>
          <v:path gradientshapeok="t" o:connecttype="rect"/>
        </v:shapetype>
        <v:shape id="_x0000_s1042" type="#_x0000_t202" style="position:absolute;margin-left:55.8pt;margin-top:36.55pt;width:481.75pt;height:14pt;z-index:-251663872;mso-position-horizontal-relative:page;mso-position-vertical-relative:page" filled="f" stroked="f">
          <v:textbox inset="0,0,0,0">
            <w:txbxContent>
              <w:p w14:paraId="12308834" w14:textId="4378790F" w:rsidR="000E254D" w:rsidRDefault="000E254D">
                <w:pPr>
                  <w:tabs>
                    <w:tab w:val="left" w:pos="9600"/>
                  </w:tabs>
                  <w:spacing w:line="260" w:lineRule="exact"/>
                  <w:ind w:left="20" w:right="-36"/>
                  <w:rPr>
                    <w:sz w:val="24"/>
                    <w:szCs w:val="24"/>
                  </w:rPr>
                </w:pP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C3FDFE" w14:textId="77777777" w:rsidR="000E254D" w:rsidRDefault="00823B9D">
    <w:pPr>
      <w:spacing w:line="200" w:lineRule="exact"/>
    </w:pPr>
    <w:r>
      <w:pict w14:anchorId="36DA1098">
        <v:shapetype id="_x0000_t202" coordsize="21600,21600" o:spt="202" path="m,l,21600r21600,l21600,xe">
          <v:stroke joinstyle="miter"/>
          <v:path gradientshapeok="t" o:connecttype="rect"/>
        </v:shapetype>
        <v:shape id="_x0000_s1038" type="#_x0000_t202" style="position:absolute;margin-left:55.8pt;margin-top:36.55pt;width:481.75pt;height:14pt;z-index:-251660800;mso-position-horizontal-relative:page;mso-position-vertical-relative:page" filled="f" stroked="f">
          <v:textbox inset="0,0,0,0">
            <w:txbxContent>
              <w:p w14:paraId="2515C002" w14:textId="77777777" w:rsidR="000E254D" w:rsidRDefault="00823B9D">
                <w:pPr>
                  <w:tabs>
                    <w:tab w:val="left" w:pos="9600"/>
                  </w:tabs>
                  <w:spacing w:line="260" w:lineRule="exact"/>
                  <w:ind w:left="20" w:right="-36"/>
                  <w:rPr>
                    <w:sz w:val="24"/>
                    <w:szCs w:val="24"/>
                  </w:rPr>
                </w:pPr>
                <w:r>
                  <w:rPr>
                    <w:i/>
                    <w:sz w:val="24"/>
                    <w:szCs w:val="24"/>
                  </w:rPr>
                  <w:t>_S</w:t>
                </w:r>
                <w:r>
                  <w:rPr>
                    <w:i/>
                    <w:spacing w:val="-1"/>
                    <w:sz w:val="24"/>
                    <w:szCs w:val="24"/>
                  </w:rPr>
                  <w:t>i</w:t>
                </w:r>
                <w:r>
                  <w:rPr>
                    <w:i/>
                    <w:spacing w:val="1"/>
                    <w:sz w:val="24"/>
                    <w:szCs w:val="24"/>
                  </w:rPr>
                  <w:t>x</w:t>
                </w:r>
                <w:r>
                  <w:rPr>
                    <w:i/>
                    <w:spacing w:val="-1"/>
                    <w:sz w:val="24"/>
                    <w:szCs w:val="24"/>
                  </w:rPr>
                  <w:t>t</w:t>
                </w:r>
                <w:r>
                  <w:rPr>
                    <w:i/>
                    <w:sz w:val="24"/>
                    <w:szCs w:val="24"/>
                  </w:rPr>
                  <w:t>h Semes</w:t>
                </w:r>
                <w:r>
                  <w:rPr>
                    <w:i/>
                    <w:spacing w:val="-1"/>
                    <w:sz w:val="24"/>
                    <w:szCs w:val="24"/>
                  </w:rPr>
                  <w:t>t</w:t>
                </w:r>
                <w:r>
                  <w:rPr>
                    <w:i/>
                    <w:sz w:val="24"/>
                    <w:szCs w:val="24"/>
                  </w:rPr>
                  <w:t xml:space="preserve">er </w:t>
                </w:r>
                <w:r>
                  <w:rPr>
                    <w:i/>
                    <w:spacing w:val="-1"/>
                    <w:sz w:val="24"/>
                    <w:szCs w:val="24"/>
                  </w:rPr>
                  <w:t>P</w:t>
                </w:r>
                <w:r>
                  <w:rPr>
                    <w:i/>
                    <w:spacing w:val="-9"/>
                    <w:sz w:val="24"/>
                    <w:szCs w:val="24"/>
                  </w:rPr>
                  <w:t>r</w:t>
                </w:r>
                <w:r>
                  <w:rPr>
                    <w:i/>
                    <w:spacing w:val="2"/>
                    <w:sz w:val="24"/>
                    <w:szCs w:val="24"/>
                  </w:rPr>
                  <w:t>o</w:t>
                </w:r>
                <w:r>
                  <w:rPr>
                    <w:i/>
                    <w:spacing w:val="-1"/>
                    <w:sz w:val="24"/>
                    <w:szCs w:val="24"/>
                  </w:rPr>
                  <w:t>j</w:t>
                </w:r>
                <w:r>
                  <w:rPr>
                    <w:i/>
                    <w:sz w:val="24"/>
                    <w:szCs w:val="24"/>
                  </w:rPr>
                  <w:t>ect</w:t>
                </w:r>
                <w:r>
                  <w:rPr>
                    <w:i/>
                    <w:spacing w:val="1"/>
                    <w:sz w:val="24"/>
                    <w:szCs w:val="24"/>
                  </w:rPr>
                  <w:t xml:space="preserve"> </w:t>
                </w:r>
                <w:r>
                  <w:rPr>
                    <w:i/>
                    <w:spacing w:val="-1"/>
                    <w:sz w:val="24"/>
                    <w:szCs w:val="24"/>
                  </w:rPr>
                  <w:t>R</w:t>
                </w:r>
                <w:r>
                  <w:rPr>
                    <w:i/>
                    <w:sz w:val="24"/>
                    <w:szCs w:val="24"/>
                  </w:rPr>
                  <w:t>epor</w:t>
                </w:r>
                <w:r>
                  <w:rPr>
                    <w:i/>
                    <w:spacing w:val="-1"/>
                    <w:sz w:val="24"/>
                    <w:szCs w:val="24"/>
                  </w:rPr>
                  <w:t>t</w:t>
                </w:r>
                <w:r>
                  <w:rPr>
                    <w:i/>
                    <w:sz w:val="24"/>
                    <w:szCs w:val="24"/>
                    <w:u w:val="single" w:color="000000"/>
                  </w:rPr>
                  <w:t xml:space="preserve"> </w:t>
                </w:r>
                <w:r>
                  <w:rPr>
                    <w:i/>
                    <w:sz w:val="24"/>
                    <w:szCs w:val="24"/>
                    <w:u w:val="single" w:color="000000"/>
                  </w:rPr>
                  <w:tab/>
                </w:r>
              </w:p>
            </w:txbxContent>
          </v:textbox>
          <w10:wrap anchorx="page" anchory="page"/>
        </v:shape>
      </w:pict>
    </w:r>
  </w:p>
  <w:p w14:paraId="5FF3AE8C" w14:textId="77777777" w:rsidR="00000000" w:rsidRDefault="00823B9D"/>
  <w:p w14:paraId="227C1052" w14:textId="77777777" w:rsidR="000E254D" w:rsidRDefault="00823B9D">
    <w:pPr>
      <w:spacing w:line="200" w:lineRule="exact"/>
    </w:pPr>
    <w:r>
      <w:pict w14:anchorId="66BB6178">
        <v:shape id="_x0000_s1039" type="#_x0000_t202" style="position:absolute;margin-left:55.8pt;margin-top:36.55pt;width:481.75pt;height:14pt;z-index:-251661824;mso-position-horizontal-relative:page;mso-position-vertical-relative:page" filled="f" stroked="f">
          <v:textbox inset="0,0,0,0">
            <w:txbxContent>
              <w:p w14:paraId="12CBBE6A" w14:textId="77777777" w:rsidR="000E254D" w:rsidRDefault="00823B9D">
                <w:pPr>
                  <w:tabs>
                    <w:tab w:val="left" w:pos="9600"/>
                  </w:tabs>
                  <w:spacing w:line="260" w:lineRule="exact"/>
                  <w:ind w:left="20" w:right="-36"/>
                  <w:rPr>
                    <w:sz w:val="24"/>
                    <w:szCs w:val="24"/>
                  </w:rPr>
                </w:pPr>
                <w:r>
                  <w:rPr>
                    <w:i/>
                    <w:sz w:val="24"/>
                    <w:szCs w:val="24"/>
                  </w:rPr>
                  <w:t>_S</w:t>
                </w:r>
                <w:r>
                  <w:rPr>
                    <w:i/>
                    <w:spacing w:val="-1"/>
                    <w:sz w:val="24"/>
                    <w:szCs w:val="24"/>
                  </w:rPr>
                  <w:t>i</w:t>
                </w:r>
                <w:r>
                  <w:rPr>
                    <w:i/>
                    <w:spacing w:val="1"/>
                    <w:sz w:val="24"/>
                    <w:szCs w:val="24"/>
                  </w:rPr>
                  <w:t>x</w:t>
                </w:r>
                <w:r>
                  <w:rPr>
                    <w:i/>
                    <w:spacing w:val="-1"/>
                    <w:sz w:val="24"/>
                    <w:szCs w:val="24"/>
                  </w:rPr>
                  <w:t>t</w:t>
                </w:r>
                <w:r>
                  <w:rPr>
                    <w:i/>
                    <w:sz w:val="24"/>
                    <w:szCs w:val="24"/>
                  </w:rPr>
                  <w:t>h Semes</w:t>
                </w:r>
                <w:r>
                  <w:rPr>
                    <w:i/>
                    <w:spacing w:val="-1"/>
                    <w:sz w:val="24"/>
                    <w:szCs w:val="24"/>
                  </w:rPr>
                  <w:t>t</w:t>
                </w:r>
                <w:r>
                  <w:rPr>
                    <w:i/>
                    <w:sz w:val="24"/>
                    <w:szCs w:val="24"/>
                  </w:rPr>
                  <w:t xml:space="preserve">er </w:t>
                </w:r>
                <w:r>
                  <w:rPr>
                    <w:i/>
                    <w:spacing w:val="-1"/>
                    <w:sz w:val="24"/>
                    <w:szCs w:val="24"/>
                  </w:rPr>
                  <w:t>P</w:t>
                </w:r>
                <w:r>
                  <w:rPr>
                    <w:i/>
                    <w:spacing w:val="-9"/>
                    <w:sz w:val="24"/>
                    <w:szCs w:val="24"/>
                  </w:rPr>
                  <w:t>r</w:t>
                </w:r>
                <w:r>
                  <w:rPr>
                    <w:i/>
                    <w:spacing w:val="2"/>
                    <w:sz w:val="24"/>
                    <w:szCs w:val="24"/>
                  </w:rPr>
                  <w:t>o</w:t>
                </w:r>
                <w:r>
                  <w:rPr>
                    <w:i/>
                    <w:spacing w:val="-1"/>
                    <w:sz w:val="24"/>
                    <w:szCs w:val="24"/>
                  </w:rPr>
                  <w:t>j</w:t>
                </w:r>
                <w:r>
                  <w:rPr>
                    <w:i/>
                    <w:sz w:val="24"/>
                    <w:szCs w:val="24"/>
                  </w:rPr>
                  <w:t>ect</w:t>
                </w:r>
                <w:r>
                  <w:rPr>
                    <w:i/>
                    <w:spacing w:val="1"/>
                    <w:sz w:val="24"/>
                    <w:szCs w:val="24"/>
                  </w:rPr>
                  <w:t xml:space="preserve"> </w:t>
                </w:r>
                <w:r>
                  <w:rPr>
                    <w:i/>
                    <w:spacing w:val="-1"/>
                    <w:sz w:val="24"/>
                    <w:szCs w:val="24"/>
                  </w:rPr>
                  <w:t>R</w:t>
                </w:r>
                <w:r>
                  <w:rPr>
                    <w:i/>
                    <w:sz w:val="24"/>
                    <w:szCs w:val="24"/>
                  </w:rPr>
                  <w:t>epor</w:t>
                </w:r>
                <w:r>
                  <w:rPr>
                    <w:i/>
                    <w:spacing w:val="-1"/>
                    <w:sz w:val="24"/>
                    <w:szCs w:val="24"/>
                  </w:rPr>
                  <w:t>t</w:t>
                </w:r>
                <w:r>
                  <w:rPr>
                    <w:i/>
                    <w:sz w:val="24"/>
                    <w:szCs w:val="24"/>
                    <w:u w:val="single" w:color="000000"/>
                  </w:rPr>
                  <w:t xml:space="preserve"> </w:t>
                </w:r>
                <w:r>
                  <w:rPr>
                    <w:i/>
                    <w:sz w:val="24"/>
                    <w:szCs w:val="24"/>
                    <w:u w:val="single" w:color="000000"/>
                  </w:rPr>
                  <w:tab/>
                </w: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046A76" w14:textId="77777777" w:rsidR="000E254D" w:rsidRDefault="00823B9D">
    <w:pPr>
      <w:spacing w:line="200" w:lineRule="exact"/>
    </w:pPr>
    <w:r>
      <w:pict w14:anchorId="7406476C">
        <v:shapetype id="_x0000_t202" coordsize="21600,21600" o:spt="202" path="m,l,21600r21600,l21600,xe">
          <v:stroke joinstyle="miter"/>
          <v:path gradientshapeok="t" o:connecttype="rect"/>
        </v:shapetype>
        <v:shape id="_x0000_s1029" type="#_x0000_t202" style="position:absolute;margin-left:55.8pt;margin-top:36.55pt;width:481.75pt;height:14pt;z-index:-251654656;mso-position-horizontal-relative:page;mso-position-vertical-relative:page" filled="f" stroked="f">
          <v:textbox inset="0,0,0,0">
            <w:txbxContent>
              <w:p w14:paraId="2128DF8D" w14:textId="77777777" w:rsidR="000E254D" w:rsidRDefault="00823B9D">
                <w:pPr>
                  <w:tabs>
                    <w:tab w:val="left" w:pos="9600"/>
                  </w:tabs>
                  <w:spacing w:line="260" w:lineRule="exact"/>
                  <w:ind w:left="20" w:right="-36"/>
                  <w:rPr>
                    <w:sz w:val="24"/>
                    <w:szCs w:val="24"/>
                  </w:rPr>
                </w:pPr>
                <w:r>
                  <w:rPr>
                    <w:i/>
                    <w:sz w:val="24"/>
                    <w:szCs w:val="24"/>
                  </w:rPr>
                  <w:t>_S</w:t>
                </w:r>
                <w:r>
                  <w:rPr>
                    <w:i/>
                    <w:spacing w:val="-1"/>
                    <w:sz w:val="24"/>
                    <w:szCs w:val="24"/>
                  </w:rPr>
                  <w:t>i</w:t>
                </w:r>
                <w:r>
                  <w:rPr>
                    <w:i/>
                    <w:spacing w:val="1"/>
                    <w:sz w:val="24"/>
                    <w:szCs w:val="24"/>
                  </w:rPr>
                  <w:t>x</w:t>
                </w:r>
                <w:r>
                  <w:rPr>
                    <w:i/>
                    <w:spacing w:val="-1"/>
                    <w:sz w:val="24"/>
                    <w:szCs w:val="24"/>
                  </w:rPr>
                  <w:t>t</w:t>
                </w:r>
                <w:r>
                  <w:rPr>
                    <w:i/>
                    <w:sz w:val="24"/>
                    <w:szCs w:val="24"/>
                  </w:rPr>
                  <w:t>h Semes</w:t>
                </w:r>
                <w:r>
                  <w:rPr>
                    <w:i/>
                    <w:spacing w:val="-1"/>
                    <w:sz w:val="24"/>
                    <w:szCs w:val="24"/>
                  </w:rPr>
                  <w:t>t</w:t>
                </w:r>
                <w:r>
                  <w:rPr>
                    <w:i/>
                    <w:sz w:val="24"/>
                    <w:szCs w:val="24"/>
                  </w:rPr>
                  <w:t xml:space="preserve">er </w:t>
                </w:r>
                <w:r>
                  <w:rPr>
                    <w:i/>
                    <w:spacing w:val="-1"/>
                    <w:sz w:val="24"/>
                    <w:szCs w:val="24"/>
                  </w:rPr>
                  <w:t>P</w:t>
                </w:r>
                <w:r>
                  <w:rPr>
                    <w:i/>
                    <w:spacing w:val="-9"/>
                    <w:sz w:val="24"/>
                    <w:szCs w:val="24"/>
                  </w:rPr>
                  <w:t>r</w:t>
                </w:r>
                <w:r>
                  <w:rPr>
                    <w:i/>
                    <w:spacing w:val="2"/>
                    <w:sz w:val="24"/>
                    <w:szCs w:val="24"/>
                  </w:rPr>
                  <w:t>o</w:t>
                </w:r>
                <w:r>
                  <w:rPr>
                    <w:i/>
                    <w:spacing w:val="-1"/>
                    <w:sz w:val="24"/>
                    <w:szCs w:val="24"/>
                  </w:rPr>
                  <w:t>j</w:t>
                </w:r>
                <w:r>
                  <w:rPr>
                    <w:i/>
                    <w:sz w:val="24"/>
                    <w:szCs w:val="24"/>
                  </w:rPr>
                  <w:t>ect</w:t>
                </w:r>
                <w:r>
                  <w:rPr>
                    <w:i/>
                    <w:spacing w:val="1"/>
                    <w:sz w:val="24"/>
                    <w:szCs w:val="24"/>
                  </w:rPr>
                  <w:t xml:space="preserve"> </w:t>
                </w:r>
                <w:r>
                  <w:rPr>
                    <w:i/>
                    <w:spacing w:val="-1"/>
                    <w:sz w:val="24"/>
                    <w:szCs w:val="24"/>
                  </w:rPr>
                  <w:t>R</w:t>
                </w:r>
                <w:r>
                  <w:rPr>
                    <w:i/>
                    <w:sz w:val="24"/>
                    <w:szCs w:val="24"/>
                  </w:rPr>
                  <w:t>epor</w:t>
                </w:r>
                <w:r>
                  <w:rPr>
                    <w:i/>
                    <w:spacing w:val="-1"/>
                    <w:sz w:val="24"/>
                    <w:szCs w:val="24"/>
                  </w:rPr>
                  <w:t>t</w:t>
                </w:r>
                <w:r>
                  <w:rPr>
                    <w:i/>
                    <w:sz w:val="24"/>
                    <w:szCs w:val="24"/>
                    <w:u w:val="single" w:color="000000"/>
                  </w:rPr>
                  <w:t xml:space="preserve"> </w:t>
                </w:r>
                <w:r>
                  <w:rPr>
                    <w:i/>
                    <w:sz w:val="24"/>
                    <w:szCs w:val="24"/>
                    <w:u w:val="single" w:color="000000"/>
                  </w:rPr>
                  <w:tab/>
                </w:r>
              </w:p>
            </w:txbxContent>
          </v:textbox>
          <w10:wrap anchorx="page" anchory="page"/>
        </v:shape>
      </w:pict>
    </w:r>
  </w:p>
  <w:p w14:paraId="4374DECC" w14:textId="77777777" w:rsidR="00000000" w:rsidRDefault="00823B9D"/>
  <w:p w14:paraId="75941F35" w14:textId="77777777" w:rsidR="000E254D" w:rsidRDefault="00823B9D">
    <w:pPr>
      <w:spacing w:line="200" w:lineRule="exact"/>
    </w:pPr>
    <w:r>
      <w:pict w14:anchorId="2FEF0275">
        <v:shape id="_x0000_s1030" type="#_x0000_t202" style="position:absolute;margin-left:55.8pt;margin-top:36.55pt;width:481.75pt;height:14pt;z-index:-251655680;mso-position-horizontal-relative:page;mso-position-vertical-relative:page" filled="f" stroked="f">
          <v:textbox inset="0,0,0,0">
            <w:txbxContent>
              <w:p w14:paraId="285E9B1B" w14:textId="77777777" w:rsidR="000E254D" w:rsidRDefault="00823B9D">
                <w:pPr>
                  <w:tabs>
                    <w:tab w:val="left" w:pos="9600"/>
                  </w:tabs>
                  <w:spacing w:line="260" w:lineRule="exact"/>
                  <w:ind w:left="20" w:right="-36"/>
                  <w:rPr>
                    <w:sz w:val="24"/>
                    <w:szCs w:val="24"/>
                  </w:rPr>
                </w:pPr>
                <w:r>
                  <w:rPr>
                    <w:i/>
                    <w:sz w:val="24"/>
                    <w:szCs w:val="24"/>
                  </w:rPr>
                  <w:t>_S</w:t>
                </w:r>
                <w:r>
                  <w:rPr>
                    <w:i/>
                    <w:spacing w:val="-1"/>
                    <w:sz w:val="24"/>
                    <w:szCs w:val="24"/>
                  </w:rPr>
                  <w:t>i</w:t>
                </w:r>
                <w:r>
                  <w:rPr>
                    <w:i/>
                    <w:spacing w:val="1"/>
                    <w:sz w:val="24"/>
                    <w:szCs w:val="24"/>
                  </w:rPr>
                  <w:t>x</w:t>
                </w:r>
                <w:r>
                  <w:rPr>
                    <w:i/>
                    <w:spacing w:val="-1"/>
                    <w:sz w:val="24"/>
                    <w:szCs w:val="24"/>
                  </w:rPr>
                  <w:t>t</w:t>
                </w:r>
                <w:r>
                  <w:rPr>
                    <w:i/>
                    <w:sz w:val="24"/>
                    <w:szCs w:val="24"/>
                  </w:rPr>
                  <w:t>h Semes</w:t>
                </w:r>
                <w:r>
                  <w:rPr>
                    <w:i/>
                    <w:spacing w:val="-1"/>
                    <w:sz w:val="24"/>
                    <w:szCs w:val="24"/>
                  </w:rPr>
                  <w:t>t</w:t>
                </w:r>
                <w:r>
                  <w:rPr>
                    <w:i/>
                    <w:sz w:val="24"/>
                    <w:szCs w:val="24"/>
                  </w:rPr>
                  <w:t xml:space="preserve">er </w:t>
                </w:r>
                <w:r>
                  <w:rPr>
                    <w:i/>
                    <w:spacing w:val="-1"/>
                    <w:sz w:val="24"/>
                    <w:szCs w:val="24"/>
                  </w:rPr>
                  <w:t>P</w:t>
                </w:r>
                <w:r>
                  <w:rPr>
                    <w:i/>
                    <w:spacing w:val="-9"/>
                    <w:sz w:val="24"/>
                    <w:szCs w:val="24"/>
                  </w:rPr>
                  <w:t>r</w:t>
                </w:r>
                <w:r>
                  <w:rPr>
                    <w:i/>
                    <w:spacing w:val="2"/>
                    <w:sz w:val="24"/>
                    <w:szCs w:val="24"/>
                  </w:rPr>
                  <w:t>o</w:t>
                </w:r>
                <w:r>
                  <w:rPr>
                    <w:i/>
                    <w:spacing w:val="-1"/>
                    <w:sz w:val="24"/>
                    <w:szCs w:val="24"/>
                  </w:rPr>
                  <w:t>j</w:t>
                </w:r>
                <w:r>
                  <w:rPr>
                    <w:i/>
                    <w:sz w:val="24"/>
                    <w:szCs w:val="24"/>
                  </w:rPr>
                  <w:t>ect</w:t>
                </w:r>
                <w:r>
                  <w:rPr>
                    <w:i/>
                    <w:spacing w:val="1"/>
                    <w:sz w:val="24"/>
                    <w:szCs w:val="24"/>
                  </w:rPr>
                  <w:t xml:space="preserve"> </w:t>
                </w:r>
                <w:r>
                  <w:rPr>
                    <w:i/>
                    <w:spacing w:val="-1"/>
                    <w:sz w:val="24"/>
                    <w:szCs w:val="24"/>
                  </w:rPr>
                  <w:t>R</w:t>
                </w:r>
                <w:r>
                  <w:rPr>
                    <w:i/>
                    <w:sz w:val="24"/>
                    <w:szCs w:val="24"/>
                  </w:rPr>
                  <w:t>epor</w:t>
                </w:r>
                <w:r>
                  <w:rPr>
                    <w:i/>
                    <w:spacing w:val="-1"/>
                    <w:sz w:val="24"/>
                    <w:szCs w:val="24"/>
                  </w:rPr>
                  <w:t>t</w:t>
                </w:r>
                <w:r>
                  <w:rPr>
                    <w:i/>
                    <w:sz w:val="24"/>
                    <w:szCs w:val="24"/>
                    <w:u w:val="single" w:color="000000"/>
                  </w:rPr>
                  <w:t xml:space="preserve"> </w:t>
                </w:r>
                <w:r>
                  <w:rPr>
                    <w:i/>
                    <w:sz w:val="24"/>
                    <w:szCs w:val="24"/>
                    <w:u w:val="single" w:color="000000"/>
                  </w:rPr>
                  <w:tab/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A490C7F"/>
    <w:multiLevelType w:val="multilevel"/>
    <w:tmpl w:val="1750C58A"/>
    <w:lvl w:ilvl="0">
      <w:start w:val="1"/>
      <w:numFmt w:val="decimal"/>
      <w:pStyle w:val="Heading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Heading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Heading3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Heading4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pStyle w:val="Heading5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pStyle w:val="Heading6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pStyle w:val="Heading7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pStyle w:val="Heading8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pStyle w:val="Heading9"/>
      <w:lvlText w:val="%9."/>
      <w:lvlJc w:val="left"/>
      <w:pPr>
        <w:tabs>
          <w:tab w:val="num" w:pos="6480"/>
        </w:tabs>
        <w:ind w:left="6480" w:hanging="720"/>
      </w:pPr>
    </w:lvl>
  </w:abstractNum>
  <w:num w:numId="1" w16cid:durableId="194229707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134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E254D"/>
    <w:rsid w:val="000E254D"/>
    <w:rsid w:val="00823B9D"/>
    <w:rsid w:val="00E41A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34"/>
    <o:shapelayout v:ext="edit">
      <o:idmap v:ext="edit" data="2"/>
    </o:shapelayout>
  </w:shapeDefaults>
  <w:decimalSymbol w:val="."/>
  <w:listSeparator w:val=","/>
  <w14:docId w14:val="7A18439B"/>
  <w15:docId w15:val="{6FF3E469-F563-4647-AB92-6875FFA691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B3490"/>
  </w:style>
  <w:style w:type="paragraph" w:styleId="Heading1">
    <w:name w:val="heading 1"/>
    <w:basedOn w:val="Normal"/>
    <w:next w:val="Normal"/>
    <w:link w:val="Heading1Char"/>
    <w:uiPriority w:val="9"/>
    <w:qFormat/>
    <w:rsid w:val="001B3490"/>
    <w:pPr>
      <w:keepNext/>
      <w:numPr>
        <w:numId w:val="1"/>
      </w:numPr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3490"/>
    <w:pPr>
      <w:keepNext/>
      <w:numPr>
        <w:ilvl w:val="1"/>
        <w:numId w:val="1"/>
      </w:numPr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3490"/>
    <w:pPr>
      <w:keepNext/>
      <w:numPr>
        <w:ilvl w:val="2"/>
        <w:numId w:val="1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3490"/>
    <w:pPr>
      <w:keepNext/>
      <w:numPr>
        <w:ilvl w:val="3"/>
        <w:numId w:val="1"/>
      </w:numPr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3490"/>
    <w:pPr>
      <w:numPr>
        <w:ilvl w:val="4"/>
        <w:numId w:val="1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1B3490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3490"/>
    <w:pPr>
      <w:numPr>
        <w:ilvl w:val="6"/>
        <w:numId w:val="1"/>
      </w:num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3490"/>
    <w:pPr>
      <w:numPr>
        <w:ilvl w:val="7"/>
        <w:numId w:val="1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3490"/>
    <w:pPr>
      <w:numPr>
        <w:ilvl w:val="8"/>
        <w:numId w:val="1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1B3490"/>
    <w:rPr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  <w:style w:type="paragraph" w:styleId="Header">
    <w:name w:val="header"/>
    <w:basedOn w:val="Normal"/>
    <w:link w:val="HeaderChar"/>
    <w:uiPriority w:val="99"/>
    <w:unhideWhenUsed/>
    <w:rsid w:val="00E41A41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41A41"/>
  </w:style>
  <w:style w:type="paragraph" w:styleId="Footer">
    <w:name w:val="footer"/>
    <w:basedOn w:val="Normal"/>
    <w:link w:val="FooterChar"/>
    <w:uiPriority w:val="99"/>
    <w:unhideWhenUsed/>
    <w:rsid w:val="00E41A41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41A4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1.png"/><Relationship Id="rId18" Type="http://schemas.openxmlformats.org/officeDocument/2006/relationships/image" Target="media/image4.jpeg"/><Relationship Id="rId26" Type="http://schemas.openxmlformats.org/officeDocument/2006/relationships/image" Target="media/image11.jpeg"/><Relationship Id="rId39" Type="http://schemas.openxmlformats.org/officeDocument/2006/relationships/hyperlink" Target="https://www.python.org/about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7.jpeg"/><Relationship Id="rId34" Type="http://schemas.openxmlformats.org/officeDocument/2006/relationships/hyperlink" Target="https://doi.org/10.1109/TIT.1976.1055638" TargetMode="External"/><Relationship Id="rId42" Type="http://schemas.openxmlformats.org/officeDocument/2006/relationships/hyperlink" Target="https://github.com/parthendo/thrain" TargetMode="Externa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17" Type="http://schemas.openxmlformats.org/officeDocument/2006/relationships/header" Target="header3.xml"/><Relationship Id="rId25" Type="http://schemas.openxmlformats.org/officeDocument/2006/relationships/footer" Target="footer5.xml"/><Relationship Id="rId33" Type="http://schemas.openxmlformats.org/officeDocument/2006/relationships/hyperlink" Target="https://en.wikipedia.org/wiki/Digital_object_identifier" TargetMode="External"/><Relationship Id="rId38" Type="http://schemas.openxmlformats.org/officeDocument/2006/relationships/hyperlink" Target="http://cutter.rexx.com/~dkuhlman/python_book_01.html" TargetMode="External"/><Relationship Id="rId2" Type="http://schemas.openxmlformats.org/officeDocument/2006/relationships/styles" Target="styles.xml"/><Relationship Id="rId16" Type="http://schemas.openxmlformats.org/officeDocument/2006/relationships/image" Target="media/image3.jpeg"/><Relationship Id="rId20" Type="http://schemas.openxmlformats.org/officeDocument/2006/relationships/image" Target="media/image6.jpeg"/><Relationship Id="rId29" Type="http://schemas.openxmlformats.org/officeDocument/2006/relationships/hyperlink" Target="https://en.wikipedia.org/wiki/Martin_Hellman" TargetMode="External"/><Relationship Id="rId41" Type="http://schemas.openxmlformats.org/officeDocument/2006/relationships/hyperlink" Target="http://flask.pocoo.org/docs/1.0/foreword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2.xml"/><Relationship Id="rId24" Type="http://schemas.openxmlformats.org/officeDocument/2006/relationships/image" Target="media/image10.jpeg"/><Relationship Id="rId32" Type="http://schemas.openxmlformats.org/officeDocument/2006/relationships/hyperlink" Target="https://en.wikipedia.org/wiki/IEEE_Transactions_on_Information_Theory" TargetMode="External"/><Relationship Id="rId37" Type="http://schemas.openxmlformats.org/officeDocument/2006/relationships/hyperlink" Target="https://web.archive.org/web/20120623165941/http:/cutter.rexx.com/~dkuhlman/python_book_01.html" TargetMode="External"/><Relationship Id="rId40" Type="http://schemas.openxmlformats.org/officeDocument/2006/relationships/hyperlink" Target="https://wiki.python.org/moin/TkInter" TargetMode="External"/><Relationship Id="rId5" Type="http://schemas.openxmlformats.org/officeDocument/2006/relationships/footnotes" Target="footnotes.xml"/><Relationship Id="rId15" Type="http://schemas.openxmlformats.org/officeDocument/2006/relationships/footer" Target="footer4.xml"/><Relationship Id="rId23" Type="http://schemas.openxmlformats.org/officeDocument/2006/relationships/image" Target="media/image9.jpeg"/><Relationship Id="rId28" Type="http://schemas.openxmlformats.org/officeDocument/2006/relationships/hyperlink" Target="https://en.wikipedia.org/wiki/Whitfield_Diffie" TargetMode="External"/><Relationship Id="rId36" Type="http://schemas.openxmlformats.org/officeDocument/2006/relationships/hyperlink" Target="http://www.wikipedia.com/" TargetMode="External"/><Relationship Id="rId10" Type="http://schemas.openxmlformats.org/officeDocument/2006/relationships/hyperlink" Target="https://github.com/parthendo/thrain" TargetMode="External"/><Relationship Id="rId19" Type="http://schemas.openxmlformats.org/officeDocument/2006/relationships/image" Target="media/image5.jpeg"/><Relationship Id="rId31" Type="http://schemas.openxmlformats.org/officeDocument/2006/relationships/hyperlink" Target="https://en.wikipedia.org/wiki/IEEE_Transactions_on_Information_Theory" TargetMode="External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oter" Target="footer2.xml"/><Relationship Id="rId14" Type="http://schemas.openxmlformats.org/officeDocument/2006/relationships/image" Target="media/image2.jpeg"/><Relationship Id="rId22" Type="http://schemas.openxmlformats.org/officeDocument/2006/relationships/image" Target="media/image8.jpeg"/><Relationship Id="rId27" Type="http://schemas.openxmlformats.org/officeDocument/2006/relationships/image" Target="media/image12.jpeg"/><Relationship Id="rId30" Type="http://schemas.openxmlformats.org/officeDocument/2006/relationships/hyperlink" Target="https://ee.stanford.edu/~hellman/publications/24.pdf" TargetMode="External"/><Relationship Id="rId35" Type="http://schemas.openxmlformats.org/officeDocument/2006/relationships/hyperlink" Target="https://web.archive.org/web/20141129035850/https:/ee.stanford.edu/~hellman/publications/24.pdf" TargetMode="External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4502</Words>
  <Characters>25668</Characters>
  <Application>Microsoft Office Word</Application>
  <DocSecurity>0</DocSecurity>
  <Lines>213</Lines>
  <Paragraphs>60</Paragraphs>
  <ScaleCrop>false</ScaleCrop>
  <Company/>
  <LinksUpToDate>false</LinksUpToDate>
  <CharactersWithSpaces>30110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Pratik Kamble</cp:lastModifiedBy>
  <cp:revision>3</cp:revision>
  <dcterms:created xsi:type="dcterms:W3CDTF">2022-04-12T10:19:00Z</dcterms:created>
  <dcterms:modified xsi:type="dcterms:W3CDTF">2022-04-12T10:22:00Z</dcterms:modified>
</cp:coreProperties>
</file>